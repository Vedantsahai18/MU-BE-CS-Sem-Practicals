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D0F87" w14:textId="77777777" w:rsidR="004E1562" w:rsidRDefault="004E1562" w:rsidP="004E1562">
      <w:pPr>
        <w:ind w:left="720"/>
      </w:pPr>
    </w:p>
    <w:p w14:paraId="676973E0" w14:textId="633FFEFD" w:rsidR="004E1562" w:rsidRDefault="004E1562" w:rsidP="00B6216B">
      <w:pPr>
        <w:pStyle w:val="Heading"/>
        <w:pBdr>
          <w:top w:val="single" w:sz="24" w:space="1" w:color="000000"/>
        </w:pBdr>
        <w:spacing w:before="0"/>
        <w:jc w:val="center"/>
        <w:rPr>
          <w:rFonts w:ascii="Times New Roman" w:hAnsi="Times New Roman" w:cs="Times New Roman"/>
          <w:sz w:val="60"/>
        </w:rPr>
      </w:pPr>
      <w:r>
        <w:rPr>
          <w:rFonts w:ascii="Times New Roman" w:hAnsi="Times New Roman" w:cs="Times New Roman"/>
          <w:sz w:val="60"/>
        </w:rPr>
        <w:t>University Exam Scheduling</w:t>
      </w:r>
    </w:p>
    <w:p w14:paraId="538F3D4D" w14:textId="77777777" w:rsidR="004E1562" w:rsidRDefault="004E1562" w:rsidP="004E1562">
      <w:pPr>
        <w:pStyle w:val="ByLine"/>
        <w:spacing w:before="0" w:after="0"/>
        <w:rPr>
          <w:rFonts w:ascii="Times New Roman" w:hAnsi="Times New Roman" w:cs="Times New Roman"/>
        </w:rPr>
      </w:pPr>
    </w:p>
    <w:p w14:paraId="392FA683" w14:textId="77777777" w:rsidR="004E1562" w:rsidRDefault="004E1562" w:rsidP="004E1562">
      <w:pPr>
        <w:pStyle w:val="ByLine"/>
        <w:spacing w:before="0" w:after="0"/>
        <w:rPr>
          <w:rFonts w:ascii="Times New Roman" w:hAnsi="Times New Roman" w:cs="Times New Roman"/>
        </w:rPr>
      </w:pPr>
    </w:p>
    <w:p w14:paraId="7413CCDF" w14:textId="77777777" w:rsidR="004E1562" w:rsidRDefault="004E1562" w:rsidP="004E1562">
      <w:pPr>
        <w:pStyle w:val="ByLine"/>
        <w:spacing w:before="0" w:after="0"/>
        <w:jc w:val="left"/>
        <w:rPr>
          <w:rFonts w:ascii="Times New Roman" w:hAnsi="Times New Roman" w:cs="Times New Roman"/>
          <w:sz w:val="32"/>
        </w:rPr>
      </w:pPr>
    </w:p>
    <w:p w14:paraId="36A78CAF" w14:textId="77777777" w:rsidR="004E1562" w:rsidRDefault="004E1562" w:rsidP="004E1562">
      <w:pPr>
        <w:pStyle w:val="ByLine"/>
        <w:spacing w:before="0"/>
        <w:rPr>
          <w:rFonts w:ascii="Times New Roman" w:eastAsia="Arial" w:hAnsi="Times New Roman" w:cs="Times New Roman"/>
        </w:rPr>
      </w:pPr>
      <w:r>
        <w:rPr>
          <w:rFonts w:ascii="Times New Roman" w:hAnsi="Times New Roman" w:cs="Times New Roman"/>
        </w:rPr>
        <w:t>Prepared</w:t>
      </w:r>
      <w:r>
        <w:rPr>
          <w:rFonts w:ascii="Times New Roman" w:eastAsia="Arial" w:hAnsi="Times New Roman" w:cs="Times New Roman"/>
        </w:rPr>
        <w:t xml:space="preserve"> </w:t>
      </w:r>
      <w:r>
        <w:rPr>
          <w:rFonts w:ascii="Times New Roman" w:hAnsi="Times New Roman" w:cs="Times New Roman"/>
        </w:rPr>
        <w:t>by</w:t>
      </w:r>
      <w:r>
        <w:rPr>
          <w:rFonts w:ascii="Times New Roman" w:eastAsia="Arial" w:hAnsi="Times New Roman" w:cs="Times New Roman"/>
        </w:rPr>
        <w:t xml:space="preserve"> </w:t>
      </w:r>
    </w:p>
    <w:tbl>
      <w:tblPr>
        <w:tblW w:w="9570" w:type="dxa"/>
        <w:tblLayout w:type="fixed"/>
        <w:tblLook w:val="04A0" w:firstRow="1" w:lastRow="0" w:firstColumn="1" w:lastColumn="0" w:noHBand="0" w:noVBand="1"/>
      </w:tblPr>
      <w:tblGrid>
        <w:gridCol w:w="3190"/>
        <w:gridCol w:w="2045"/>
        <w:gridCol w:w="4335"/>
      </w:tblGrid>
      <w:tr w:rsidR="004E1562" w:rsidRPr="007365FE" w14:paraId="34BE3D8A" w14:textId="77777777" w:rsidTr="00453820">
        <w:tc>
          <w:tcPr>
            <w:tcW w:w="3192" w:type="dxa"/>
            <w:hideMark/>
          </w:tcPr>
          <w:p w14:paraId="54CCF136" w14:textId="77777777" w:rsidR="004E1562" w:rsidRDefault="004E1562"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Vedant Sahai</w:t>
            </w:r>
          </w:p>
        </w:tc>
        <w:tc>
          <w:tcPr>
            <w:tcW w:w="2046" w:type="dxa"/>
            <w:hideMark/>
          </w:tcPr>
          <w:p w14:paraId="554E8413" w14:textId="77777777" w:rsidR="004E1562" w:rsidRDefault="004E1562"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8364</w:t>
            </w:r>
          </w:p>
        </w:tc>
        <w:tc>
          <w:tcPr>
            <w:tcW w:w="4338" w:type="dxa"/>
            <w:hideMark/>
          </w:tcPr>
          <w:p w14:paraId="402DB67A" w14:textId="77777777" w:rsidR="004E1562" w:rsidRDefault="004E1562" w:rsidP="00453820">
            <w:pPr>
              <w:pStyle w:val="ByLine"/>
              <w:autoSpaceDE w:val="0"/>
              <w:autoSpaceDN w:val="0"/>
              <w:snapToGrid w:val="0"/>
              <w:spacing w:before="0" w:after="0"/>
              <w:jc w:val="center"/>
              <w:rPr>
                <w:rFonts w:ascii="Times New Roman" w:hAnsi="Times New Roman" w:cs="Times New Roman"/>
              </w:rPr>
            </w:pPr>
            <w:r>
              <w:rPr>
                <w:rFonts w:ascii="Times New Roman" w:hAnsi="Times New Roman" w:cs="Times New Roman"/>
              </w:rPr>
              <w:t>vedantsahai18@gmail.com</w:t>
            </w:r>
          </w:p>
        </w:tc>
      </w:tr>
      <w:tr w:rsidR="004E1562" w:rsidRPr="007365FE" w14:paraId="4519C8B8" w14:textId="77777777" w:rsidTr="00453820">
        <w:tc>
          <w:tcPr>
            <w:tcW w:w="3192" w:type="dxa"/>
            <w:hideMark/>
          </w:tcPr>
          <w:p w14:paraId="014B9B19" w14:textId="77777777" w:rsidR="004E1562" w:rsidRDefault="004E1562"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Pratik Chowdhury</w:t>
            </w:r>
          </w:p>
        </w:tc>
        <w:tc>
          <w:tcPr>
            <w:tcW w:w="2046" w:type="dxa"/>
            <w:hideMark/>
          </w:tcPr>
          <w:p w14:paraId="4C89B7E4" w14:textId="77777777" w:rsidR="004E1562" w:rsidRDefault="004E1562"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8322</w:t>
            </w:r>
          </w:p>
        </w:tc>
        <w:tc>
          <w:tcPr>
            <w:tcW w:w="4338" w:type="dxa"/>
            <w:hideMark/>
          </w:tcPr>
          <w:p w14:paraId="5A608D4E" w14:textId="77777777" w:rsidR="004E1562" w:rsidRDefault="004E1562" w:rsidP="00453820">
            <w:pPr>
              <w:pStyle w:val="ByLine"/>
              <w:autoSpaceDE w:val="0"/>
              <w:autoSpaceDN w:val="0"/>
              <w:snapToGrid w:val="0"/>
              <w:spacing w:before="0" w:after="0"/>
              <w:jc w:val="center"/>
              <w:rPr>
                <w:rFonts w:ascii="Times New Roman" w:hAnsi="Times New Roman" w:cs="Times New Roman"/>
              </w:rPr>
            </w:pPr>
            <w:r>
              <w:rPr>
                <w:rFonts w:ascii="Times New Roman" w:hAnsi="Times New Roman" w:cs="Times New Roman"/>
              </w:rPr>
              <w:t>pratikc@live.co.uk</w:t>
            </w:r>
          </w:p>
        </w:tc>
      </w:tr>
      <w:tr w:rsidR="004E1562" w:rsidRPr="007365FE" w14:paraId="068202E5" w14:textId="77777777" w:rsidTr="00453820">
        <w:tc>
          <w:tcPr>
            <w:tcW w:w="3192" w:type="dxa"/>
            <w:hideMark/>
          </w:tcPr>
          <w:p w14:paraId="09361D74" w14:textId="77777777" w:rsidR="004E1562" w:rsidRDefault="004E1562"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Elvis Dsouza</w:t>
            </w:r>
          </w:p>
        </w:tc>
        <w:tc>
          <w:tcPr>
            <w:tcW w:w="2046" w:type="dxa"/>
            <w:hideMark/>
          </w:tcPr>
          <w:p w14:paraId="7C14A01D" w14:textId="77777777" w:rsidR="004E1562" w:rsidRDefault="004E1562" w:rsidP="00453820">
            <w:pPr>
              <w:pStyle w:val="ByLine"/>
              <w:tabs>
                <w:tab w:val="right" w:pos="2976"/>
              </w:tabs>
              <w:autoSpaceDE w:val="0"/>
              <w:autoSpaceDN w:val="0"/>
              <w:snapToGrid w:val="0"/>
              <w:spacing w:before="0" w:after="0"/>
              <w:jc w:val="left"/>
              <w:rPr>
                <w:rFonts w:ascii="Times New Roman" w:hAnsi="Times New Roman" w:cs="Times New Roman"/>
              </w:rPr>
            </w:pPr>
            <w:r>
              <w:rPr>
                <w:rFonts w:ascii="Times New Roman" w:hAnsi="Times New Roman" w:cs="Times New Roman"/>
              </w:rPr>
              <w:t>8333</w:t>
            </w:r>
            <w:r>
              <w:rPr>
                <w:rFonts w:ascii="Times New Roman" w:hAnsi="Times New Roman" w:cs="Times New Roman"/>
              </w:rPr>
              <w:tab/>
            </w:r>
          </w:p>
        </w:tc>
        <w:tc>
          <w:tcPr>
            <w:tcW w:w="4338" w:type="dxa"/>
            <w:hideMark/>
          </w:tcPr>
          <w:p w14:paraId="3E4F627C" w14:textId="77777777" w:rsidR="004E1562" w:rsidRDefault="004E1562" w:rsidP="00453820">
            <w:pPr>
              <w:pStyle w:val="ByLine"/>
              <w:autoSpaceDE w:val="0"/>
              <w:autoSpaceDN w:val="0"/>
              <w:snapToGrid w:val="0"/>
              <w:spacing w:before="0" w:after="0"/>
              <w:ind w:left="-144"/>
              <w:jc w:val="left"/>
              <w:rPr>
                <w:rFonts w:ascii="Times New Roman" w:hAnsi="Times New Roman" w:cs="Times New Roman"/>
              </w:rPr>
            </w:pPr>
            <w:r>
              <w:rPr>
                <w:rFonts w:ascii="Times New Roman" w:hAnsi="Times New Roman" w:cs="Times New Roman"/>
              </w:rPr>
              <w:t xml:space="preserve">    elvisejsondsouza57@gmail.com</w:t>
            </w:r>
          </w:p>
        </w:tc>
      </w:tr>
      <w:tr w:rsidR="004E1562" w:rsidRPr="007365FE" w14:paraId="05AD9782" w14:textId="77777777" w:rsidTr="00453820">
        <w:tc>
          <w:tcPr>
            <w:tcW w:w="3192" w:type="dxa"/>
          </w:tcPr>
          <w:p w14:paraId="44B5C87C" w14:textId="77777777" w:rsidR="004E1562" w:rsidRDefault="004E1562" w:rsidP="00453820">
            <w:pPr>
              <w:pStyle w:val="ByLine"/>
              <w:autoSpaceDE w:val="0"/>
              <w:autoSpaceDN w:val="0"/>
              <w:snapToGrid w:val="0"/>
              <w:spacing w:before="0" w:after="0"/>
              <w:jc w:val="left"/>
              <w:rPr>
                <w:rFonts w:ascii="Times New Roman" w:hAnsi="Times New Roman" w:cs="Times New Roman"/>
              </w:rPr>
            </w:pPr>
          </w:p>
        </w:tc>
        <w:tc>
          <w:tcPr>
            <w:tcW w:w="2046" w:type="dxa"/>
          </w:tcPr>
          <w:p w14:paraId="0CD906DB" w14:textId="77777777" w:rsidR="004E1562" w:rsidRDefault="004E1562" w:rsidP="00453820">
            <w:pPr>
              <w:pStyle w:val="ByLine"/>
              <w:autoSpaceDE w:val="0"/>
              <w:autoSpaceDN w:val="0"/>
              <w:snapToGrid w:val="0"/>
              <w:spacing w:before="0" w:after="0"/>
              <w:jc w:val="center"/>
              <w:rPr>
                <w:rFonts w:ascii="Times New Roman" w:hAnsi="Times New Roman" w:cs="Times New Roman"/>
              </w:rPr>
            </w:pPr>
          </w:p>
        </w:tc>
        <w:tc>
          <w:tcPr>
            <w:tcW w:w="4338" w:type="dxa"/>
          </w:tcPr>
          <w:p w14:paraId="7CE8AFCF" w14:textId="77777777" w:rsidR="004E1562" w:rsidRDefault="004E1562" w:rsidP="00453820">
            <w:pPr>
              <w:pStyle w:val="ByLine"/>
              <w:autoSpaceDE w:val="0"/>
              <w:autoSpaceDN w:val="0"/>
              <w:snapToGrid w:val="0"/>
              <w:spacing w:before="0" w:after="0"/>
              <w:jc w:val="center"/>
              <w:rPr>
                <w:rFonts w:ascii="Times New Roman" w:hAnsi="Times New Roman" w:cs="Times New Roman"/>
              </w:rPr>
            </w:pPr>
          </w:p>
        </w:tc>
      </w:tr>
      <w:tr w:rsidR="004E1562" w:rsidRPr="007365FE" w14:paraId="3787234E" w14:textId="77777777" w:rsidTr="00453820">
        <w:tc>
          <w:tcPr>
            <w:tcW w:w="3192" w:type="dxa"/>
          </w:tcPr>
          <w:p w14:paraId="6F99FAB7" w14:textId="77777777" w:rsidR="004E1562" w:rsidRDefault="004E1562" w:rsidP="00453820">
            <w:pPr>
              <w:pStyle w:val="ByLine"/>
              <w:autoSpaceDE w:val="0"/>
              <w:autoSpaceDN w:val="0"/>
              <w:snapToGrid w:val="0"/>
              <w:spacing w:before="0" w:after="0"/>
              <w:jc w:val="left"/>
              <w:rPr>
                <w:rFonts w:ascii="Times New Roman" w:hAnsi="Times New Roman" w:cs="Times New Roman"/>
                <w:sz w:val="22"/>
              </w:rPr>
            </w:pPr>
          </w:p>
        </w:tc>
        <w:tc>
          <w:tcPr>
            <w:tcW w:w="2046" w:type="dxa"/>
          </w:tcPr>
          <w:p w14:paraId="013429EF" w14:textId="77777777" w:rsidR="004E1562" w:rsidRDefault="004E1562" w:rsidP="00453820">
            <w:pPr>
              <w:pStyle w:val="ByLine"/>
              <w:autoSpaceDE w:val="0"/>
              <w:autoSpaceDN w:val="0"/>
              <w:snapToGrid w:val="0"/>
              <w:spacing w:before="0" w:after="0"/>
              <w:jc w:val="center"/>
              <w:rPr>
                <w:rFonts w:ascii="Times New Roman" w:hAnsi="Times New Roman" w:cs="Times New Roman"/>
                <w:sz w:val="22"/>
              </w:rPr>
            </w:pPr>
          </w:p>
        </w:tc>
        <w:tc>
          <w:tcPr>
            <w:tcW w:w="4338" w:type="dxa"/>
          </w:tcPr>
          <w:p w14:paraId="49395538" w14:textId="77777777" w:rsidR="004E1562" w:rsidRDefault="004E1562" w:rsidP="00453820">
            <w:pPr>
              <w:pStyle w:val="ByLine"/>
              <w:autoSpaceDE w:val="0"/>
              <w:autoSpaceDN w:val="0"/>
              <w:snapToGrid w:val="0"/>
              <w:spacing w:before="0" w:after="0"/>
              <w:jc w:val="center"/>
              <w:rPr>
                <w:rFonts w:ascii="Times New Roman" w:hAnsi="Times New Roman" w:cs="Times New Roman"/>
                <w:sz w:val="22"/>
              </w:rPr>
            </w:pPr>
          </w:p>
        </w:tc>
      </w:tr>
      <w:tr w:rsidR="004E1562" w:rsidRPr="007365FE" w14:paraId="1DBAE164" w14:textId="77777777" w:rsidTr="00453820">
        <w:tc>
          <w:tcPr>
            <w:tcW w:w="3192" w:type="dxa"/>
          </w:tcPr>
          <w:p w14:paraId="56624419" w14:textId="77777777" w:rsidR="004E1562" w:rsidRDefault="004E1562" w:rsidP="00453820">
            <w:pPr>
              <w:pStyle w:val="ByLine"/>
              <w:autoSpaceDE w:val="0"/>
              <w:autoSpaceDN w:val="0"/>
              <w:snapToGrid w:val="0"/>
              <w:spacing w:before="0" w:after="0"/>
              <w:jc w:val="left"/>
              <w:rPr>
                <w:rFonts w:ascii="Times New Roman" w:hAnsi="Times New Roman" w:cs="Times New Roman"/>
                <w:sz w:val="22"/>
              </w:rPr>
            </w:pPr>
          </w:p>
        </w:tc>
        <w:tc>
          <w:tcPr>
            <w:tcW w:w="2046" w:type="dxa"/>
          </w:tcPr>
          <w:p w14:paraId="12DB47FB" w14:textId="77777777" w:rsidR="004E1562" w:rsidRDefault="004E1562" w:rsidP="00453820">
            <w:pPr>
              <w:pStyle w:val="ByLine"/>
              <w:autoSpaceDE w:val="0"/>
              <w:autoSpaceDN w:val="0"/>
              <w:snapToGrid w:val="0"/>
              <w:spacing w:before="0" w:after="0"/>
              <w:jc w:val="center"/>
              <w:rPr>
                <w:rFonts w:ascii="Times New Roman" w:hAnsi="Times New Roman" w:cs="Times New Roman"/>
                <w:sz w:val="22"/>
              </w:rPr>
            </w:pPr>
          </w:p>
        </w:tc>
        <w:tc>
          <w:tcPr>
            <w:tcW w:w="4338" w:type="dxa"/>
          </w:tcPr>
          <w:p w14:paraId="016513F2" w14:textId="77777777" w:rsidR="004E1562" w:rsidRDefault="004E1562" w:rsidP="00453820">
            <w:pPr>
              <w:pStyle w:val="ByLine"/>
              <w:autoSpaceDE w:val="0"/>
              <w:autoSpaceDN w:val="0"/>
              <w:snapToGrid w:val="0"/>
              <w:spacing w:before="0" w:after="0"/>
              <w:jc w:val="center"/>
              <w:rPr>
                <w:rFonts w:ascii="Times New Roman" w:hAnsi="Times New Roman" w:cs="Times New Roman"/>
                <w:sz w:val="22"/>
              </w:rPr>
            </w:pPr>
          </w:p>
        </w:tc>
      </w:tr>
    </w:tbl>
    <w:p w14:paraId="25656ED4" w14:textId="77777777" w:rsidR="004E1562" w:rsidRDefault="004E1562" w:rsidP="004E1562">
      <w:pPr>
        <w:pStyle w:val="ByLine"/>
        <w:spacing w:before="120" w:after="0"/>
        <w:rPr>
          <w:rFonts w:ascii="Times New Roman" w:hAnsi="Times New Roman" w:cs="Times New Roman"/>
        </w:rPr>
      </w:pPr>
    </w:p>
    <w:tbl>
      <w:tblPr>
        <w:tblW w:w="7767" w:type="dxa"/>
        <w:tblInd w:w="1809" w:type="dxa"/>
        <w:tblLayout w:type="fixed"/>
        <w:tblLook w:val="04A0" w:firstRow="1" w:lastRow="0" w:firstColumn="1" w:lastColumn="0" w:noHBand="0" w:noVBand="1"/>
      </w:tblPr>
      <w:tblGrid>
        <w:gridCol w:w="2977"/>
        <w:gridCol w:w="4790"/>
      </w:tblGrid>
      <w:tr w:rsidR="004E1562" w:rsidRPr="007365FE" w14:paraId="1C383F48" w14:textId="77777777" w:rsidTr="00453820">
        <w:tc>
          <w:tcPr>
            <w:tcW w:w="2977" w:type="dxa"/>
            <w:hideMark/>
          </w:tcPr>
          <w:p w14:paraId="3F599485" w14:textId="77777777" w:rsidR="004E1562" w:rsidRDefault="004E1562"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Instructor:</w:t>
            </w:r>
          </w:p>
        </w:tc>
        <w:tc>
          <w:tcPr>
            <w:tcW w:w="4790" w:type="dxa"/>
            <w:hideMark/>
          </w:tcPr>
          <w:p w14:paraId="6AA377CF" w14:textId="77777777" w:rsidR="004E1562" w:rsidRDefault="004E1562" w:rsidP="00453820">
            <w:pPr>
              <w:pStyle w:val="ByLine"/>
              <w:autoSpaceDE w:val="0"/>
              <w:autoSpaceDN w:val="0"/>
              <w:snapToGrid w:val="0"/>
              <w:spacing w:before="120" w:after="0"/>
              <w:jc w:val="left"/>
              <w:rPr>
                <w:rFonts w:ascii="Times New Roman" w:hAnsi="Times New Roman" w:cs="Times New Roman"/>
                <w:i/>
                <w:sz w:val="32"/>
                <w:szCs w:val="32"/>
              </w:rPr>
            </w:pPr>
            <w:r>
              <w:rPr>
                <w:rFonts w:ascii="Times New Roman" w:hAnsi="Times New Roman" w:cs="Times New Roman"/>
                <w:sz w:val="32"/>
                <w:szCs w:val="32"/>
              </w:rPr>
              <w:t>Dr. B S Daga</w:t>
            </w:r>
          </w:p>
        </w:tc>
      </w:tr>
      <w:tr w:rsidR="004E1562" w:rsidRPr="007365FE" w14:paraId="0D034293" w14:textId="77777777" w:rsidTr="00453820">
        <w:tc>
          <w:tcPr>
            <w:tcW w:w="2977" w:type="dxa"/>
            <w:hideMark/>
          </w:tcPr>
          <w:p w14:paraId="34E06308" w14:textId="77777777" w:rsidR="004E1562" w:rsidRDefault="004E1562"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Course:</w:t>
            </w:r>
          </w:p>
        </w:tc>
        <w:tc>
          <w:tcPr>
            <w:tcW w:w="4790" w:type="dxa"/>
            <w:hideMark/>
          </w:tcPr>
          <w:p w14:paraId="1F43F463" w14:textId="77777777" w:rsidR="004E1562" w:rsidRDefault="004E1562"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Software</w:t>
            </w:r>
            <w:r>
              <w:rPr>
                <w:rFonts w:ascii="Times New Roman" w:eastAsia="Arial" w:hAnsi="Times New Roman" w:cs="Times New Roman"/>
                <w:sz w:val="32"/>
                <w:szCs w:val="32"/>
              </w:rPr>
              <w:t xml:space="preserve"> </w:t>
            </w:r>
            <w:r>
              <w:rPr>
                <w:rFonts w:ascii="Times New Roman" w:hAnsi="Times New Roman" w:cs="Times New Roman"/>
                <w:sz w:val="32"/>
                <w:szCs w:val="32"/>
              </w:rPr>
              <w:t>Engineering</w:t>
            </w:r>
          </w:p>
        </w:tc>
      </w:tr>
      <w:tr w:rsidR="004E1562" w:rsidRPr="007365FE" w14:paraId="74F0BFFC" w14:textId="77777777" w:rsidTr="00453820">
        <w:tc>
          <w:tcPr>
            <w:tcW w:w="2977" w:type="dxa"/>
          </w:tcPr>
          <w:p w14:paraId="511DB541" w14:textId="77777777" w:rsidR="004E1562" w:rsidRDefault="004E1562" w:rsidP="00453820">
            <w:pPr>
              <w:pStyle w:val="ByLine"/>
              <w:autoSpaceDE w:val="0"/>
              <w:autoSpaceDN w:val="0"/>
              <w:snapToGrid w:val="0"/>
              <w:spacing w:before="120" w:after="0"/>
              <w:rPr>
                <w:rFonts w:ascii="Times New Roman" w:hAnsi="Times New Roman" w:cs="Times New Roman"/>
                <w:sz w:val="22"/>
              </w:rPr>
            </w:pPr>
          </w:p>
        </w:tc>
        <w:tc>
          <w:tcPr>
            <w:tcW w:w="4790" w:type="dxa"/>
          </w:tcPr>
          <w:p w14:paraId="7BBF4CC3" w14:textId="77777777" w:rsidR="004E1562" w:rsidRDefault="004E1562" w:rsidP="00453820">
            <w:pPr>
              <w:pStyle w:val="ByLine"/>
              <w:autoSpaceDE w:val="0"/>
              <w:autoSpaceDN w:val="0"/>
              <w:snapToGrid w:val="0"/>
              <w:spacing w:before="120" w:after="0"/>
              <w:jc w:val="left"/>
              <w:rPr>
                <w:rFonts w:ascii="Times New Roman" w:hAnsi="Times New Roman" w:cs="Times New Roman"/>
                <w:i/>
                <w:sz w:val="22"/>
              </w:rPr>
            </w:pPr>
          </w:p>
        </w:tc>
      </w:tr>
      <w:tr w:rsidR="004E1562" w:rsidRPr="007365FE" w14:paraId="1F2EA77E" w14:textId="77777777" w:rsidTr="00453820">
        <w:tc>
          <w:tcPr>
            <w:tcW w:w="2977" w:type="dxa"/>
          </w:tcPr>
          <w:p w14:paraId="53021D28"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p>
        </w:tc>
        <w:tc>
          <w:tcPr>
            <w:tcW w:w="4790" w:type="dxa"/>
          </w:tcPr>
          <w:p w14:paraId="1325760E"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p>
        </w:tc>
      </w:tr>
      <w:tr w:rsidR="004E1562" w:rsidRPr="007365FE" w14:paraId="3F7CBB47" w14:textId="77777777" w:rsidTr="00453820">
        <w:tc>
          <w:tcPr>
            <w:tcW w:w="2977" w:type="dxa"/>
          </w:tcPr>
          <w:p w14:paraId="5BDC4D49" w14:textId="77777777" w:rsidR="004E1562" w:rsidRDefault="004E1562" w:rsidP="00453820">
            <w:pPr>
              <w:pStyle w:val="ByLine"/>
              <w:autoSpaceDE w:val="0"/>
              <w:autoSpaceDN w:val="0"/>
              <w:snapToGrid w:val="0"/>
              <w:spacing w:before="120" w:after="0"/>
              <w:rPr>
                <w:rFonts w:ascii="Times New Roman" w:hAnsi="Times New Roman" w:cs="Times New Roman"/>
              </w:rPr>
            </w:pPr>
            <w:r>
              <w:rPr>
                <w:rFonts w:ascii="Times New Roman" w:hAnsi="Times New Roman" w:cs="Times New Roman"/>
              </w:rPr>
              <w:t>Date:</w:t>
            </w:r>
          </w:p>
          <w:p w14:paraId="2D8DD26C" w14:textId="77777777" w:rsidR="004E1562" w:rsidRDefault="004E1562" w:rsidP="00453820">
            <w:pPr>
              <w:pStyle w:val="ByLine"/>
              <w:autoSpaceDE w:val="0"/>
              <w:autoSpaceDN w:val="0"/>
              <w:spacing w:before="120" w:after="0"/>
              <w:rPr>
                <w:rFonts w:ascii="Times New Roman" w:hAnsi="Times New Roman" w:cs="Times New Roman"/>
              </w:rPr>
            </w:pPr>
          </w:p>
          <w:p w14:paraId="34CE381A" w14:textId="77777777" w:rsidR="004E1562" w:rsidRDefault="004E1562" w:rsidP="00453820">
            <w:pPr>
              <w:pStyle w:val="ByLine"/>
              <w:autoSpaceDE w:val="0"/>
              <w:autoSpaceDN w:val="0"/>
              <w:spacing w:before="120" w:after="0"/>
              <w:rPr>
                <w:rFonts w:ascii="Times New Roman" w:hAnsi="Times New Roman" w:cs="Times New Roman"/>
                <w:sz w:val="22"/>
              </w:rPr>
            </w:pPr>
          </w:p>
        </w:tc>
        <w:tc>
          <w:tcPr>
            <w:tcW w:w="4790" w:type="dxa"/>
          </w:tcPr>
          <w:p w14:paraId="664B0021"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r>
              <w:rPr>
                <w:rFonts w:ascii="Times New Roman" w:hAnsi="Times New Roman" w:cs="Times New Roman"/>
                <w:sz w:val="22"/>
              </w:rPr>
              <w:t>7</w:t>
            </w:r>
            <w:r>
              <w:rPr>
                <w:rFonts w:ascii="Times New Roman" w:hAnsi="Times New Roman" w:cs="Times New Roman"/>
                <w:sz w:val="22"/>
                <w:vertAlign w:val="superscript"/>
              </w:rPr>
              <w:t>th</w:t>
            </w:r>
            <w:r>
              <w:rPr>
                <w:rFonts w:ascii="Times New Roman" w:hAnsi="Times New Roman" w:cs="Times New Roman"/>
                <w:sz w:val="22"/>
              </w:rPr>
              <w:t xml:space="preserve"> April 2020</w:t>
            </w:r>
          </w:p>
          <w:p w14:paraId="6650E527"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p>
          <w:p w14:paraId="4873E9FA"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p>
          <w:p w14:paraId="21E3E960" w14:textId="77777777" w:rsidR="004E1562" w:rsidRDefault="004E1562" w:rsidP="00453820">
            <w:pPr>
              <w:pStyle w:val="ByLine"/>
              <w:autoSpaceDE w:val="0"/>
              <w:autoSpaceDN w:val="0"/>
              <w:snapToGrid w:val="0"/>
              <w:spacing w:before="120" w:after="0"/>
              <w:jc w:val="left"/>
              <w:rPr>
                <w:rFonts w:ascii="Times New Roman" w:hAnsi="Times New Roman" w:cs="Times New Roman"/>
                <w:sz w:val="22"/>
              </w:rPr>
            </w:pPr>
          </w:p>
        </w:tc>
      </w:tr>
    </w:tbl>
    <w:p w14:paraId="2F295D7F" w14:textId="60A68905" w:rsidR="004E1562" w:rsidRDefault="004E1562" w:rsidP="004E1562">
      <w:pPr>
        <w:pStyle w:val="NormalWeb"/>
        <w:pBdr>
          <w:top w:val="single" w:sz="36" w:space="31" w:color="000000"/>
        </w:pBdr>
        <w:spacing w:before="240" w:after="0"/>
        <w:jc w:val="center"/>
        <w:rPr>
          <w:b/>
          <w:bCs/>
          <w:color w:val="000000"/>
          <w:sz w:val="40"/>
          <w:szCs w:val="40"/>
        </w:rPr>
      </w:pPr>
    </w:p>
    <w:p w14:paraId="6FE362D9" w14:textId="01541D77" w:rsidR="001B5F85" w:rsidRDefault="001B5F85" w:rsidP="004E1562">
      <w:pPr>
        <w:pStyle w:val="NormalWeb"/>
        <w:pBdr>
          <w:top w:val="single" w:sz="36" w:space="31" w:color="000000"/>
        </w:pBdr>
        <w:spacing w:before="240" w:after="0"/>
        <w:jc w:val="center"/>
        <w:rPr>
          <w:b/>
          <w:bCs/>
          <w:color w:val="000000"/>
          <w:sz w:val="40"/>
          <w:szCs w:val="40"/>
        </w:rPr>
      </w:pPr>
    </w:p>
    <w:p w14:paraId="12FB10CF" w14:textId="44C09FFB" w:rsidR="001B5F85" w:rsidRDefault="001B5F85" w:rsidP="004E1562">
      <w:pPr>
        <w:pStyle w:val="NormalWeb"/>
        <w:pBdr>
          <w:top w:val="single" w:sz="36" w:space="31" w:color="000000"/>
        </w:pBdr>
        <w:spacing w:before="240" w:after="0"/>
        <w:jc w:val="center"/>
        <w:rPr>
          <w:b/>
          <w:bCs/>
          <w:color w:val="000000"/>
          <w:sz w:val="40"/>
          <w:szCs w:val="40"/>
        </w:rPr>
      </w:pPr>
    </w:p>
    <w:p w14:paraId="2CC629CD" w14:textId="77777777" w:rsidR="001B5F85" w:rsidRDefault="001B5F85" w:rsidP="004E1562">
      <w:pPr>
        <w:pStyle w:val="NormalWeb"/>
        <w:pBdr>
          <w:top w:val="single" w:sz="36" w:space="31" w:color="000000"/>
        </w:pBdr>
        <w:spacing w:before="240" w:after="0"/>
        <w:jc w:val="center"/>
        <w:rPr>
          <w:b/>
          <w:bCs/>
          <w:color w:val="000000"/>
          <w:sz w:val="40"/>
          <w:szCs w:val="40"/>
        </w:rPr>
      </w:pPr>
    </w:p>
    <w:p w14:paraId="6F1C20DA" w14:textId="77777777" w:rsidR="00ED414F" w:rsidRDefault="00ED414F" w:rsidP="00ED414F">
      <w:pPr>
        <w:spacing w:after="0" w:line="240" w:lineRule="auto"/>
        <w:ind w:left="360" w:hanging="360"/>
        <w:jc w:val="both"/>
        <w:rPr>
          <w:rFonts w:cstheme="minorHAnsi"/>
          <w:b/>
          <w:sz w:val="32"/>
          <w:szCs w:val="24"/>
        </w:rPr>
      </w:pPr>
      <w:r>
        <w:rPr>
          <w:rFonts w:cstheme="minorHAnsi"/>
          <w:b/>
          <w:sz w:val="32"/>
          <w:szCs w:val="24"/>
        </w:rPr>
        <w:lastRenderedPageBreak/>
        <w:t>Index</w:t>
      </w:r>
    </w:p>
    <w:p w14:paraId="25253166" w14:textId="77777777" w:rsidR="00ED414F" w:rsidRDefault="00ED414F" w:rsidP="00ED414F">
      <w:pPr>
        <w:spacing w:after="0" w:line="240" w:lineRule="auto"/>
        <w:ind w:left="360" w:hanging="360"/>
        <w:jc w:val="both"/>
        <w:rPr>
          <w:rFonts w:cstheme="minorHAnsi"/>
          <w:b/>
          <w:sz w:val="32"/>
          <w:szCs w:val="24"/>
        </w:rPr>
      </w:pPr>
    </w:p>
    <w:tbl>
      <w:tblPr>
        <w:tblStyle w:val="TableGrid"/>
        <w:tblW w:w="0" w:type="auto"/>
        <w:tblLook w:val="04A0" w:firstRow="1" w:lastRow="0" w:firstColumn="1" w:lastColumn="0" w:noHBand="0" w:noVBand="1"/>
      </w:tblPr>
      <w:tblGrid>
        <w:gridCol w:w="948"/>
        <w:gridCol w:w="3985"/>
        <w:gridCol w:w="3927"/>
      </w:tblGrid>
      <w:tr w:rsidR="00ED414F" w14:paraId="28D8F9EE"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4E69B" w14:textId="77777777" w:rsidR="00ED414F" w:rsidRDefault="00ED414F">
            <w:pPr>
              <w:spacing w:after="0" w:line="240" w:lineRule="auto"/>
              <w:jc w:val="center"/>
              <w:rPr>
                <w:b/>
                <w:sz w:val="28"/>
              </w:rPr>
            </w:pPr>
            <w:r>
              <w:rPr>
                <w:b/>
                <w:sz w:val="28"/>
              </w:rPr>
              <w:t>#</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F85E6" w14:textId="77777777" w:rsidR="00ED414F" w:rsidRDefault="00ED414F">
            <w:pPr>
              <w:spacing w:after="0" w:line="240" w:lineRule="auto"/>
              <w:jc w:val="both"/>
              <w:rPr>
                <w:b/>
                <w:sz w:val="28"/>
              </w:rPr>
            </w:pPr>
            <w:r>
              <w:rPr>
                <w:b/>
                <w:sz w:val="28"/>
              </w:rPr>
              <w:t>Experiment Name</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70AE3C" w14:textId="77777777" w:rsidR="00ED414F" w:rsidRDefault="00ED414F">
            <w:pPr>
              <w:spacing w:after="0" w:line="240" w:lineRule="auto"/>
              <w:jc w:val="both"/>
              <w:rPr>
                <w:b/>
                <w:sz w:val="28"/>
              </w:rPr>
            </w:pPr>
            <w:r>
              <w:rPr>
                <w:b/>
                <w:sz w:val="28"/>
              </w:rPr>
              <w:t>Aim</w:t>
            </w:r>
          </w:p>
        </w:tc>
      </w:tr>
      <w:tr w:rsidR="00ED414F" w14:paraId="4CA7C3BA"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8F9E7" w14:textId="77777777" w:rsidR="00ED414F" w:rsidRDefault="00ED414F">
            <w:pPr>
              <w:spacing w:after="0" w:line="240" w:lineRule="auto"/>
              <w:jc w:val="center"/>
            </w:pPr>
            <w:r>
              <w:t>1</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897CF9C"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SOFTWARE REQUIREMENTS SPECIFICATION</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3047275"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bCs/>
                <w:color w:val="000000"/>
              </w:rPr>
              <w:t>To prepare software requirements specification document for a selected case study in IEEE format</w:t>
            </w:r>
          </w:p>
        </w:tc>
      </w:tr>
      <w:tr w:rsidR="00ED414F" w14:paraId="3548CB1C"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0C8C83" w14:textId="77777777" w:rsidR="00ED414F" w:rsidRDefault="00ED414F">
            <w:pPr>
              <w:spacing w:after="0" w:line="240" w:lineRule="auto"/>
              <w:jc w:val="center"/>
            </w:pPr>
            <w:r>
              <w:t>2</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B77648B"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POINT CALCULATION</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E58F1FF"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To calculate function point for a selected case study</w:t>
            </w:r>
          </w:p>
        </w:tc>
      </w:tr>
      <w:tr w:rsidR="00ED414F" w14:paraId="78D94D17"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4B43C" w14:textId="77777777" w:rsidR="00ED414F" w:rsidRDefault="00ED414F">
            <w:pPr>
              <w:spacing w:after="0" w:line="240" w:lineRule="auto"/>
              <w:jc w:val="center"/>
            </w:pPr>
            <w:r>
              <w:t>3</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DA32B13"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COST ESTIMATION USING COCOMO MODEL</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7B86A77"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To calculate function point for a selected case study </w:t>
            </w:r>
          </w:p>
        </w:tc>
      </w:tr>
      <w:tr w:rsidR="00ED414F" w14:paraId="2830FA7E"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6F60EB" w14:textId="77777777" w:rsidR="00ED414F" w:rsidRDefault="00ED414F">
            <w:pPr>
              <w:spacing w:after="0" w:line="240" w:lineRule="auto"/>
              <w:jc w:val="center"/>
            </w:pPr>
            <w:r>
              <w:t>4</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2E5F110" w14:textId="77777777" w:rsidR="00ED414F" w:rsidRDefault="00ED414F">
            <w:pPr>
              <w:spacing w:after="0" w:line="240" w:lineRule="auto"/>
              <w:rPr>
                <w:rFonts w:ascii="Calibri" w:eastAsia="Times New Roman" w:hAnsi="Calibri" w:cs="Calibri"/>
                <w:color w:val="000000"/>
              </w:rPr>
            </w:pPr>
            <w:r>
              <w:rPr>
                <w:rFonts w:ascii="Calibri" w:eastAsia="Times New Roman" w:hAnsi="Calibri" w:cs="Calibri"/>
                <w:color w:val="000000"/>
              </w:rPr>
              <w:t>PROJECT SCHEDULING USING PROJECT MANAGEMENT TOOL</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A5DB68C"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Use project management tool to schedule project plan for a selected case study </w:t>
            </w:r>
          </w:p>
        </w:tc>
      </w:tr>
      <w:tr w:rsidR="00ED414F" w14:paraId="4B2AD615"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06813F" w14:textId="77777777" w:rsidR="00ED414F" w:rsidRDefault="00ED414F">
            <w:pPr>
              <w:spacing w:after="0" w:line="240" w:lineRule="auto"/>
              <w:jc w:val="center"/>
            </w:pPr>
            <w:r>
              <w:t>5</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699470B"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RISK MANAGEMENT MONITORING AND MITIGATION PLAN</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1476643"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Develop a risk table for a selected case study</w:t>
            </w:r>
          </w:p>
        </w:tc>
      </w:tr>
      <w:tr w:rsidR="00ED414F" w14:paraId="3CF90CE1"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63B0E1" w14:textId="77777777" w:rsidR="00ED414F" w:rsidRDefault="00ED414F">
            <w:pPr>
              <w:spacing w:after="0" w:line="240" w:lineRule="auto"/>
              <w:jc w:val="center"/>
            </w:pPr>
            <w:r>
              <w:t>6</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C858BFF"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General Test-Driven Development</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A586A76"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General test driven development for a selected case study </w:t>
            </w:r>
          </w:p>
        </w:tc>
      </w:tr>
      <w:tr w:rsidR="00ED414F" w14:paraId="044D452C"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FEFAD" w14:textId="77777777" w:rsidR="00ED414F" w:rsidRDefault="00ED414F">
            <w:pPr>
              <w:spacing w:after="0" w:line="240" w:lineRule="auto"/>
              <w:jc w:val="center"/>
            </w:pPr>
            <w:r>
              <w:t>7</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64A94D2"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BLACK BOX TESTING</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63BEF04"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pacing w:val="-1"/>
                <w:szCs w:val="28"/>
              </w:rPr>
              <w:t>To design test cases for performing black box testing (equivalence partitioning and boundary value analysis) for a selected case study</w:t>
            </w:r>
          </w:p>
        </w:tc>
      </w:tr>
      <w:tr w:rsidR="00ED414F" w14:paraId="4E264065"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35EDC" w14:textId="77777777" w:rsidR="00ED414F" w:rsidRDefault="00ED414F">
            <w:pPr>
              <w:spacing w:after="0" w:line="240" w:lineRule="auto"/>
              <w:jc w:val="center"/>
            </w:pPr>
            <w:r>
              <w:t>8</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63AE867"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WHITE BOX TESTING</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CF28007"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pacing w:val="-1"/>
                <w:szCs w:val="28"/>
              </w:rPr>
              <w:t xml:space="preserve">To design test cases for performing white box testing for a selected case study </w:t>
            </w:r>
          </w:p>
        </w:tc>
      </w:tr>
      <w:tr w:rsidR="00ED414F" w14:paraId="6D94CAB3"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130D8" w14:textId="77777777" w:rsidR="00ED414F" w:rsidRDefault="00ED414F">
            <w:pPr>
              <w:spacing w:after="0" w:line="240" w:lineRule="auto"/>
              <w:jc w:val="center"/>
            </w:pPr>
            <w:r>
              <w:t>9</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3B9340"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COHESION AND COUPLING</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F8CF4B6"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Architecture diagram and incorporate Cohesion and Coupling for each module of &lt;type your selected case study </w:t>
            </w:r>
          </w:p>
        </w:tc>
      </w:tr>
      <w:tr w:rsidR="00ED414F" w14:paraId="374BA250" w14:textId="77777777" w:rsidTr="00ED414F">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1140A" w14:textId="77777777" w:rsidR="00ED414F" w:rsidRDefault="00ED414F">
            <w:pPr>
              <w:spacing w:after="0" w:line="240" w:lineRule="auto"/>
              <w:jc w:val="center"/>
            </w:pPr>
            <w:r>
              <w:t>10</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5DA8365"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PATTERNS</w:t>
            </w:r>
          </w:p>
        </w:tc>
        <w:tc>
          <w:tcPr>
            <w:tcW w:w="42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EFA9A2" w14:textId="77777777" w:rsidR="00ED414F" w:rsidRDefault="00ED414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Application of at least two types of design patterns in selected case study</w:t>
            </w:r>
          </w:p>
        </w:tc>
      </w:tr>
    </w:tbl>
    <w:p w14:paraId="553F934D" w14:textId="77777777" w:rsidR="00ED414F" w:rsidRDefault="00ED414F" w:rsidP="00FD6250">
      <w:pPr>
        <w:tabs>
          <w:tab w:val="left" w:pos="2760"/>
        </w:tabs>
        <w:rPr>
          <w:rFonts w:ascii="Times New Roman" w:hAnsi="Times New Roman" w:cs="Times New Roman"/>
          <w:b/>
          <w:sz w:val="24"/>
          <w:szCs w:val="24"/>
        </w:rPr>
      </w:pPr>
    </w:p>
    <w:p w14:paraId="21500F84" w14:textId="77777777" w:rsidR="00ED414F" w:rsidRDefault="00ED414F" w:rsidP="00FD6250">
      <w:pPr>
        <w:tabs>
          <w:tab w:val="left" w:pos="2760"/>
        </w:tabs>
        <w:rPr>
          <w:rFonts w:ascii="Times New Roman" w:hAnsi="Times New Roman" w:cs="Times New Roman"/>
          <w:b/>
          <w:sz w:val="24"/>
          <w:szCs w:val="24"/>
        </w:rPr>
      </w:pPr>
    </w:p>
    <w:p w14:paraId="3E1D637D" w14:textId="77777777" w:rsidR="00ED414F" w:rsidRDefault="00ED414F" w:rsidP="00FD6250">
      <w:pPr>
        <w:tabs>
          <w:tab w:val="left" w:pos="2760"/>
        </w:tabs>
        <w:rPr>
          <w:rFonts w:ascii="Times New Roman" w:hAnsi="Times New Roman" w:cs="Times New Roman"/>
          <w:b/>
          <w:sz w:val="24"/>
          <w:szCs w:val="24"/>
        </w:rPr>
      </w:pPr>
    </w:p>
    <w:p w14:paraId="7719E479" w14:textId="77777777" w:rsidR="00ED414F" w:rsidRDefault="00ED414F" w:rsidP="00FD6250">
      <w:pPr>
        <w:tabs>
          <w:tab w:val="left" w:pos="2760"/>
        </w:tabs>
        <w:rPr>
          <w:rFonts w:ascii="Times New Roman" w:hAnsi="Times New Roman" w:cs="Times New Roman"/>
          <w:b/>
          <w:sz w:val="24"/>
          <w:szCs w:val="24"/>
        </w:rPr>
      </w:pPr>
    </w:p>
    <w:p w14:paraId="523B8773" w14:textId="77777777" w:rsidR="00ED414F" w:rsidRDefault="00ED414F" w:rsidP="00FD6250">
      <w:pPr>
        <w:tabs>
          <w:tab w:val="left" w:pos="2760"/>
        </w:tabs>
        <w:rPr>
          <w:rFonts w:ascii="Times New Roman" w:hAnsi="Times New Roman" w:cs="Times New Roman"/>
          <w:b/>
          <w:sz w:val="24"/>
          <w:szCs w:val="24"/>
        </w:rPr>
      </w:pPr>
    </w:p>
    <w:p w14:paraId="29D170FA" w14:textId="77777777" w:rsidR="00ED414F" w:rsidRDefault="00ED414F" w:rsidP="00FD6250">
      <w:pPr>
        <w:tabs>
          <w:tab w:val="left" w:pos="2760"/>
        </w:tabs>
        <w:rPr>
          <w:rFonts w:ascii="Times New Roman" w:hAnsi="Times New Roman" w:cs="Times New Roman"/>
          <w:b/>
          <w:sz w:val="24"/>
          <w:szCs w:val="24"/>
        </w:rPr>
      </w:pPr>
    </w:p>
    <w:p w14:paraId="754974C9" w14:textId="77777777" w:rsidR="00ED414F" w:rsidRDefault="00ED414F" w:rsidP="00FD6250">
      <w:pPr>
        <w:tabs>
          <w:tab w:val="left" w:pos="2760"/>
        </w:tabs>
        <w:rPr>
          <w:rFonts w:ascii="Times New Roman" w:hAnsi="Times New Roman" w:cs="Times New Roman"/>
          <w:b/>
          <w:sz w:val="24"/>
          <w:szCs w:val="24"/>
        </w:rPr>
      </w:pPr>
    </w:p>
    <w:p w14:paraId="3B84AC15" w14:textId="77777777" w:rsidR="00ED414F" w:rsidRDefault="00ED414F" w:rsidP="00FD6250">
      <w:pPr>
        <w:tabs>
          <w:tab w:val="left" w:pos="2760"/>
        </w:tabs>
        <w:rPr>
          <w:rFonts w:ascii="Times New Roman" w:hAnsi="Times New Roman" w:cs="Times New Roman"/>
          <w:b/>
          <w:sz w:val="24"/>
          <w:szCs w:val="24"/>
        </w:rPr>
      </w:pPr>
    </w:p>
    <w:p w14:paraId="4F183CFC" w14:textId="1FBB585E" w:rsidR="00ED414F" w:rsidRDefault="00ED414F" w:rsidP="00FD6250">
      <w:pPr>
        <w:tabs>
          <w:tab w:val="left" w:pos="2760"/>
        </w:tabs>
        <w:rPr>
          <w:rFonts w:ascii="Times New Roman" w:hAnsi="Times New Roman" w:cs="Times New Roman"/>
          <w:b/>
          <w:sz w:val="24"/>
          <w:szCs w:val="24"/>
        </w:rPr>
      </w:pPr>
    </w:p>
    <w:p w14:paraId="7139C18C" w14:textId="4FC308ED" w:rsidR="003E3AF0" w:rsidRDefault="003E3AF0" w:rsidP="00FD6250">
      <w:pPr>
        <w:tabs>
          <w:tab w:val="left" w:pos="2760"/>
        </w:tabs>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417"/>
        <w:gridCol w:w="4443"/>
      </w:tblGrid>
      <w:tr w:rsidR="00FD6250" w:rsidRPr="00915EAA" w14:paraId="3A15369E" w14:textId="77777777" w:rsidTr="00453820">
        <w:tc>
          <w:tcPr>
            <w:tcW w:w="4726" w:type="dxa"/>
          </w:tcPr>
          <w:p w14:paraId="05661AAD"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391A1E9D"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01</w:t>
            </w:r>
          </w:p>
        </w:tc>
      </w:tr>
      <w:tr w:rsidR="00FD6250" w:rsidRPr="00915EAA" w14:paraId="36E6A1FA" w14:textId="77777777" w:rsidTr="00453820">
        <w:tc>
          <w:tcPr>
            <w:tcW w:w="4726" w:type="dxa"/>
          </w:tcPr>
          <w:p w14:paraId="5ADD0D1C"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6D4CD079"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Software requirement Specification</w:t>
            </w:r>
          </w:p>
        </w:tc>
      </w:tr>
      <w:tr w:rsidR="00FD6250" w:rsidRPr="00915EAA" w14:paraId="0D8C7C7F" w14:textId="77777777" w:rsidTr="00453820">
        <w:tc>
          <w:tcPr>
            <w:tcW w:w="4726" w:type="dxa"/>
          </w:tcPr>
          <w:p w14:paraId="48E0BC9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70AF3B8D"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19349B0" w14:textId="77777777" w:rsidTr="00453820">
        <w:tc>
          <w:tcPr>
            <w:tcW w:w="4726" w:type="dxa"/>
          </w:tcPr>
          <w:p w14:paraId="6190D9BE"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0CFE446A"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D5D4CB5" w14:textId="77777777" w:rsidTr="00453820">
        <w:tc>
          <w:tcPr>
            <w:tcW w:w="4726" w:type="dxa"/>
          </w:tcPr>
          <w:p w14:paraId="5A7E9ABC"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4603082C" w14:textId="15B29635" w:rsidR="00FD6250" w:rsidRPr="00915EAA" w:rsidRDefault="005F5FB5" w:rsidP="00453820">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FD6250" w:rsidRPr="00915EAA" w14:paraId="62EDE12E" w14:textId="77777777" w:rsidTr="00453820">
        <w:tc>
          <w:tcPr>
            <w:tcW w:w="4726" w:type="dxa"/>
          </w:tcPr>
          <w:p w14:paraId="7F54BBF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70BB77BF" w14:textId="3AFFB69B" w:rsidR="00FD6250" w:rsidRPr="00915EAA" w:rsidRDefault="005F5FB5" w:rsidP="00453820">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5AE49938" w14:textId="77777777" w:rsidR="00FD6250"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08"/>
        <w:gridCol w:w="5476"/>
        <w:gridCol w:w="1776"/>
      </w:tblGrid>
      <w:tr w:rsidR="00FD6250" w:rsidRPr="00915EAA" w14:paraId="12A3617E" w14:textId="77777777" w:rsidTr="00453820">
        <w:tc>
          <w:tcPr>
            <w:tcW w:w="1728" w:type="dxa"/>
          </w:tcPr>
          <w:p w14:paraId="0ED6EEAF" w14:textId="77777777" w:rsidR="00FD6250" w:rsidRDefault="00FD6250" w:rsidP="00453820">
            <w:pPr>
              <w:tabs>
                <w:tab w:val="left" w:pos="2760"/>
              </w:tabs>
              <w:rPr>
                <w:rFonts w:ascii="Times New Roman" w:hAnsi="Times New Roman" w:cs="Times New Roman"/>
                <w:b/>
                <w:sz w:val="24"/>
                <w:szCs w:val="24"/>
              </w:rPr>
            </w:pPr>
          </w:p>
          <w:p w14:paraId="668F7448"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286CDDA7"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73800DEE"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15724D32" w14:textId="77777777" w:rsidTr="00453820">
        <w:tc>
          <w:tcPr>
            <w:tcW w:w="1728" w:type="dxa"/>
          </w:tcPr>
          <w:p w14:paraId="20DFE655"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48941043"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On  Time Completion(2M)</w:t>
            </w:r>
          </w:p>
        </w:tc>
        <w:tc>
          <w:tcPr>
            <w:tcW w:w="1875" w:type="dxa"/>
          </w:tcPr>
          <w:p w14:paraId="7340BBD2"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297340D" w14:textId="77777777" w:rsidTr="00453820">
        <w:tc>
          <w:tcPr>
            <w:tcW w:w="1728" w:type="dxa"/>
          </w:tcPr>
          <w:p w14:paraId="5D082BD6"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1D86A52F"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Completeness(4M)</w:t>
            </w:r>
          </w:p>
        </w:tc>
        <w:tc>
          <w:tcPr>
            <w:tcW w:w="1875" w:type="dxa"/>
          </w:tcPr>
          <w:p w14:paraId="517BB9E4"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47BF17A1" w14:textId="77777777" w:rsidTr="00453820">
        <w:tc>
          <w:tcPr>
            <w:tcW w:w="1728" w:type="dxa"/>
          </w:tcPr>
          <w:p w14:paraId="4DB4907E"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23180D57"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Correctness(4M)</w:t>
            </w:r>
          </w:p>
        </w:tc>
        <w:tc>
          <w:tcPr>
            <w:tcW w:w="1875" w:type="dxa"/>
          </w:tcPr>
          <w:p w14:paraId="6CC474BB"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609FE21" w14:textId="77777777" w:rsidTr="00453820">
        <w:tc>
          <w:tcPr>
            <w:tcW w:w="1728" w:type="dxa"/>
          </w:tcPr>
          <w:p w14:paraId="08FA5255"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06354E5D"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460C0433" w14:textId="77777777" w:rsidR="00FD6250" w:rsidRPr="00915EAA" w:rsidRDefault="00FD6250" w:rsidP="00453820">
            <w:pPr>
              <w:tabs>
                <w:tab w:val="left" w:pos="2760"/>
              </w:tabs>
              <w:rPr>
                <w:rFonts w:ascii="Times New Roman" w:hAnsi="Times New Roman" w:cs="Times New Roman"/>
                <w:sz w:val="24"/>
                <w:szCs w:val="24"/>
              </w:rPr>
            </w:pPr>
          </w:p>
        </w:tc>
      </w:tr>
    </w:tbl>
    <w:p w14:paraId="1A3B3DC4" w14:textId="1B67B93E" w:rsidR="00AB635A" w:rsidRDefault="00AB635A" w:rsidP="00A72D99">
      <w:pPr>
        <w:tabs>
          <w:tab w:val="left" w:pos="1315"/>
          <w:tab w:val="left" w:pos="2760"/>
        </w:tabs>
        <w:rPr>
          <w:rFonts w:ascii="Times New Roman" w:hAnsi="Times New Roman" w:cs="Times New Roman"/>
          <w:sz w:val="24"/>
          <w:szCs w:val="24"/>
        </w:rPr>
      </w:pPr>
    </w:p>
    <w:p w14:paraId="753A3EE9" w14:textId="568C641C" w:rsidR="00A72D99" w:rsidRDefault="00A72D99" w:rsidP="00A72D99">
      <w:pPr>
        <w:tabs>
          <w:tab w:val="left" w:pos="1315"/>
          <w:tab w:val="left" w:pos="2760"/>
        </w:tabs>
        <w:rPr>
          <w:rFonts w:ascii="Times New Roman" w:hAnsi="Times New Roman" w:cs="Times New Roman"/>
          <w:sz w:val="24"/>
          <w:szCs w:val="24"/>
        </w:rPr>
      </w:pPr>
    </w:p>
    <w:p w14:paraId="62E95C90" w14:textId="2D90EAB6" w:rsidR="00A72D99" w:rsidRDefault="00A72D99" w:rsidP="00A72D99">
      <w:pPr>
        <w:tabs>
          <w:tab w:val="left" w:pos="1315"/>
          <w:tab w:val="left" w:pos="2760"/>
        </w:tabs>
        <w:rPr>
          <w:rFonts w:ascii="Times New Roman" w:hAnsi="Times New Roman" w:cs="Times New Roman"/>
          <w:sz w:val="24"/>
          <w:szCs w:val="24"/>
        </w:rPr>
      </w:pPr>
    </w:p>
    <w:p w14:paraId="2B891F43" w14:textId="46810A55" w:rsidR="00A72D99" w:rsidRDefault="00A72D99" w:rsidP="00A72D99">
      <w:pPr>
        <w:tabs>
          <w:tab w:val="left" w:pos="1315"/>
          <w:tab w:val="left" w:pos="2760"/>
        </w:tabs>
        <w:rPr>
          <w:rFonts w:ascii="Times New Roman" w:hAnsi="Times New Roman" w:cs="Times New Roman"/>
          <w:sz w:val="24"/>
          <w:szCs w:val="24"/>
        </w:rPr>
      </w:pPr>
    </w:p>
    <w:p w14:paraId="5F76332C" w14:textId="54960616" w:rsidR="00A72D99" w:rsidRDefault="00A72D99" w:rsidP="00A72D99">
      <w:pPr>
        <w:tabs>
          <w:tab w:val="left" w:pos="1315"/>
          <w:tab w:val="left" w:pos="2760"/>
        </w:tabs>
        <w:rPr>
          <w:rFonts w:ascii="Times New Roman" w:hAnsi="Times New Roman" w:cs="Times New Roman"/>
          <w:sz w:val="24"/>
          <w:szCs w:val="24"/>
        </w:rPr>
      </w:pPr>
    </w:p>
    <w:p w14:paraId="1A745170" w14:textId="7B64E830" w:rsidR="00A72D99" w:rsidRDefault="00A72D99" w:rsidP="00A72D99">
      <w:pPr>
        <w:tabs>
          <w:tab w:val="left" w:pos="1315"/>
          <w:tab w:val="left" w:pos="2760"/>
        </w:tabs>
        <w:rPr>
          <w:rFonts w:ascii="Times New Roman" w:hAnsi="Times New Roman" w:cs="Times New Roman"/>
          <w:sz w:val="24"/>
          <w:szCs w:val="24"/>
        </w:rPr>
      </w:pPr>
    </w:p>
    <w:p w14:paraId="692C639C" w14:textId="66F64058" w:rsidR="00A72D99" w:rsidRDefault="00A72D99" w:rsidP="00A72D99">
      <w:pPr>
        <w:tabs>
          <w:tab w:val="left" w:pos="1315"/>
          <w:tab w:val="left" w:pos="2760"/>
        </w:tabs>
        <w:rPr>
          <w:rFonts w:ascii="Times New Roman" w:hAnsi="Times New Roman" w:cs="Times New Roman"/>
          <w:sz w:val="24"/>
          <w:szCs w:val="24"/>
        </w:rPr>
      </w:pPr>
    </w:p>
    <w:p w14:paraId="100F66A9" w14:textId="39E20A15" w:rsidR="00A72D99" w:rsidRDefault="00A72D99" w:rsidP="00A72D99">
      <w:pPr>
        <w:tabs>
          <w:tab w:val="left" w:pos="1315"/>
          <w:tab w:val="left" w:pos="2760"/>
        </w:tabs>
        <w:rPr>
          <w:rFonts w:ascii="Times New Roman" w:hAnsi="Times New Roman" w:cs="Times New Roman"/>
          <w:sz w:val="24"/>
          <w:szCs w:val="24"/>
        </w:rPr>
      </w:pPr>
    </w:p>
    <w:p w14:paraId="2FA9934F" w14:textId="77777777" w:rsidR="00A72D99" w:rsidRDefault="00A72D99" w:rsidP="00A72D99">
      <w:pPr>
        <w:tabs>
          <w:tab w:val="left" w:pos="1315"/>
          <w:tab w:val="left" w:pos="2760"/>
        </w:tabs>
        <w:rPr>
          <w:rFonts w:ascii="Times New Roman" w:hAnsi="Times New Roman" w:cs="Times New Roman"/>
          <w:sz w:val="24"/>
          <w:szCs w:val="24"/>
        </w:rPr>
      </w:pPr>
    </w:p>
    <w:p w14:paraId="032F4091" w14:textId="450169BD" w:rsidR="00A72D99" w:rsidRDefault="00A72D99" w:rsidP="00AB635A">
      <w:pPr>
        <w:tabs>
          <w:tab w:val="left" w:pos="2760"/>
        </w:tabs>
        <w:jc w:val="right"/>
        <w:rPr>
          <w:rFonts w:ascii="Times New Roman" w:hAnsi="Times New Roman" w:cs="Times New Roman"/>
          <w:sz w:val="24"/>
          <w:szCs w:val="24"/>
        </w:rPr>
      </w:pPr>
    </w:p>
    <w:p w14:paraId="62424762" w14:textId="178502B6" w:rsidR="00A72D99" w:rsidRDefault="00A72D99" w:rsidP="00A72D99">
      <w:pPr>
        <w:tabs>
          <w:tab w:val="left" w:pos="2760"/>
        </w:tabs>
        <w:rPr>
          <w:rFonts w:ascii="Times New Roman" w:hAnsi="Times New Roman" w:cs="Times New Roman"/>
          <w:sz w:val="24"/>
          <w:szCs w:val="24"/>
        </w:rPr>
      </w:pPr>
    </w:p>
    <w:p w14:paraId="16DF01E3" w14:textId="77777777" w:rsidR="00FC6801" w:rsidRDefault="00FC6801" w:rsidP="00A72D99">
      <w:pPr>
        <w:jc w:val="center"/>
        <w:rPr>
          <w:b/>
          <w:bCs/>
          <w:u w:val="single"/>
        </w:rPr>
      </w:pPr>
    </w:p>
    <w:p w14:paraId="46CED208" w14:textId="04581C83" w:rsidR="00A72D99" w:rsidRPr="00FC6801" w:rsidRDefault="00A72D99" w:rsidP="00FC6801">
      <w:pPr>
        <w:jc w:val="center"/>
        <w:rPr>
          <w:b/>
          <w:bCs/>
          <w:u w:val="single"/>
        </w:rPr>
      </w:pPr>
      <w:r>
        <w:rPr>
          <w:b/>
          <w:bCs/>
          <w:u w:val="single"/>
        </w:rPr>
        <w:lastRenderedPageBreak/>
        <w:t>EXPERIMENT NO. 1</w:t>
      </w:r>
    </w:p>
    <w:p w14:paraId="075C55DA" w14:textId="77777777" w:rsidR="00A72D99" w:rsidRDefault="00A72D99" w:rsidP="00A72D99">
      <w:pPr>
        <w:jc w:val="center"/>
        <w:rPr>
          <w:b/>
          <w:bCs/>
          <w:color w:val="000000"/>
        </w:rPr>
      </w:pPr>
      <w:r>
        <w:rPr>
          <w:b/>
          <w:bCs/>
          <w:color w:val="000000"/>
        </w:rPr>
        <w:t>SOFTWARE REQUIREMENTS SPECIFICATION</w:t>
      </w:r>
    </w:p>
    <w:p w14:paraId="7C56309B" w14:textId="77777777" w:rsidR="00A72D99" w:rsidRDefault="00A72D99" w:rsidP="00A72D99">
      <w:pPr>
        <w:rPr>
          <w:b/>
          <w:bCs/>
          <w:color w:val="000000"/>
        </w:rPr>
      </w:pPr>
    </w:p>
    <w:p w14:paraId="6A9962F8" w14:textId="434A8629" w:rsidR="00A72D99" w:rsidRDefault="00A72D99" w:rsidP="00A72D99">
      <w:pPr>
        <w:rPr>
          <w:b/>
          <w:bCs/>
          <w:color w:val="000000"/>
        </w:rPr>
      </w:pPr>
      <w:r>
        <w:rPr>
          <w:b/>
          <w:bCs/>
        </w:rPr>
        <w:t>Aim</w:t>
      </w:r>
    </w:p>
    <w:p w14:paraId="1976C114" w14:textId="77777777" w:rsidR="00A72D99" w:rsidRDefault="00A72D99" w:rsidP="00A72D99">
      <w:pPr>
        <w:rPr>
          <w:b/>
          <w:bCs/>
          <w:color w:val="000000"/>
        </w:rPr>
      </w:pPr>
      <w:r>
        <w:rPr>
          <w:bCs/>
        </w:rPr>
        <w:t>To prepare software requirements specification document for a University Exam Scheduling in IEEE format.</w:t>
      </w:r>
    </w:p>
    <w:p w14:paraId="7BD9CED7" w14:textId="77777777" w:rsidR="00A72D99" w:rsidRDefault="00A72D99" w:rsidP="00A72D99">
      <w:pPr>
        <w:rPr>
          <w:b/>
          <w:bCs/>
          <w:color w:val="000000"/>
        </w:rPr>
      </w:pPr>
    </w:p>
    <w:p w14:paraId="6BACF883" w14:textId="1D09B20E" w:rsidR="00A72D99" w:rsidRDefault="00A72D99" w:rsidP="00A72D99">
      <w:pPr>
        <w:rPr>
          <w:b/>
          <w:bCs/>
          <w:color w:val="000000"/>
        </w:rPr>
      </w:pPr>
      <w:r>
        <w:rPr>
          <w:b/>
          <w:bCs/>
        </w:rPr>
        <w:t>Description</w:t>
      </w:r>
    </w:p>
    <w:p w14:paraId="1381F61E" w14:textId="180090CA" w:rsidR="00A72D99" w:rsidRDefault="00A72D99" w:rsidP="00FC6801">
      <w:pPr>
        <w:jc w:val="both"/>
        <w:rPr>
          <w:rFonts w:eastAsia="Liberation Serif" w:cs="Liberation Serif"/>
        </w:rPr>
      </w:pPr>
      <w:r>
        <w:t>An</w:t>
      </w:r>
      <w:r>
        <w:rPr>
          <w:rFonts w:eastAsia="Liberation Serif" w:cs="Liberation Serif"/>
        </w:rPr>
        <w:t xml:space="preserve"> </w:t>
      </w:r>
      <w:r>
        <w:t>SRS</w:t>
      </w:r>
      <w:r>
        <w:rPr>
          <w:rFonts w:eastAsia="Liberation Serif" w:cs="Liberation Serif"/>
        </w:rPr>
        <w:t xml:space="preserve"> </w:t>
      </w:r>
      <w:r>
        <w:t>is</w:t>
      </w:r>
      <w:r>
        <w:rPr>
          <w:rFonts w:eastAsia="Liberation Serif" w:cs="Liberation Serif"/>
        </w:rPr>
        <w:t xml:space="preserve"> </w:t>
      </w:r>
      <w:r>
        <w:t>basically</w:t>
      </w:r>
      <w:r>
        <w:rPr>
          <w:rFonts w:eastAsia="Liberation Serif" w:cs="Liberation Serif"/>
        </w:rPr>
        <w:t xml:space="preserve"> </w:t>
      </w:r>
      <w:r>
        <w:t>an</w:t>
      </w:r>
      <w:r>
        <w:rPr>
          <w:rFonts w:eastAsia="Liberation Serif" w:cs="Liberation Serif"/>
        </w:rPr>
        <w:t xml:space="preserve"> </w:t>
      </w:r>
      <w:r>
        <w:t>organization's</w:t>
      </w:r>
      <w:r>
        <w:rPr>
          <w:rFonts w:eastAsia="Liberation Serif" w:cs="Liberation Serif"/>
        </w:rPr>
        <w:t xml:space="preserve"> </w:t>
      </w:r>
      <w:r>
        <w:t>understanding</w:t>
      </w:r>
      <w:r>
        <w:rPr>
          <w:rFonts w:eastAsia="Liberation Serif" w:cs="Liberation Serif"/>
        </w:rPr>
        <w:t xml:space="preserve"> </w:t>
      </w:r>
      <w:r>
        <w:t>(in</w:t>
      </w:r>
      <w:r>
        <w:rPr>
          <w:rFonts w:eastAsia="Liberation Serif" w:cs="Liberation Serif"/>
        </w:rPr>
        <w:t xml:space="preserve"> </w:t>
      </w:r>
      <w:r>
        <w:t>writing)</w:t>
      </w:r>
      <w:r>
        <w:rPr>
          <w:rFonts w:eastAsia="Liberation Serif" w:cs="Liberation Serif"/>
        </w:rPr>
        <w:t xml:space="preserve"> </w:t>
      </w:r>
      <w:r>
        <w:t>of</w:t>
      </w:r>
      <w:r>
        <w:rPr>
          <w:rFonts w:eastAsia="Liberation Serif" w:cs="Liberation Serif"/>
        </w:rPr>
        <w:t xml:space="preserve"> </w:t>
      </w:r>
      <w:r>
        <w:t>a</w:t>
      </w:r>
      <w:r>
        <w:rPr>
          <w:rFonts w:eastAsia="Liberation Serif" w:cs="Liberation Serif"/>
        </w:rPr>
        <w:t xml:space="preserve"> </w:t>
      </w:r>
      <w:r>
        <w:t>customer</w:t>
      </w:r>
      <w:r>
        <w:rPr>
          <w:rFonts w:eastAsia="Liberation Serif" w:cs="Liberation Serif"/>
        </w:rPr>
        <w:t xml:space="preserve"> </w:t>
      </w:r>
      <w:r>
        <w:t>or</w:t>
      </w:r>
      <w:r>
        <w:rPr>
          <w:rFonts w:eastAsia="Liberation Serif" w:cs="Liberation Serif"/>
        </w:rPr>
        <w:t xml:space="preserve"> </w:t>
      </w:r>
      <w:r>
        <w:t>potential</w:t>
      </w:r>
      <w:r>
        <w:rPr>
          <w:rFonts w:eastAsia="Liberation Serif" w:cs="Liberation Serif"/>
        </w:rPr>
        <w:t xml:space="preserve"> </w:t>
      </w:r>
      <w:r>
        <w:t>client's</w:t>
      </w:r>
      <w:r>
        <w:rPr>
          <w:rFonts w:eastAsia="Liberation Serif" w:cs="Liberation Serif"/>
        </w:rPr>
        <w:t xml:space="preserve"> </w:t>
      </w:r>
      <w:r>
        <w:t>system</w:t>
      </w:r>
      <w:r>
        <w:rPr>
          <w:rFonts w:eastAsia="Liberation Serif" w:cs="Liberation Serif"/>
        </w:rPr>
        <w:t xml:space="preserve"> </w:t>
      </w:r>
      <w:r>
        <w:t>requirements</w:t>
      </w:r>
      <w:r>
        <w:rPr>
          <w:rFonts w:eastAsia="Liberation Serif" w:cs="Liberation Serif"/>
        </w:rPr>
        <w:t xml:space="preserve"> </w:t>
      </w:r>
      <w:r>
        <w:t>and</w:t>
      </w:r>
      <w:r>
        <w:rPr>
          <w:rFonts w:eastAsia="Liberation Serif" w:cs="Liberation Serif"/>
        </w:rPr>
        <w:t xml:space="preserve"> </w:t>
      </w:r>
      <w:r>
        <w:t>dependencies.</w:t>
      </w:r>
      <w:r>
        <w:rPr>
          <w:rFonts w:eastAsia="Liberation Serif" w:cs="Liberation Serif"/>
        </w:rPr>
        <w:t xml:space="preserve"> </w:t>
      </w:r>
    </w:p>
    <w:p w14:paraId="7BCB9730" w14:textId="77777777" w:rsidR="00A72D99" w:rsidRDefault="00A72D99" w:rsidP="00A72D99">
      <w:pPr>
        <w:jc w:val="both"/>
      </w:pPr>
      <w:r>
        <w:t>An SRS</w:t>
      </w:r>
      <w:r>
        <w:rPr>
          <w:rFonts w:eastAsia="Liberation Serif" w:cs="Liberation Serif"/>
        </w:rPr>
        <w:t xml:space="preserve"> </w:t>
      </w:r>
      <w:r>
        <w:t>should</w:t>
      </w:r>
      <w:r>
        <w:rPr>
          <w:rFonts w:eastAsia="Liberation Serif" w:cs="Liberation Serif"/>
        </w:rPr>
        <w:t xml:space="preserve"> </w:t>
      </w:r>
      <w:r>
        <w:t>address</w:t>
      </w:r>
      <w:r>
        <w:rPr>
          <w:rFonts w:eastAsia="Liberation Serif" w:cs="Liberation Serif"/>
        </w:rPr>
        <w:t xml:space="preserve"> </w:t>
      </w:r>
      <w:r>
        <w:t>the</w:t>
      </w:r>
      <w:r>
        <w:rPr>
          <w:rFonts w:eastAsia="Liberation Serif" w:cs="Liberation Serif"/>
        </w:rPr>
        <w:t xml:space="preserve"> </w:t>
      </w:r>
      <w:r>
        <w:t>following:</w:t>
      </w:r>
    </w:p>
    <w:p w14:paraId="4C7418C7" w14:textId="77777777" w:rsidR="00A72D99" w:rsidRDefault="00A72D99" w:rsidP="00A72D99">
      <w:pPr>
        <w:jc w:val="both"/>
      </w:pPr>
      <w:r>
        <w:t>a)</w:t>
      </w:r>
      <w:r>
        <w:rPr>
          <w:rFonts w:eastAsia="Liberation Serif" w:cs="Liberation Serif"/>
        </w:rPr>
        <w:t xml:space="preserve"> </w:t>
      </w:r>
      <w:r>
        <w:rPr>
          <w:b/>
          <w:bCs/>
        </w:rPr>
        <w:t>Functionality</w:t>
      </w:r>
      <w:r>
        <w:t>.</w:t>
      </w:r>
      <w:r>
        <w:rPr>
          <w:rFonts w:eastAsia="Liberation Serif" w:cs="Liberation Serif"/>
        </w:rPr>
        <w:t xml:space="preserve"> </w:t>
      </w:r>
      <w:r>
        <w:t>What</w:t>
      </w:r>
      <w:r>
        <w:rPr>
          <w:rFonts w:eastAsia="Liberation Serif" w:cs="Liberation Serif"/>
        </w:rPr>
        <w:t xml:space="preserve"> </w:t>
      </w:r>
      <w:r>
        <w:t>is</w:t>
      </w:r>
      <w:r>
        <w:rPr>
          <w:rFonts w:eastAsia="Liberation Serif" w:cs="Liberation Serif"/>
        </w:rPr>
        <w:t xml:space="preserve"> </w:t>
      </w:r>
      <w:r>
        <w:t>the</w:t>
      </w:r>
      <w:r>
        <w:rPr>
          <w:rFonts w:eastAsia="Liberation Serif" w:cs="Liberation Serif"/>
        </w:rPr>
        <w:t xml:space="preserve"> </w:t>
      </w:r>
      <w:r>
        <w:t>software</w:t>
      </w:r>
      <w:r>
        <w:rPr>
          <w:rFonts w:eastAsia="Liberation Serif" w:cs="Liberation Serif"/>
        </w:rPr>
        <w:t xml:space="preserve"> </w:t>
      </w:r>
      <w:r>
        <w:t>supposed</w:t>
      </w:r>
      <w:r>
        <w:rPr>
          <w:rFonts w:eastAsia="Liberation Serif" w:cs="Liberation Serif"/>
        </w:rPr>
        <w:t xml:space="preserve"> </w:t>
      </w:r>
      <w:r>
        <w:t>to</w:t>
      </w:r>
      <w:r>
        <w:rPr>
          <w:rFonts w:eastAsia="Liberation Serif" w:cs="Liberation Serif"/>
        </w:rPr>
        <w:t xml:space="preserve"> </w:t>
      </w:r>
      <w:r>
        <w:t>do?</w:t>
      </w:r>
    </w:p>
    <w:p w14:paraId="75356FCB" w14:textId="77777777" w:rsidR="00A72D99" w:rsidRDefault="00A72D99" w:rsidP="00A72D99">
      <w:pPr>
        <w:jc w:val="both"/>
      </w:pPr>
      <w:r>
        <w:t>b)</w:t>
      </w:r>
      <w:r>
        <w:rPr>
          <w:rFonts w:eastAsia="Liberation Serif" w:cs="Liberation Serif"/>
        </w:rPr>
        <w:t xml:space="preserve"> </w:t>
      </w:r>
      <w:r>
        <w:rPr>
          <w:b/>
          <w:bCs/>
        </w:rPr>
        <w:t>External</w:t>
      </w:r>
      <w:r>
        <w:rPr>
          <w:rFonts w:eastAsia="Liberation Serif" w:cs="Liberation Serif"/>
          <w:b/>
          <w:bCs/>
        </w:rPr>
        <w:t xml:space="preserve"> </w:t>
      </w:r>
      <w:r>
        <w:rPr>
          <w:b/>
          <w:bCs/>
        </w:rPr>
        <w:t>interfaces.</w:t>
      </w:r>
      <w:r>
        <w:rPr>
          <w:rFonts w:eastAsia="Liberation Serif" w:cs="Liberation Serif"/>
          <w:b/>
          <w:bCs/>
        </w:rPr>
        <w:t xml:space="preserve"> </w:t>
      </w:r>
      <w:r>
        <w:t>How</w:t>
      </w:r>
      <w:r>
        <w:rPr>
          <w:rFonts w:eastAsia="Liberation Serif" w:cs="Liberation Serif"/>
        </w:rPr>
        <w:t xml:space="preserve"> </w:t>
      </w:r>
      <w:r>
        <w:t>does</w:t>
      </w:r>
      <w:r>
        <w:rPr>
          <w:rFonts w:eastAsia="Liberation Serif" w:cs="Liberation Serif"/>
        </w:rPr>
        <w:t xml:space="preserve"> </w:t>
      </w:r>
      <w:r>
        <w:t>the</w:t>
      </w:r>
      <w:r>
        <w:rPr>
          <w:rFonts w:eastAsia="Liberation Serif" w:cs="Liberation Serif"/>
        </w:rPr>
        <w:t xml:space="preserve"> </w:t>
      </w:r>
      <w:r>
        <w:t>software</w:t>
      </w:r>
      <w:r>
        <w:rPr>
          <w:rFonts w:eastAsia="Liberation Serif" w:cs="Liberation Serif"/>
        </w:rPr>
        <w:t xml:space="preserve"> </w:t>
      </w:r>
      <w:r>
        <w:t>interact</w:t>
      </w:r>
      <w:r>
        <w:rPr>
          <w:rFonts w:eastAsia="Liberation Serif" w:cs="Liberation Serif"/>
        </w:rPr>
        <w:t xml:space="preserve"> </w:t>
      </w:r>
      <w:r>
        <w:t>with</w:t>
      </w:r>
      <w:r>
        <w:rPr>
          <w:rFonts w:eastAsia="Liberation Serif" w:cs="Liberation Serif"/>
        </w:rPr>
        <w:t xml:space="preserve"> </w:t>
      </w:r>
      <w:r>
        <w:t>people,</w:t>
      </w:r>
      <w:r>
        <w:rPr>
          <w:rFonts w:eastAsia="Liberation Serif" w:cs="Liberation Serif"/>
        </w:rPr>
        <w:t xml:space="preserve"> </w:t>
      </w:r>
      <w:r>
        <w:t>the</w:t>
      </w:r>
      <w:r>
        <w:rPr>
          <w:rFonts w:eastAsia="Liberation Serif" w:cs="Liberation Serif"/>
        </w:rPr>
        <w:t xml:space="preserve"> </w:t>
      </w:r>
      <w:r>
        <w:t>system</w:t>
      </w:r>
      <w:r>
        <w:rPr>
          <w:rFonts w:eastAsia="Liberation Serif" w:cs="Liberation Serif"/>
        </w:rPr>
        <w:t>’</w:t>
      </w:r>
      <w:r>
        <w:t>s</w:t>
      </w:r>
      <w:r>
        <w:rPr>
          <w:rFonts w:eastAsia="Liberation Serif" w:cs="Liberation Serif"/>
        </w:rPr>
        <w:t xml:space="preserve"> </w:t>
      </w:r>
      <w:r>
        <w:t>hardware,</w:t>
      </w:r>
      <w:r>
        <w:rPr>
          <w:rFonts w:eastAsia="Liberation Serif" w:cs="Liberation Serif"/>
        </w:rPr>
        <w:t xml:space="preserve"> </w:t>
      </w:r>
      <w:r>
        <w:t>other</w:t>
      </w:r>
      <w:r>
        <w:rPr>
          <w:rFonts w:eastAsia="Liberation Serif" w:cs="Liberation Serif"/>
        </w:rPr>
        <w:t xml:space="preserve"> </w:t>
      </w:r>
      <w:r>
        <w:t>hardware,</w:t>
      </w:r>
      <w:r>
        <w:rPr>
          <w:rFonts w:eastAsia="Liberation Serif" w:cs="Liberation Serif"/>
        </w:rPr>
        <w:t xml:space="preserve"> </w:t>
      </w:r>
      <w:r>
        <w:t>and</w:t>
      </w:r>
      <w:r>
        <w:rPr>
          <w:rFonts w:eastAsia="Liberation Serif" w:cs="Liberation Serif"/>
        </w:rPr>
        <w:t xml:space="preserve"> </w:t>
      </w:r>
      <w:r>
        <w:t>other</w:t>
      </w:r>
      <w:r>
        <w:rPr>
          <w:rFonts w:eastAsia="Liberation Serif" w:cs="Liberation Serif"/>
        </w:rPr>
        <w:t xml:space="preserve"> </w:t>
      </w:r>
      <w:r>
        <w:t>software?</w:t>
      </w:r>
    </w:p>
    <w:p w14:paraId="70E626EA" w14:textId="68BF56B8" w:rsidR="00A72D99" w:rsidRDefault="00A72D99" w:rsidP="00A72D99">
      <w:pPr>
        <w:jc w:val="both"/>
      </w:pPr>
      <w:r>
        <w:t>c)</w:t>
      </w:r>
      <w:r>
        <w:rPr>
          <w:rFonts w:eastAsia="Liberation Serif" w:cs="Liberation Serif"/>
        </w:rPr>
        <w:t xml:space="preserve"> </w:t>
      </w:r>
      <w:r>
        <w:rPr>
          <w:b/>
          <w:bCs/>
        </w:rPr>
        <w:t>Performance.</w:t>
      </w:r>
      <w:r>
        <w:rPr>
          <w:rFonts w:eastAsia="Liberation Serif" w:cs="Liberation Serif"/>
        </w:rPr>
        <w:t xml:space="preserve"> </w:t>
      </w:r>
      <w:r>
        <w:t>What</w:t>
      </w:r>
      <w:r>
        <w:rPr>
          <w:rFonts w:eastAsia="Liberation Serif" w:cs="Liberation Serif"/>
        </w:rPr>
        <w:t xml:space="preserve"> </w:t>
      </w:r>
      <w:r>
        <w:t>is</w:t>
      </w:r>
      <w:r>
        <w:rPr>
          <w:rFonts w:eastAsia="Liberation Serif" w:cs="Liberation Serif"/>
        </w:rPr>
        <w:t xml:space="preserve"> </w:t>
      </w:r>
      <w:r>
        <w:t>the</w:t>
      </w:r>
      <w:r>
        <w:rPr>
          <w:rFonts w:eastAsia="Liberation Serif" w:cs="Liberation Serif"/>
        </w:rPr>
        <w:t xml:space="preserve"> </w:t>
      </w:r>
      <w:r>
        <w:t>speed,</w:t>
      </w:r>
      <w:r>
        <w:rPr>
          <w:rFonts w:eastAsia="Liberation Serif" w:cs="Liberation Serif"/>
        </w:rPr>
        <w:t xml:space="preserve"> </w:t>
      </w:r>
      <w:r>
        <w:t>availability,</w:t>
      </w:r>
      <w:r>
        <w:rPr>
          <w:rFonts w:eastAsia="Liberation Serif" w:cs="Liberation Serif"/>
        </w:rPr>
        <w:t xml:space="preserve"> </w:t>
      </w:r>
      <w:r>
        <w:t>response</w:t>
      </w:r>
      <w:r>
        <w:rPr>
          <w:rFonts w:eastAsia="Liberation Serif" w:cs="Liberation Serif"/>
        </w:rPr>
        <w:t xml:space="preserve"> </w:t>
      </w:r>
      <w:r>
        <w:t>time,</w:t>
      </w:r>
      <w:r>
        <w:rPr>
          <w:rFonts w:eastAsia="Liberation Serif" w:cs="Liberation Serif"/>
        </w:rPr>
        <w:t xml:space="preserve"> </w:t>
      </w:r>
      <w:r>
        <w:t>recovery</w:t>
      </w:r>
      <w:r>
        <w:rPr>
          <w:rFonts w:eastAsia="Liberation Serif" w:cs="Liberation Serif"/>
        </w:rPr>
        <w:t xml:space="preserve"> </w:t>
      </w:r>
      <w:r>
        <w:t>time</w:t>
      </w:r>
      <w:r>
        <w:rPr>
          <w:rFonts w:eastAsia="Liberation Serif" w:cs="Liberation Serif"/>
        </w:rPr>
        <w:t xml:space="preserve"> </w:t>
      </w:r>
      <w:r>
        <w:t>of</w:t>
      </w:r>
      <w:r>
        <w:rPr>
          <w:rFonts w:eastAsia="Liberation Serif" w:cs="Liberation Serif"/>
        </w:rPr>
        <w:t xml:space="preserve"> </w:t>
      </w:r>
      <w:r>
        <w:t>various</w:t>
      </w:r>
      <w:r>
        <w:rPr>
          <w:rFonts w:eastAsia="Liberation Serif" w:cs="Liberation Serif"/>
        </w:rPr>
        <w:t xml:space="preserve"> </w:t>
      </w:r>
      <w:r>
        <w:t>software</w:t>
      </w:r>
      <w:r>
        <w:rPr>
          <w:rFonts w:eastAsia="Liberation Serif" w:cs="Liberation Serif"/>
        </w:rPr>
        <w:t xml:space="preserve"> </w:t>
      </w:r>
      <w:r>
        <w:t>functions,</w:t>
      </w:r>
      <w:r>
        <w:rPr>
          <w:rFonts w:eastAsia="Liberation Serif" w:cs="Liberation Serif"/>
        </w:rPr>
        <w:t xml:space="preserve"> </w:t>
      </w:r>
      <w:r>
        <w:t>etc.?</w:t>
      </w:r>
    </w:p>
    <w:p w14:paraId="486FCA15" w14:textId="77777777" w:rsidR="00A72D99" w:rsidRDefault="00A72D99" w:rsidP="00A72D99">
      <w:pPr>
        <w:jc w:val="both"/>
      </w:pPr>
      <w:r>
        <w:t>d)</w:t>
      </w:r>
      <w:r>
        <w:rPr>
          <w:rFonts w:eastAsia="Liberation Serif" w:cs="Liberation Serif"/>
        </w:rPr>
        <w:t xml:space="preserve"> </w:t>
      </w:r>
      <w:r>
        <w:rPr>
          <w:b/>
          <w:bCs/>
        </w:rPr>
        <w:t>Attributes.</w:t>
      </w:r>
      <w:r>
        <w:rPr>
          <w:rFonts w:eastAsia="Liberation Serif" w:cs="Liberation Serif"/>
        </w:rPr>
        <w:t xml:space="preserve"> </w:t>
      </w:r>
      <w:r>
        <w:t>What</w:t>
      </w:r>
      <w:r>
        <w:rPr>
          <w:rFonts w:eastAsia="Liberation Serif" w:cs="Liberation Serif"/>
        </w:rPr>
        <w:t xml:space="preserve"> </w:t>
      </w:r>
      <w:r>
        <w:t>are</w:t>
      </w:r>
      <w:r>
        <w:rPr>
          <w:rFonts w:eastAsia="Liberation Serif" w:cs="Liberation Serif"/>
        </w:rPr>
        <w:t xml:space="preserve"> </w:t>
      </w:r>
      <w:r>
        <w:t>the</w:t>
      </w:r>
      <w:r>
        <w:rPr>
          <w:rFonts w:eastAsia="Liberation Serif" w:cs="Liberation Serif"/>
        </w:rPr>
        <w:t xml:space="preserve"> </w:t>
      </w:r>
      <w:r>
        <w:t>portability,</w:t>
      </w:r>
      <w:r>
        <w:rPr>
          <w:rFonts w:eastAsia="Liberation Serif" w:cs="Liberation Serif"/>
        </w:rPr>
        <w:t xml:space="preserve"> </w:t>
      </w:r>
      <w:r>
        <w:t>correctness,</w:t>
      </w:r>
      <w:r>
        <w:rPr>
          <w:rFonts w:eastAsia="Liberation Serif" w:cs="Liberation Serif"/>
        </w:rPr>
        <w:t xml:space="preserve"> </w:t>
      </w:r>
      <w:r>
        <w:t>maintainability,</w:t>
      </w:r>
      <w:r>
        <w:rPr>
          <w:rFonts w:eastAsia="Liberation Serif" w:cs="Liberation Serif"/>
        </w:rPr>
        <w:t xml:space="preserve"> </w:t>
      </w:r>
      <w:r>
        <w:t>security,</w:t>
      </w:r>
      <w:r>
        <w:rPr>
          <w:rFonts w:eastAsia="Liberation Serif" w:cs="Liberation Serif"/>
        </w:rPr>
        <w:t xml:space="preserve"> </w:t>
      </w:r>
      <w:r>
        <w:t>etc.</w:t>
      </w:r>
      <w:r>
        <w:rPr>
          <w:rFonts w:eastAsia="Liberation Serif" w:cs="Liberation Serif"/>
        </w:rPr>
        <w:t xml:space="preserve"> </w:t>
      </w:r>
      <w:r>
        <w:t>considerations?</w:t>
      </w:r>
    </w:p>
    <w:p w14:paraId="6B31E6F9" w14:textId="77777777" w:rsidR="00A72D99" w:rsidRDefault="00A72D99" w:rsidP="00A72D99">
      <w:pPr>
        <w:jc w:val="both"/>
      </w:pPr>
      <w:r>
        <w:t>e)</w:t>
      </w:r>
      <w:r>
        <w:rPr>
          <w:rFonts w:eastAsia="Liberation Serif" w:cs="Liberation Serif"/>
        </w:rPr>
        <w:t xml:space="preserve"> </w:t>
      </w:r>
      <w:r>
        <w:rPr>
          <w:b/>
          <w:bCs/>
        </w:rPr>
        <w:t>Design</w:t>
      </w:r>
      <w:r>
        <w:rPr>
          <w:rFonts w:eastAsia="Liberation Serif" w:cs="Liberation Serif"/>
          <w:b/>
          <w:bCs/>
        </w:rPr>
        <w:t xml:space="preserve"> </w:t>
      </w:r>
      <w:r>
        <w:rPr>
          <w:b/>
          <w:bCs/>
        </w:rPr>
        <w:t>constraints</w:t>
      </w:r>
      <w:r>
        <w:rPr>
          <w:rFonts w:eastAsia="Liberation Serif" w:cs="Liberation Serif"/>
        </w:rPr>
        <w:t xml:space="preserve"> </w:t>
      </w:r>
      <w:r>
        <w:t>imposed</w:t>
      </w:r>
      <w:r>
        <w:rPr>
          <w:rFonts w:eastAsia="Liberation Serif" w:cs="Liberation Serif"/>
        </w:rPr>
        <w:t xml:space="preserve"> </w:t>
      </w:r>
      <w:r>
        <w:t>on</w:t>
      </w:r>
      <w:r>
        <w:rPr>
          <w:rFonts w:eastAsia="Liberation Serif" w:cs="Liberation Serif"/>
        </w:rPr>
        <w:t xml:space="preserve"> </w:t>
      </w:r>
      <w:r>
        <w:t>an</w:t>
      </w:r>
      <w:r>
        <w:rPr>
          <w:rFonts w:eastAsia="Liberation Serif" w:cs="Liberation Serif"/>
        </w:rPr>
        <w:t xml:space="preserve"> </w:t>
      </w:r>
      <w:r>
        <w:t>implementation.</w:t>
      </w:r>
      <w:r>
        <w:rPr>
          <w:rFonts w:eastAsia="Liberation Serif" w:cs="Liberation Serif"/>
        </w:rPr>
        <w:t xml:space="preserve"> </w:t>
      </w:r>
      <w:r>
        <w:t>Are</w:t>
      </w:r>
      <w:r>
        <w:rPr>
          <w:rFonts w:eastAsia="Liberation Serif" w:cs="Liberation Serif"/>
        </w:rPr>
        <w:t xml:space="preserve"> </w:t>
      </w:r>
      <w:r>
        <w:t>there</w:t>
      </w:r>
      <w:r>
        <w:rPr>
          <w:rFonts w:eastAsia="Liberation Serif" w:cs="Liberation Serif"/>
        </w:rPr>
        <w:t xml:space="preserve"> </w:t>
      </w:r>
      <w:r>
        <w:t>any</w:t>
      </w:r>
      <w:r>
        <w:rPr>
          <w:rFonts w:eastAsia="Liberation Serif" w:cs="Liberation Serif"/>
        </w:rPr>
        <w:t xml:space="preserve"> </w:t>
      </w:r>
      <w:r>
        <w:t>required</w:t>
      </w:r>
      <w:r>
        <w:rPr>
          <w:rFonts w:eastAsia="Liberation Serif" w:cs="Liberation Serif"/>
        </w:rPr>
        <w:t xml:space="preserve"> </w:t>
      </w:r>
      <w:r>
        <w:t>standards</w:t>
      </w:r>
      <w:r>
        <w:rPr>
          <w:rFonts w:eastAsia="Liberation Serif" w:cs="Liberation Serif"/>
        </w:rPr>
        <w:t xml:space="preserve"> </w:t>
      </w:r>
      <w:r>
        <w:t>in</w:t>
      </w:r>
      <w:r>
        <w:rPr>
          <w:rFonts w:eastAsia="Liberation Serif" w:cs="Liberation Serif"/>
        </w:rPr>
        <w:t xml:space="preserve"> </w:t>
      </w:r>
      <w:r>
        <w:t>effect,</w:t>
      </w:r>
      <w:r>
        <w:rPr>
          <w:rFonts w:eastAsia="Liberation Serif" w:cs="Liberation Serif"/>
        </w:rPr>
        <w:t xml:space="preserve"> </w:t>
      </w:r>
      <w:r>
        <w:t>implementation</w:t>
      </w:r>
      <w:r>
        <w:rPr>
          <w:rFonts w:eastAsia="Liberation Serif" w:cs="Liberation Serif"/>
        </w:rPr>
        <w:t xml:space="preserve"> </w:t>
      </w:r>
      <w:r>
        <w:t>language,</w:t>
      </w:r>
      <w:r>
        <w:rPr>
          <w:rFonts w:eastAsia="Liberation Serif" w:cs="Liberation Serif"/>
        </w:rPr>
        <w:t xml:space="preserve"> </w:t>
      </w:r>
      <w:r>
        <w:t>policies</w:t>
      </w:r>
      <w:r>
        <w:rPr>
          <w:rFonts w:eastAsia="Liberation Serif" w:cs="Liberation Serif"/>
        </w:rPr>
        <w:t xml:space="preserve"> </w:t>
      </w:r>
      <w:r>
        <w:t>for</w:t>
      </w:r>
      <w:r>
        <w:rPr>
          <w:rFonts w:eastAsia="Liberation Serif" w:cs="Liberation Serif"/>
        </w:rPr>
        <w:t xml:space="preserve"> </w:t>
      </w:r>
      <w:r>
        <w:t>database</w:t>
      </w:r>
      <w:r>
        <w:rPr>
          <w:rFonts w:eastAsia="Liberation Serif" w:cs="Liberation Serif"/>
        </w:rPr>
        <w:t xml:space="preserve"> </w:t>
      </w:r>
      <w:r>
        <w:t>integrity,</w:t>
      </w:r>
      <w:r>
        <w:rPr>
          <w:rFonts w:eastAsia="Liberation Serif" w:cs="Liberation Serif"/>
        </w:rPr>
        <w:t xml:space="preserve"> </w:t>
      </w:r>
      <w:r>
        <w:t>resource</w:t>
      </w:r>
      <w:r>
        <w:rPr>
          <w:rFonts w:eastAsia="Liberation Serif" w:cs="Liberation Serif"/>
        </w:rPr>
        <w:t xml:space="preserve"> </w:t>
      </w:r>
      <w:r>
        <w:t>limits,</w:t>
      </w:r>
      <w:r>
        <w:rPr>
          <w:rFonts w:eastAsia="Liberation Serif" w:cs="Liberation Serif"/>
        </w:rPr>
        <w:t xml:space="preserve"> </w:t>
      </w:r>
      <w:r>
        <w:t>operating</w:t>
      </w:r>
      <w:r>
        <w:rPr>
          <w:rFonts w:eastAsia="Liberation Serif" w:cs="Liberation Serif"/>
        </w:rPr>
        <w:t xml:space="preserve"> </w:t>
      </w:r>
      <w:r>
        <w:t>environment(s)</w:t>
      </w:r>
      <w:r>
        <w:rPr>
          <w:rFonts w:eastAsia="Liberation Serif" w:cs="Liberation Serif"/>
        </w:rPr>
        <w:t xml:space="preserve"> </w:t>
      </w:r>
      <w:r>
        <w:t>etc.</w:t>
      </w:r>
    </w:p>
    <w:p w14:paraId="478B45B2" w14:textId="25D5B362" w:rsidR="00A72D99" w:rsidRDefault="00A72D99" w:rsidP="00FC6801">
      <w:pPr>
        <w:rPr>
          <w:b/>
          <w:bCs/>
          <w:iCs/>
        </w:rPr>
      </w:pPr>
      <w:r>
        <w:rPr>
          <w:bCs/>
        </w:rPr>
        <w:t xml:space="preserve"> </w:t>
      </w:r>
      <w:r>
        <w:rPr>
          <w:b/>
          <w:bCs/>
          <w:iCs/>
        </w:rPr>
        <w:t>Conclusion</w:t>
      </w:r>
    </w:p>
    <w:p w14:paraId="201581C6" w14:textId="476F4775" w:rsidR="00A72D99" w:rsidRDefault="00A72D99" w:rsidP="00FC6801">
      <w:r>
        <w:t>Based on the information we had, we prepared an SRS which helped us to simplify our tasks, ensure the goals were known before hand and helped ensure that all involved parties were aware about what tasks were to be handled and how</w:t>
      </w:r>
    </w:p>
    <w:p w14:paraId="13152BEC" w14:textId="2E42BD19" w:rsidR="00FC6801" w:rsidRDefault="00FC6801" w:rsidP="00FC6801"/>
    <w:p w14:paraId="515D430B" w14:textId="77777777" w:rsidR="00FC6801" w:rsidRDefault="00FC6801" w:rsidP="00FC6801"/>
    <w:p w14:paraId="74205847" w14:textId="77777777" w:rsidR="00A72D99" w:rsidRDefault="00A72D99" w:rsidP="00A72D99">
      <w:pPr>
        <w:pStyle w:val="Heading"/>
        <w:pBdr>
          <w:top w:val="single" w:sz="24" w:space="1" w:color="000000"/>
        </w:pBdr>
        <w:spacing w:before="0"/>
        <w:jc w:val="center"/>
        <w:rPr>
          <w:rFonts w:ascii="Times New Roman" w:hAnsi="Times New Roman" w:cs="Times New Roman"/>
          <w:sz w:val="60"/>
        </w:rPr>
      </w:pPr>
      <w:r>
        <w:rPr>
          <w:rFonts w:ascii="Times New Roman" w:hAnsi="Times New Roman" w:cs="Times New Roman"/>
          <w:sz w:val="60"/>
        </w:rPr>
        <w:lastRenderedPageBreak/>
        <w:t>Software</w:t>
      </w:r>
      <w:r>
        <w:rPr>
          <w:rFonts w:ascii="Times New Roman" w:eastAsia="Arial" w:hAnsi="Times New Roman" w:cs="Times New Roman"/>
          <w:sz w:val="60"/>
        </w:rPr>
        <w:t xml:space="preserve"> </w:t>
      </w:r>
      <w:r>
        <w:rPr>
          <w:rFonts w:ascii="Times New Roman" w:hAnsi="Times New Roman" w:cs="Times New Roman"/>
          <w:sz w:val="60"/>
        </w:rPr>
        <w:t>Requirements</w:t>
      </w:r>
      <w:r>
        <w:rPr>
          <w:rFonts w:ascii="Times New Roman" w:eastAsia="Arial" w:hAnsi="Times New Roman" w:cs="Times New Roman"/>
          <w:sz w:val="60"/>
        </w:rPr>
        <w:t xml:space="preserve"> </w:t>
      </w:r>
      <w:r>
        <w:rPr>
          <w:rFonts w:ascii="Times New Roman" w:hAnsi="Times New Roman" w:cs="Times New Roman"/>
          <w:sz w:val="60"/>
        </w:rPr>
        <w:t>Specification</w:t>
      </w:r>
      <w:r>
        <w:rPr>
          <w:rFonts w:ascii="Times New Roman" w:hAnsi="Times New Roman" w:cs="Times New Roman"/>
          <w:sz w:val="60"/>
        </w:rPr>
        <w:br/>
      </w:r>
      <w:r>
        <w:rPr>
          <w:rFonts w:ascii="Times New Roman" w:hAnsi="Times New Roman" w:cs="Times New Roman"/>
          <w:sz w:val="40"/>
        </w:rPr>
        <w:t>for</w:t>
      </w:r>
      <w:r>
        <w:rPr>
          <w:rFonts w:ascii="Times New Roman" w:hAnsi="Times New Roman" w:cs="Times New Roman"/>
          <w:sz w:val="40"/>
        </w:rPr>
        <w:br/>
      </w:r>
      <w:r>
        <w:rPr>
          <w:rFonts w:ascii="Times New Roman" w:hAnsi="Times New Roman" w:cs="Times New Roman"/>
          <w:sz w:val="60"/>
        </w:rPr>
        <w:t xml:space="preserve">University Exam Scheduling </w:t>
      </w:r>
    </w:p>
    <w:p w14:paraId="17E78359" w14:textId="77777777" w:rsidR="00A72D99" w:rsidRDefault="00A72D99" w:rsidP="00A72D99">
      <w:pPr>
        <w:pStyle w:val="ByLine"/>
        <w:spacing w:before="0" w:after="0"/>
        <w:rPr>
          <w:rFonts w:ascii="Times New Roman" w:hAnsi="Times New Roman" w:cs="Times New Roman"/>
        </w:rPr>
      </w:pPr>
    </w:p>
    <w:p w14:paraId="27A6A202" w14:textId="77777777" w:rsidR="00A72D99" w:rsidRDefault="00A72D99" w:rsidP="00A72D99">
      <w:pPr>
        <w:pStyle w:val="ByLine"/>
        <w:spacing w:before="0" w:after="0"/>
        <w:rPr>
          <w:rFonts w:ascii="Times New Roman" w:hAnsi="Times New Roman" w:cs="Times New Roman"/>
        </w:rPr>
      </w:pPr>
    </w:p>
    <w:p w14:paraId="3EA1F4CD" w14:textId="77777777" w:rsidR="00A72D99" w:rsidRDefault="00A72D99" w:rsidP="00A72D99">
      <w:pPr>
        <w:pStyle w:val="ByLine"/>
        <w:spacing w:before="0" w:after="0"/>
        <w:jc w:val="left"/>
        <w:rPr>
          <w:rFonts w:ascii="Times New Roman" w:hAnsi="Times New Roman" w:cs="Times New Roman"/>
          <w:sz w:val="32"/>
        </w:rPr>
      </w:pPr>
    </w:p>
    <w:p w14:paraId="663940A6" w14:textId="77777777" w:rsidR="00A72D99" w:rsidRDefault="00A72D99" w:rsidP="00A72D99">
      <w:pPr>
        <w:pStyle w:val="ByLine"/>
        <w:spacing w:before="0"/>
        <w:rPr>
          <w:rFonts w:ascii="Times New Roman" w:eastAsia="Arial" w:hAnsi="Times New Roman" w:cs="Times New Roman"/>
        </w:rPr>
      </w:pPr>
      <w:r>
        <w:rPr>
          <w:rFonts w:ascii="Times New Roman" w:hAnsi="Times New Roman" w:cs="Times New Roman"/>
        </w:rPr>
        <w:t>Prepared</w:t>
      </w:r>
      <w:r>
        <w:rPr>
          <w:rFonts w:ascii="Times New Roman" w:eastAsia="Arial" w:hAnsi="Times New Roman" w:cs="Times New Roman"/>
        </w:rPr>
        <w:t xml:space="preserve"> </w:t>
      </w:r>
      <w:r>
        <w:rPr>
          <w:rFonts w:ascii="Times New Roman" w:hAnsi="Times New Roman" w:cs="Times New Roman"/>
        </w:rPr>
        <w:t>by</w:t>
      </w:r>
      <w:r>
        <w:rPr>
          <w:rFonts w:ascii="Times New Roman" w:eastAsia="Arial" w:hAnsi="Times New Roman" w:cs="Times New Roman"/>
        </w:rPr>
        <w:t xml:space="preserve"> </w:t>
      </w:r>
    </w:p>
    <w:tbl>
      <w:tblPr>
        <w:tblW w:w="9570" w:type="dxa"/>
        <w:tblLayout w:type="fixed"/>
        <w:tblLook w:val="04A0" w:firstRow="1" w:lastRow="0" w:firstColumn="1" w:lastColumn="0" w:noHBand="0" w:noVBand="1"/>
      </w:tblPr>
      <w:tblGrid>
        <w:gridCol w:w="3190"/>
        <w:gridCol w:w="2045"/>
        <w:gridCol w:w="4335"/>
      </w:tblGrid>
      <w:tr w:rsidR="00A72D99" w:rsidRPr="007365FE" w14:paraId="1E97EEEF" w14:textId="77777777" w:rsidTr="00453820">
        <w:tc>
          <w:tcPr>
            <w:tcW w:w="3192" w:type="dxa"/>
            <w:hideMark/>
          </w:tcPr>
          <w:p w14:paraId="3D721AE3" w14:textId="77777777" w:rsidR="00A72D99" w:rsidRDefault="00A72D99"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Vedant Sahai</w:t>
            </w:r>
          </w:p>
        </w:tc>
        <w:tc>
          <w:tcPr>
            <w:tcW w:w="2046" w:type="dxa"/>
            <w:hideMark/>
          </w:tcPr>
          <w:p w14:paraId="5D7E5699" w14:textId="77777777" w:rsidR="00A72D99" w:rsidRDefault="00A72D99"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8364</w:t>
            </w:r>
          </w:p>
        </w:tc>
        <w:tc>
          <w:tcPr>
            <w:tcW w:w="4338" w:type="dxa"/>
            <w:hideMark/>
          </w:tcPr>
          <w:p w14:paraId="52CD0725" w14:textId="77777777" w:rsidR="00A72D99" w:rsidRDefault="00A72D99" w:rsidP="00453820">
            <w:pPr>
              <w:pStyle w:val="ByLine"/>
              <w:autoSpaceDE w:val="0"/>
              <w:autoSpaceDN w:val="0"/>
              <w:snapToGrid w:val="0"/>
              <w:spacing w:before="0" w:after="0"/>
              <w:jc w:val="center"/>
              <w:rPr>
                <w:rFonts w:ascii="Times New Roman" w:hAnsi="Times New Roman" w:cs="Times New Roman"/>
              </w:rPr>
            </w:pPr>
            <w:r>
              <w:rPr>
                <w:rFonts w:ascii="Times New Roman" w:hAnsi="Times New Roman" w:cs="Times New Roman"/>
              </w:rPr>
              <w:t>vedantsahai18@gmail.com</w:t>
            </w:r>
          </w:p>
        </w:tc>
      </w:tr>
      <w:tr w:rsidR="00A72D99" w:rsidRPr="007365FE" w14:paraId="31BD4CFD" w14:textId="77777777" w:rsidTr="00453820">
        <w:tc>
          <w:tcPr>
            <w:tcW w:w="3192" w:type="dxa"/>
            <w:hideMark/>
          </w:tcPr>
          <w:p w14:paraId="45B60E28" w14:textId="77777777" w:rsidR="00A72D99" w:rsidRDefault="00A72D99"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Pratik Chowdhury</w:t>
            </w:r>
          </w:p>
        </w:tc>
        <w:tc>
          <w:tcPr>
            <w:tcW w:w="2046" w:type="dxa"/>
            <w:hideMark/>
          </w:tcPr>
          <w:p w14:paraId="7449EB5F" w14:textId="77777777" w:rsidR="00A72D99" w:rsidRDefault="00A72D99"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8322</w:t>
            </w:r>
          </w:p>
        </w:tc>
        <w:tc>
          <w:tcPr>
            <w:tcW w:w="4338" w:type="dxa"/>
            <w:hideMark/>
          </w:tcPr>
          <w:p w14:paraId="52D7895B" w14:textId="77777777" w:rsidR="00A72D99" w:rsidRDefault="00A72D99" w:rsidP="00453820">
            <w:pPr>
              <w:pStyle w:val="ByLine"/>
              <w:autoSpaceDE w:val="0"/>
              <w:autoSpaceDN w:val="0"/>
              <w:snapToGrid w:val="0"/>
              <w:spacing w:before="0" w:after="0"/>
              <w:jc w:val="center"/>
              <w:rPr>
                <w:rFonts w:ascii="Times New Roman" w:hAnsi="Times New Roman" w:cs="Times New Roman"/>
              </w:rPr>
            </w:pPr>
            <w:r>
              <w:rPr>
                <w:rFonts w:ascii="Times New Roman" w:hAnsi="Times New Roman" w:cs="Times New Roman"/>
              </w:rPr>
              <w:t>pratikc@live.co.uk</w:t>
            </w:r>
          </w:p>
        </w:tc>
      </w:tr>
      <w:tr w:rsidR="00A72D99" w:rsidRPr="007365FE" w14:paraId="76172814" w14:textId="77777777" w:rsidTr="00453820">
        <w:tc>
          <w:tcPr>
            <w:tcW w:w="3192" w:type="dxa"/>
            <w:hideMark/>
          </w:tcPr>
          <w:p w14:paraId="463F5316" w14:textId="77777777" w:rsidR="00A72D99" w:rsidRDefault="00A72D99" w:rsidP="00453820">
            <w:pPr>
              <w:pStyle w:val="ByLine"/>
              <w:autoSpaceDE w:val="0"/>
              <w:autoSpaceDN w:val="0"/>
              <w:snapToGrid w:val="0"/>
              <w:spacing w:before="0" w:after="0"/>
              <w:jc w:val="left"/>
              <w:rPr>
                <w:rFonts w:ascii="Times New Roman" w:hAnsi="Times New Roman" w:cs="Times New Roman"/>
              </w:rPr>
            </w:pPr>
            <w:r>
              <w:rPr>
                <w:rFonts w:ascii="Times New Roman" w:hAnsi="Times New Roman" w:cs="Times New Roman"/>
              </w:rPr>
              <w:t>Elvis Dsouza</w:t>
            </w:r>
          </w:p>
        </w:tc>
        <w:tc>
          <w:tcPr>
            <w:tcW w:w="2046" w:type="dxa"/>
            <w:hideMark/>
          </w:tcPr>
          <w:p w14:paraId="06635048" w14:textId="77777777" w:rsidR="00A72D99" w:rsidRDefault="00A72D99" w:rsidP="00453820">
            <w:pPr>
              <w:pStyle w:val="ByLine"/>
              <w:tabs>
                <w:tab w:val="right" w:pos="2976"/>
              </w:tabs>
              <w:autoSpaceDE w:val="0"/>
              <w:autoSpaceDN w:val="0"/>
              <w:snapToGrid w:val="0"/>
              <w:spacing w:before="0" w:after="0"/>
              <w:jc w:val="left"/>
              <w:rPr>
                <w:rFonts w:ascii="Times New Roman" w:hAnsi="Times New Roman" w:cs="Times New Roman"/>
              </w:rPr>
            </w:pPr>
            <w:r>
              <w:rPr>
                <w:rFonts w:ascii="Times New Roman" w:hAnsi="Times New Roman" w:cs="Times New Roman"/>
              </w:rPr>
              <w:t>8333</w:t>
            </w:r>
            <w:r>
              <w:rPr>
                <w:rFonts w:ascii="Times New Roman" w:hAnsi="Times New Roman" w:cs="Times New Roman"/>
              </w:rPr>
              <w:tab/>
            </w:r>
          </w:p>
        </w:tc>
        <w:tc>
          <w:tcPr>
            <w:tcW w:w="4338" w:type="dxa"/>
            <w:hideMark/>
          </w:tcPr>
          <w:p w14:paraId="2B0B931A" w14:textId="77777777" w:rsidR="00A72D99" w:rsidRDefault="00A72D99" w:rsidP="00453820">
            <w:pPr>
              <w:pStyle w:val="ByLine"/>
              <w:autoSpaceDE w:val="0"/>
              <w:autoSpaceDN w:val="0"/>
              <w:snapToGrid w:val="0"/>
              <w:spacing w:before="0" w:after="0"/>
              <w:ind w:left="-144"/>
              <w:jc w:val="left"/>
              <w:rPr>
                <w:rFonts w:ascii="Times New Roman" w:hAnsi="Times New Roman" w:cs="Times New Roman"/>
              </w:rPr>
            </w:pPr>
            <w:r>
              <w:rPr>
                <w:rFonts w:ascii="Times New Roman" w:hAnsi="Times New Roman" w:cs="Times New Roman"/>
              </w:rPr>
              <w:t xml:space="preserve">    elvisejsondsouza57@gmail.com</w:t>
            </w:r>
          </w:p>
        </w:tc>
      </w:tr>
      <w:tr w:rsidR="00A72D99" w:rsidRPr="007365FE" w14:paraId="1AE5D3E2" w14:textId="77777777" w:rsidTr="00453820">
        <w:tc>
          <w:tcPr>
            <w:tcW w:w="3192" w:type="dxa"/>
          </w:tcPr>
          <w:p w14:paraId="71698D16" w14:textId="77777777" w:rsidR="00A72D99" w:rsidRDefault="00A72D99" w:rsidP="00453820">
            <w:pPr>
              <w:pStyle w:val="ByLine"/>
              <w:autoSpaceDE w:val="0"/>
              <w:autoSpaceDN w:val="0"/>
              <w:snapToGrid w:val="0"/>
              <w:spacing w:before="0" w:after="0"/>
              <w:jc w:val="left"/>
              <w:rPr>
                <w:rFonts w:ascii="Times New Roman" w:hAnsi="Times New Roman" w:cs="Times New Roman"/>
              </w:rPr>
            </w:pPr>
          </w:p>
        </w:tc>
        <w:tc>
          <w:tcPr>
            <w:tcW w:w="2046" w:type="dxa"/>
          </w:tcPr>
          <w:p w14:paraId="79566EB6" w14:textId="77777777" w:rsidR="00A72D99" w:rsidRDefault="00A72D99" w:rsidP="00453820">
            <w:pPr>
              <w:pStyle w:val="ByLine"/>
              <w:autoSpaceDE w:val="0"/>
              <w:autoSpaceDN w:val="0"/>
              <w:snapToGrid w:val="0"/>
              <w:spacing w:before="0" w:after="0"/>
              <w:jc w:val="center"/>
              <w:rPr>
                <w:rFonts w:ascii="Times New Roman" w:hAnsi="Times New Roman" w:cs="Times New Roman"/>
              </w:rPr>
            </w:pPr>
          </w:p>
        </w:tc>
        <w:tc>
          <w:tcPr>
            <w:tcW w:w="4338" w:type="dxa"/>
          </w:tcPr>
          <w:p w14:paraId="03E247B6" w14:textId="77777777" w:rsidR="00A72D99" w:rsidRDefault="00A72D99" w:rsidP="00453820">
            <w:pPr>
              <w:pStyle w:val="ByLine"/>
              <w:autoSpaceDE w:val="0"/>
              <w:autoSpaceDN w:val="0"/>
              <w:snapToGrid w:val="0"/>
              <w:spacing w:before="0" w:after="0"/>
              <w:jc w:val="center"/>
              <w:rPr>
                <w:rFonts w:ascii="Times New Roman" w:hAnsi="Times New Roman" w:cs="Times New Roman"/>
              </w:rPr>
            </w:pPr>
          </w:p>
        </w:tc>
      </w:tr>
      <w:tr w:rsidR="00A72D99" w:rsidRPr="007365FE" w14:paraId="6F3175EF" w14:textId="77777777" w:rsidTr="00453820">
        <w:tc>
          <w:tcPr>
            <w:tcW w:w="3192" w:type="dxa"/>
          </w:tcPr>
          <w:p w14:paraId="7DFE3281" w14:textId="77777777" w:rsidR="00A72D99" w:rsidRDefault="00A72D99" w:rsidP="00453820">
            <w:pPr>
              <w:pStyle w:val="ByLine"/>
              <w:autoSpaceDE w:val="0"/>
              <w:autoSpaceDN w:val="0"/>
              <w:snapToGrid w:val="0"/>
              <w:spacing w:before="0" w:after="0"/>
              <w:jc w:val="left"/>
              <w:rPr>
                <w:rFonts w:ascii="Times New Roman" w:hAnsi="Times New Roman" w:cs="Times New Roman"/>
                <w:sz w:val="22"/>
              </w:rPr>
            </w:pPr>
          </w:p>
        </w:tc>
        <w:tc>
          <w:tcPr>
            <w:tcW w:w="2046" w:type="dxa"/>
          </w:tcPr>
          <w:p w14:paraId="1BE481EA" w14:textId="77777777" w:rsidR="00A72D99" w:rsidRDefault="00A72D99" w:rsidP="00453820">
            <w:pPr>
              <w:pStyle w:val="ByLine"/>
              <w:autoSpaceDE w:val="0"/>
              <w:autoSpaceDN w:val="0"/>
              <w:snapToGrid w:val="0"/>
              <w:spacing w:before="0" w:after="0"/>
              <w:jc w:val="center"/>
              <w:rPr>
                <w:rFonts w:ascii="Times New Roman" w:hAnsi="Times New Roman" w:cs="Times New Roman"/>
                <w:sz w:val="22"/>
              </w:rPr>
            </w:pPr>
          </w:p>
        </w:tc>
        <w:tc>
          <w:tcPr>
            <w:tcW w:w="4338" w:type="dxa"/>
          </w:tcPr>
          <w:p w14:paraId="2858BC03" w14:textId="77777777" w:rsidR="00A72D99" w:rsidRDefault="00A72D99" w:rsidP="00453820">
            <w:pPr>
              <w:pStyle w:val="ByLine"/>
              <w:autoSpaceDE w:val="0"/>
              <w:autoSpaceDN w:val="0"/>
              <w:snapToGrid w:val="0"/>
              <w:spacing w:before="0" w:after="0"/>
              <w:jc w:val="center"/>
              <w:rPr>
                <w:rFonts w:ascii="Times New Roman" w:hAnsi="Times New Roman" w:cs="Times New Roman"/>
                <w:sz w:val="22"/>
              </w:rPr>
            </w:pPr>
          </w:p>
        </w:tc>
      </w:tr>
      <w:tr w:rsidR="00A72D99" w:rsidRPr="007365FE" w14:paraId="17F77393" w14:textId="77777777" w:rsidTr="00453820">
        <w:tc>
          <w:tcPr>
            <w:tcW w:w="3192" w:type="dxa"/>
          </w:tcPr>
          <w:p w14:paraId="57865087" w14:textId="77777777" w:rsidR="00A72D99" w:rsidRDefault="00A72D99" w:rsidP="00453820">
            <w:pPr>
              <w:pStyle w:val="ByLine"/>
              <w:autoSpaceDE w:val="0"/>
              <w:autoSpaceDN w:val="0"/>
              <w:snapToGrid w:val="0"/>
              <w:spacing w:before="0" w:after="0"/>
              <w:jc w:val="left"/>
              <w:rPr>
                <w:rFonts w:ascii="Times New Roman" w:hAnsi="Times New Roman" w:cs="Times New Roman"/>
                <w:sz w:val="22"/>
              </w:rPr>
            </w:pPr>
          </w:p>
        </w:tc>
        <w:tc>
          <w:tcPr>
            <w:tcW w:w="2046" w:type="dxa"/>
          </w:tcPr>
          <w:p w14:paraId="56CC2AE0" w14:textId="77777777" w:rsidR="00A72D99" w:rsidRDefault="00A72D99" w:rsidP="00453820">
            <w:pPr>
              <w:pStyle w:val="ByLine"/>
              <w:autoSpaceDE w:val="0"/>
              <w:autoSpaceDN w:val="0"/>
              <w:snapToGrid w:val="0"/>
              <w:spacing w:before="0" w:after="0"/>
              <w:jc w:val="center"/>
              <w:rPr>
                <w:rFonts w:ascii="Times New Roman" w:hAnsi="Times New Roman" w:cs="Times New Roman"/>
                <w:sz w:val="22"/>
              </w:rPr>
            </w:pPr>
          </w:p>
        </w:tc>
        <w:tc>
          <w:tcPr>
            <w:tcW w:w="4338" w:type="dxa"/>
          </w:tcPr>
          <w:p w14:paraId="7195B96D" w14:textId="77777777" w:rsidR="00A72D99" w:rsidRDefault="00A72D99" w:rsidP="00453820">
            <w:pPr>
              <w:pStyle w:val="ByLine"/>
              <w:autoSpaceDE w:val="0"/>
              <w:autoSpaceDN w:val="0"/>
              <w:snapToGrid w:val="0"/>
              <w:spacing w:before="0" w:after="0"/>
              <w:jc w:val="center"/>
              <w:rPr>
                <w:rFonts w:ascii="Times New Roman" w:hAnsi="Times New Roman" w:cs="Times New Roman"/>
                <w:sz w:val="22"/>
              </w:rPr>
            </w:pPr>
          </w:p>
        </w:tc>
      </w:tr>
    </w:tbl>
    <w:p w14:paraId="0B199450" w14:textId="77777777" w:rsidR="00A72D99" w:rsidRDefault="00A72D99" w:rsidP="00A72D99">
      <w:pPr>
        <w:pStyle w:val="ByLine"/>
        <w:spacing w:before="120" w:after="0"/>
        <w:rPr>
          <w:rFonts w:ascii="Times New Roman" w:hAnsi="Times New Roman" w:cs="Times New Roman"/>
        </w:rPr>
      </w:pPr>
    </w:p>
    <w:tbl>
      <w:tblPr>
        <w:tblW w:w="7767" w:type="dxa"/>
        <w:tblInd w:w="1809" w:type="dxa"/>
        <w:tblLayout w:type="fixed"/>
        <w:tblLook w:val="04A0" w:firstRow="1" w:lastRow="0" w:firstColumn="1" w:lastColumn="0" w:noHBand="0" w:noVBand="1"/>
      </w:tblPr>
      <w:tblGrid>
        <w:gridCol w:w="2977"/>
        <w:gridCol w:w="4790"/>
      </w:tblGrid>
      <w:tr w:rsidR="00A72D99" w:rsidRPr="007365FE" w14:paraId="3EEC9EF3" w14:textId="77777777" w:rsidTr="00453820">
        <w:tc>
          <w:tcPr>
            <w:tcW w:w="2977" w:type="dxa"/>
            <w:hideMark/>
          </w:tcPr>
          <w:p w14:paraId="6F5B8698" w14:textId="77777777" w:rsidR="00A72D99" w:rsidRDefault="00A72D99"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Instructor:</w:t>
            </w:r>
          </w:p>
        </w:tc>
        <w:tc>
          <w:tcPr>
            <w:tcW w:w="4790" w:type="dxa"/>
            <w:hideMark/>
          </w:tcPr>
          <w:p w14:paraId="254764A4" w14:textId="77777777" w:rsidR="00A72D99" w:rsidRDefault="00A72D99" w:rsidP="00453820">
            <w:pPr>
              <w:pStyle w:val="ByLine"/>
              <w:autoSpaceDE w:val="0"/>
              <w:autoSpaceDN w:val="0"/>
              <w:snapToGrid w:val="0"/>
              <w:spacing w:before="120" w:after="0"/>
              <w:jc w:val="left"/>
              <w:rPr>
                <w:rFonts w:ascii="Times New Roman" w:hAnsi="Times New Roman" w:cs="Times New Roman"/>
                <w:i/>
                <w:sz w:val="32"/>
                <w:szCs w:val="32"/>
              </w:rPr>
            </w:pPr>
            <w:r>
              <w:rPr>
                <w:rFonts w:ascii="Times New Roman" w:hAnsi="Times New Roman" w:cs="Times New Roman"/>
                <w:sz w:val="32"/>
                <w:szCs w:val="32"/>
              </w:rPr>
              <w:t>Dr. B S Daga</w:t>
            </w:r>
          </w:p>
        </w:tc>
      </w:tr>
      <w:tr w:rsidR="00A72D99" w:rsidRPr="007365FE" w14:paraId="09F97D6C" w14:textId="77777777" w:rsidTr="00453820">
        <w:tc>
          <w:tcPr>
            <w:tcW w:w="2977" w:type="dxa"/>
            <w:hideMark/>
          </w:tcPr>
          <w:p w14:paraId="169AB309" w14:textId="77777777" w:rsidR="00A72D99" w:rsidRDefault="00A72D99"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Course:</w:t>
            </w:r>
          </w:p>
        </w:tc>
        <w:tc>
          <w:tcPr>
            <w:tcW w:w="4790" w:type="dxa"/>
            <w:hideMark/>
          </w:tcPr>
          <w:p w14:paraId="47D3232E" w14:textId="77777777" w:rsidR="00A72D99" w:rsidRDefault="00A72D99" w:rsidP="00453820">
            <w:pPr>
              <w:pStyle w:val="ByLine"/>
              <w:autoSpaceDE w:val="0"/>
              <w:autoSpaceDN w:val="0"/>
              <w:snapToGrid w:val="0"/>
              <w:spacing w:before="120" w:after="0"/>
              <w:jc w:val="left"/>
              <w:rPr>
                <w:rFonts w:ascii="Times New Roman" w:hAnsi="Times New Roman" w:cs="Times New Roman"/>
                <w:sz w:val="32"/>
                <w:szCs w:val="32"/>
              </w:rPr>
            </w:pPr>
            <w:r>
              <w:rPr>
                <w:rFonts w:ascii="Times New Roman" w:hAnsi="Times New Roman" w:cs="Times New Roman"/>
                <w:sz w:val="32"/>
                <w:szCs w:val="32"/>
              </w:rPr>
              <w:t>Software</w:t>
            </w:r>
            <w:r>
              <w:rPr>
                <w:rFonts w:ascii="Times New Roman" w:eastAsia="Arial" w:hAnsi="Times New Roman" w:cs="Times New Roman"/>
                <w:sz w:val="32"/>
                <w:szCs w:val="32"/>
              </w:rPr>
              <w:t xml:space="preserve"> </w:t>
            </w:r>
            <w:r>
              <w:rPr>
                <w:rFonts w:ascii="Times New Roman" w:hAnsi="Times New Roman" w:cs="Times New Roman"/>
                <w:sz w:val="32"/>
                <w:szCs w:val="32"/>
              </w:rPr>
              <w:t>Engineering</w:t>
            </w:r>
          </w:p>
        </w:tc>
      </w:tr>
      <w:tr w:rsidR="00A72D99" w:rsidRPr="007365FE" w14:paraId="456694A5" w14:textId="77777777" w:rsidTr="00453820">
        <w:tc>
          <w:tcPr>
            <w:tcW w:w="2977" w:type="dxa"/>
          </w:tcPr>
          <w:p w14:paraId="434D4651" w14:textId="77777777" w:rsidR="00A72D99" w:rsidRDefault="00A72D99" w:rsidP="00453820">
            <w:pPr>
              <w:pStyle w:val="ByLine"/>
              <w:autoSpaceDE w:val="0"/>
              <w:autoSpaceDN w:val="0"/>
              <w:snapToGrid w:val="0"/>
              <w:spacing w:before="120" w:after="0"/>
              <w:rPr>
                <w:rFonts w:ascii="Times New Roman" w:hAnsi="Times New Roman" w:cs="Times New Roman"/>
                <w:sz w:val="22"/>
              </w:rPr>
            </w:pPr>
          </w:p>
        </w:tc>
        <w:tc>
          <w:tcPr>
            <w:tcW w:w="4790" w:type="dxa"/>
          </w:tcPr>
          <w:p w14:paraId="068F601B" w14:textId="77777777" w:rsidR="00A72D99" w:rsidRDefault="00A72D99" w:rsidP="00453820">
            <w:pPr>
              <w:pStyle w:val="ByLine"/>
              <w:autoSpaceDE w:val="0"/>
              <w:autoSpaceDN w:val="0"/>
              <w:snapToGrid w:val="0"/>
              <w:spacing w:before="120" w:after="0"/>
              <w:jc w:val="left"/>
              <w:rPr>
                <w:rFonts w:ascii="Times New Roman" w:hAnsi="Times New Roman" w:cs="Times New Roman"/>
                <w:i/>
                <w:sz w:val="22"/>
              </w:rPr>
            </w:pPr>
          </w:p>
        </w:tc>
      </w:tr>
      <w:tr w:rsidR="00A72D99" w:rsidRPr="007365FE" w14:paraId="3E75E33C" w14:textId="77777777" w:rsidTr="00453820">
        <w:tc>
          <w:tcPr>
            <w:tcW w:w="2977" w:type="dxa"/>
          </w:tcPr>
          <w:p w14:paraId="0B61578F"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p>
        </w:tc>
        <w:tc>
          <w:tcPr>
            <w:tcW w:w="4790" w:type="dxa"/>
          </w:tcPr>
          <w:p w14:paraId="3068C5B8"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p>
        </w:tc>
      </w:tr>
      <w:tr w:rsidR="00A72D99" w:rsidRPr="007365FE" w14:paraId="15A1B942" w14:textId="77777777" w:rsidTr="00453820">
        <w:tc>
          <w:tcPr>
            <w:tcW w:w="2977" w:type="dxa"/>
          </w:tcPr>
          <w:p w14:paraId="4B9B41E6" w14:textId="77777777" w:rsidR="00A72D99" w:rsidRDefault="00A72D99" w:rsidP="00453820">
            <w:pPr>
              <w:pStyle w:val="ByLine"/>
              <w:autoSpaceDE w:val="0"/>
              <w:autoSpaceDN w:val="0"/>
              <w:snapToGrid w:val="0"/>
              <w:spacing w:before="120" w:after="0"/>
              <w:rPr>
                <w:rFonts w:ascii="Times New Roman" w:hAnsi="Times New Roman" w:cs="Times New Roman"/>
              </w:rPr>
            </w:pPr>
            <w:r>
              <w:rPr>
                <w:rFonts w:ascii="Times New Roman" w:hAnsi="Times New Roman" w:cs="Times New Roman"/>
              </w:rPr>
              <w:t>Date:</w:t>
            </w:r>
          </w:p>
          <w:p w14:paraId="1E3BEAE0" w14:textId="77777777" w:rsidR="00A72D99" w:rsidRDefault="00A72D99" w:rsidP="00453820">
            <w:pPr>
              <w:pStyle w:val="ByLine"/>
              <w:autoSpaceDE w:val="0"/>
              <w:autoSpaceDN w:val="0"/>
              <w:spacing w:before="120" w:after="0"/>
              <w:rPr>
                <w:rFonts w:ascii="Times New Roman" w:hAnsi="Times New Roman" w:cs="Times New Roman"/>
              </w:rPr>
            </w:pPr>
          </w:p>
          <w:p w14:paraId="7BAE5070" w14:textId="77777777" w:rsidR="00A72D99" w:rsidRDefault="00A72D99" w:rsidP="00453820">
            <w:pPr>
              <w:pStyle w:val="ByLine"/>
              <w:autoSpaceDE w:val="0"/>
              <w:autoSpaceDN w:val="0"/>
              <w:spacing w:before="120" w:after="0"/>
              <w:rPr>
                <w:rFonts w:ascii="Times New Roman" w:hAnsi="Times New Roman" w:cs="Times New Roman"/>
                <w:sz w:val="22"/>
              </w:rPr>
            </w:pPr>
          </w:p>
        </w:tc>
        <w:tc>
          <w:tcPr>
            <w:tcW w:w="4790" w:type="dxa"/>
          </w:tcPr>
          <w:p w14:paraId="6950DA50"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r>
              <w:rPr>
                <w:rFonts w:ascii="Times New Roman" w:hAnsi="Times New Roman" w:cs="Times New Roman"/>
                <w:sz w:val="22"/>
              </w:rPr>
              <w:t>7</w:t>
            </w:r>
            <w:r>
              <w:rPr>
                <w:rFonts w:ascii="Times New Roman" w:hAnsi="Times New Roman" w:cs="Times New Roman"/>
                <w:sz w:val="22"/>
                <w:vertAlign w:val="superscript"/>
              </w:rPr>
              <w:t>th</w:t>
            </w:r>
            <w:r>
              <w:rPr>
                <w:rFonts w:ascii="Times New Roman" w:hAnsi="Times New Roman" w:cs="Times New Roman"/>
                <w:sz w:val="22"/>
              </w:rPr>
              <w:t xml:space="preserve"> April 2020</w:t>
            </w:r>
          </w:p>
          <w:p w14:paraId="5DD41231"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p>
          <w:p w14:paraId="2BCAC78E"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p>
          <w:p w14:paraId="1D565FB1" w14:textId="77777777" w:rsidR="00A72D99" w:rsidRDefault="00A72D99" w:rsidP="00453820">
            <w:pPr>
              <w:pStyle w:val="ByLine"/>
              <w:autoSpaceDE w:val="0"/>
              <w:autoSpaceDN w:val="0"/>
              <w:snapToGrid w:val="0"/>
              <w:spacing w:before="120" w:after="0"/>
              <w:jc w:val="left"/>
              <w:rPr>
                <w:rFonts w:ascii="Times New Roman" w:hAnsi="Times New Roman" w:cs="Times New Roman"/>
                <w:sz w:val="22"/>
              </w:rPr>
            </w:pPr>
          </w:p>
        </w:tc>
      </w:tr>
    </w:tbl>
    <w:p w14:paraId="784CD60A" w14:textId="77777777" w:rsidR="00A72D99" w:rsidRDefault="00A72D99" w:rsidP="00A72D99">
      <w:pPr>
        <w:pStyle w:val="NormalWeb"/>
        <w:pBdr>
          <w:top w:val="single" w:sz="36" w:space="31" w:color="000000"/>
        </w:pBdr>
        <w:spacing w:before="240" w:after="0"/>
        <w:jc w:val="center"/>
        <w:rPr>
          <w:b/>
          <w:bCs/>
          <w:color w:val="000000"/>
          <w:sz w:val="40"/>
          <w:szCs w:val="40"/>
        </w:rPr>
      </w:pPr>
    </w:p>
    <w:p w14:paraId="35909C2F" w14:textId="77777777" w:rsidR="00FC6801" w:rsidRDefault="00FC6801" w:rsidP="00A72D99">
      <w:pPr>
        <w:pStyle w:val="NormalWeb"/>
        <w:pBdr>
          <w:top w:val="single" w:sz="36" w:space="31" w:color="000000"/>
        </w:pBdr>
        <w:spacing w:before="240" w:after="0"/>
        <w:jc w:val="center"/>
        <w:rPr>
          <w:b/>
          <w:bCs/>
          <w:color w:val="000000"/>
          <w:sz w:val="40"/>
          <w:szCs w:val="40"/>
        </w:rPr>
      </w:pPr>
    </w:p>
    <w:p w14:paraId="36BC3F42" w14:textId="4C46073D" w:rsidR="00A72D99" w:rsidRDefault="00A72D99" w:rsidP="00A72D99">
      <w:pPr>
        <w:pStyle w:val="NormalWeb"/>
        <w:pBdr>
          <w:top w:val="single" w:sz="36" w:space="31" w:color="000000"/>
        </w:pBdr>
        <w:spacing w:before="240" w:after="0"/>
        <w:jc w:val="center"/>
      </w:pPr>
      <w:r>
        <w:rPr>
          <w:b/>
          <w:bCs/>
          <w:color w:val="000000"/>
          <w:sz w:val="40"/>
          <w:szCs w:val="40"/>
        </w:rPr>
        <w:lastRenderedPageBreak/>
        <w:t>Table of Contents</w:t>
      </w:r>
    </w:p>
    <w:p w14:paraId="6ED3AA1B" w14:textId="77777777" w:rsidR="00A72D99" w:rsidRDefault="00A72D99" w:rsidP="00A72D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6011"/>
        <w:gridCol w:w="2278"/>
      </w:tblGrid>
      <w:tr w:rsidR="00A72D99" w:rsidRPr="002036AD" w14:paraId="6DE3D5DC" w14:textId="77777777" w:rsidTr="00453820">
        <w:trPr>
          <w:trHeight w:val="625"/>
        </w:trPr>
        <w:tc>
          <w:tcPr>
            <w:tcW w:w="566" w:type="dxa"/>
            <w:shd w:val="clear" w:color="auto" w:fill="auto"/>
          </w:tcPr>
          <w:p w14:paraId="4931B390" w14:textId="77777777" w:rsidR="00A72D99" w:rsidRPr="00D75DDA" w:rsidRDefault="00A72D99" w:rsidP="00453820">
            <w:pPr>
              <w:pStyle w:val="NormalWeb"/>
              <w:widowControl w:val="0"/>
              <w:autoSpaceDE w:val="0"/>
              <w:autoSpaceDN w:val="0"/>
              <w:spacing w:before="60" w:after="0"/>
              <w:rPr>
                <w:rStyle w:val="apple-tab-span"/>
                <w:rFonts w:ascii="Calibri" w:eastAsia="Calibri" w:hAnsi="Calibri"/>
                <w:b/>
                <w:bCs/>
                <w:color w:val="000000"/>
                <w:sz w:val="28"/>
                <w:szCs w:val="28"/>
              </w:rPr>
            </w:pPr>
          </w:p>
        </w:tc>
        <w:tc>
          <w:tcPr>
            <w:tcW w:w="6144" w:type="dxa"/>
            <w:shd w:val="clear" w:color="auto" w:fill="auto"/>
          </w:tcPr>
          <w:p w14:paraId="12C26891" w14:textId="77777777" w:rsidR="00A72D99" w:rsidRPr="00D75DDA" w:rsidRDefault="00A72D99" w:rsidP="00453820">
            <w:pPr>
              <w:pStyle w:val="NormalWeb"/>
              <w:widowControl w:val="0"/>
              <w:autoSpaceDE w:val="0"/>
              <w:autoSpaceDN w:val="0"/>
              <w:spacing w:before="60" w:after="0"/>
              <w:rPr>
                <w:rFonts w:ascii="Calibri" w:eastAsia="Calibri" w:hAnsi="Calibri"/>
                <w:sz w:val="22"/>
                <w:szCs w:val="22"/>
              </w:rPr>
            </w:pPr>
            <w:r w:rsidRPr="00D75DDA">
              <w:rPr>
                <w:rFonts w:ascii="Calibri" w:eastAsia="Calibri" w:hAnsi="Calibri"/>
                <w:b/>
                <w:bCs/>
                <w:color w:val="000000"/>
                <w:sz w:val="28"/>
                <w:szCs w:val="28"/>
              </w:rPr>
              <w:t>Abstract</w:t>
            </w:r>
          </w:p>
        </w:tc>
        <w:tc>
          <w:tcPr>
            <w:tcW w:w="2345" w:type="dxa"/>
            <w:shd w:val="clear" w:color="auto" w:fill="auto"/>
          </w:tcPr>
          <w:p w14:paraId="47324091" w14:textId="77777777" w:rsidR="00A72D99" w:rsidRPr="00D75DDA" w:rsidRDefault="00A72D99" w:rsidP="00453820">
            <w:pPr>
              <w:pStyle w:val="NormalWeb"/>
              <w:widowControl w:val="0"/>
              <w:autoSpaceDE w:val="0"/>
              <w:autoSpaceDN w:val="0"/>
              <w:spacing w:before="60" w:after="0"/>
              <w:rPr>
                <w:rFonts w:ascii="Calibri" w:eastAsia="Calibri" w:hAnsi="Calibri"/>
                <w:sz w:val="22"/>
                <w:szCs w:val="22"/>
              </w:rPr>
            </w:pPr>
            <w:r w:rsidRPr="00D75DDA">
              <w:rPr>
                <w:rFonts w:ascii="Calibri" w:eastAsia="Calibri" w:hAnsi="Calibri"/>
                <w:sz w:val="22"/>
                <w:szCs w:val="22"/>
              </w:rPr>
              <w:t>3</w:t>
            </w:r>
          </w:p>
        </w:tc>
      </w:tr>
      <w:tr w:rsidR="00A72D99" w:rsidRPr="002036AD" w14:paraId="0DD125D5" w14:textId="77777777" w:rsidTr="00453820">
        <w:trPr>
          <w:trHeight w:val="625"/>
        </w:trPr>
        <w:tc>
          <w:tcPr>
            <w:tcW w:w="566" w:type="dxa"/>
            <w:shd w:val="clear" w:color="auto" w:fill="auto"/>
          </w:tcPr>
          <w:p w14:paraId="58905B4C" w14:textId="77777777" w:rsidR="00A72D99" w:rsidRPr="00D75DDA" w:rsidRDefault="00A72D99" w:rsidP="00453820">
            <w:pPr>
              <w:pStyle w:val="NormalWeb"/>
              <w:widowControl w:val="0"/>
              <w:autoSpaceDE w:val="0"/>
              <w:autoSpaceDN w:val="0"/>
              <w:spacing w:before="60" w:after="0"/>
              <w:rPr>
                <w:rStyle w:val="apple-tab-span"/>
                <w:rFonts w:ascii="Calibri" w:eastAsia="Calibri" w:hAnsi="Calibri"/>
                <w:color w:val="000000"/>
                <w:sz w:val="28"/>
                <w:szCs w:val="28"/>
              </w:rPr>
            </w:pPr>
            <w:r w:rsidRPr="00D75DDA">
              <w:rPr>
                <w:rFonts w:ascii="Calibri" w:eastAsia="Calibri" w:hAnsi="Calibri"/>
                <w:b/>
                <w:bCs/>
                <w:color w:val="000000"/>
                <w:sz w:val="28"/>
                <w:szCs w:val="28"/>
              </w:rPr>
              <w:t>1.</w:t>
            </w:r>
          </w:p>
        </w:tc>
        <w:tc>
          <w:tcPr>
            <w:tcW w:w="8489" w:type="dxa"/>
            <w:gridSpan w:val="2"/>
            <w:shd w:val="clear" w:color="auto" w:fill="auto"/>
          </w:tcPr>
          <w:p w14:paraId="350B4E8C" w14:textId="77777777" w:rsidR="00A72D99" w:rsidRPr="00D75DDA" w:rsidRDefault="00A72D99" w:rsidP="00453820">
            <w:pPr>
              <w:pStyle w:val="NormalWeb"/>
              <w:widowControl w:val="0"/>
              <w:autoSpaceDE w:val="0"/>
              <w:autoSpaceDN w:val="0"/>
              <w:spacing w:before="60" w:after="0"/>
              <w:rPr>
                <w:rFonts w:ascii="Calibri" w:eastAsia="Calibri" w:hAnsi="Calibri"/>
                <w:sz w:val="22"/>
                <w:szCs w:val="22"/>
              </w:rPr>
            </w:pPr>
            <w:r w:rsidRPr="00D75DDA">
              <w:rPr>
                <w:rFonts w:ascii="Calibri" w:eastAsia="Calibri" w:hAnsi="Calibri"/>
                <w:b/>
                <w:bCs/>
                <w:color w:val="000000"/>
                <w:sz w:val="28"/>
                <w:szCs w:val="28"/>
              </w:rPr>
              <w:t>Introduction</w:t>
            </w:r>
          </w:p>
        </w:tc>
      </w:tr>
      <w:tr w:rsidR="00A72D99" w:rsidRPr="002036AD" w14:paraId="594F80EC" w14:textId="77777777" w:rsidTr="00453820">
        <w:trPr>
          <w:trHeight w:val="524"/>
        </w:trPr>
        <w:tc>
          <w:tcPr>
            <w:tcW w:w="566" w:type="dxa"/>
            <w:shd w:val="clear" w:color="auto" w:fill="auto"/>
          </w:tcPr>
          <w:p w14:paraId="2BA50F1B"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1.1</w:t>
            </w:r>
          </w:p>
        </w:tc>
        <w:tc>
          <w:tcPr>
            <w:tcW w:w="6144" w:type="dxa"/>
            <w:shd w:val="clear" w:color="auto" w:fill="auto"/>
          </w:tcPr>
          <w:p w14:paraId="76415785"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Purpose</w:t>
            </w:r>
          </w:p>
        </w:tc>
        <w:tc>
          <w:tcPr>
            <w:tcW w:w="2345" w:type="dxa"/>
            <w:shd w:val="clear" w:color="auto" w:fill="auto"/>
          </w:tcPr>
          <w:p w14:paraId="43C78BEB"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4</w:t>
            </w:r>
          </w:p>
        </w:tc>
      </w:tr>
      <w:tr w:rsidR="00A72D99" w:rsidRPr="002036AD" w14:paraId="76E32581" w14:textId="77777777" w:rsidTr="00453820">
        <w:trPr>
          <w:trHeight w:val="524"/>
        </w:trPr>
        <w:tc>
          <w:tcPr>
            <w:tcW w:w="566" w:type="dxa"/>
            <w:shd w:val="clear" w:color="auto" w:fill="auto"/>
          </w:tcPr>
          <w:p w14:paraId="5A11D3AC"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1.2</w:t>
            </w:r>
          </w:p>
        </w:tc>
        <w:tc>
          <w:tcPr>
            <w:tcW w:w="6144" w:type="dxa"/>
            <w:shd w:val="clear" w:color="auto" w:fill="auto"/>
          </w:tcPr>
          <w:p w14:paraId="78F24393"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Scope</w:t>
            </w:r>
          </w:p>
        </w:tc>
        <w:tc>
          <w:tcPr>
            <w:tcW w:w="2345" w:type="dxa"/>
            <w:shd w:val="clear" w:color="auto" w:fill="auto"/>
          </w:tcPr>
          <w:p w14:paraId="0117534B"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4</w:t>
            </w:r>
          </w:p>
        </w:tc>
      </w:tr>
      <w:tr w:rsidR="00A72D99" w:rsidRPr="002036AD" w14:paraId="53DCB1CB" w14:textId="77777777" w:rsidTr="00453820">
        <w:trPr>
          <w:trHeight w:val="524"/>
        </w:trPr>
        <w:tc>
          <w:tcPr>
            <w:tcW w:w="566" w:type="dxa"/>
            <w:shd w:val="clear" w:color="auto" w:fill="auto"/>
          </w:tcPr>
          <w:p w14:paraId="0322CE17"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1.3</w:t>
            </w:r>
          </w:p>
        </w:tc>
        <w:tc>
          <w:tcPr>
            <w:tcW w:w="6144" w:type="dxa"/>
            <w:shd w:val="clear" w:color="auto" w:fill="auto"/>
          </w:tcPr>
          <w:p w14:paraId="6948E98C"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Definition, Acronyms, Abbreviations</w:t>
            </w:r>
          </w:p>
        </w:tc>
        <w:tc>
          <w:tcPr>
            <w:tcW w:w="2345" w:type="dxa"/>
            <w:shd w:val="clear" w:color="auto" w:fill="auto"/>
          </w:tcPr>
          <w:p w14:paraId="2D348B9C"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4</w:t>
            </w:r>
          </w:p>
        </w:tc>
      </w:tr>
      <w:tr w:rsidR="00A72D99" w:rsidRPr="002036AD" w14:paraId="7554D0A3" w14:textId="77777777" w:rsidTr="00453820">
        <w:trPr>
          <w:trHeight w:val="524"/>
        </w:trPr>
        <w:tc>
          <w:tcPr>
            <w:tcW w:w="566" w:type="dxa"/>
            <w:shd w:val="clear" w:color="auto" w:fill="auto"/>
          </w:tcPr>
          <w:p w14:paraId="549D9595"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1.4</w:t>
            </w:r>
          </w:p>
        </w:tc>
        <w:tc>
          <w:tcPr>
            <w:tcW w:w="6144" w:type="dxa"/>
            <w:shd w:val="clear" w:color="auto" w:fill="auto"/>
          </w:tcPr>
          <w:p w14:paraId="3C8050FE"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References</w:t>
            </w:r>
          </w:p>
        </w:tc>
        <w:tc>
          <w:tcPr>
            <w:tcW w:w="2345" w:type="dxa"/>
            <w:shd w:val="clear" w:color="auto" w:fill="auto"/>
          </w:tcPr>
          <w:p w14:paraId="21AFEE47"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5</w:t>
            </w:r>
          </w:p>
        </w:tc>
      </w:tr>
      <w:tr w:rsidR="00A72D99" w:rsidRPr="002036AD" w14:paraId="64D2ECAC" w14:textId="77777777" w:rsidTr="00453820">
        <w:trPr>
          <w:trHeight w:val="524"/>
        </w:trPr>
        <w:tc>
          <w:tcPr>
            <w:tcW w:w="566" w:type="dxa"/>
            <w:shd w:val="clear" w:color="auto" w:fill="auto"/>
          </w:tcPr>
          <w:p w14:paraId="51D4FBEB"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1.5</w:t>
            </w:r>
          </w:p>
        </w:tc>
        <w:tc>
          <w:tcPr>
            <w:tcW w:w="6144" w:type="dxa"/>
            <w:shd w:val="clear" w:color="auto" w:fill="auto"/>
          </w:tcPr>
          <w:p w14:paraId="72D14634"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Developer's Responsibilities</w:t>
            </w:r>
          </w:p>
        </w:tc>
        <w:tc>
          <w:tcPr>
            <w:tcW w:w="2345" w:type="dxa"/>
            <w:shd w:val="clear" w:color="auto" w:fill="auto"/>
          </w:tcPr>
          <w:p w14:paraId="617F1EF1"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5</w:t>
            </w:r>
          </w:p>
        </w:tc>
      </w:tr>
      <w:tr w:rsidR="00A72D99" w:rsidRPr="002036AD" w14:paraId="557D97EB" w14:textId="77777777" w:rsidTr="00453820">
        <w:trPr>
          <w:trHeight w:val="625"/>
        </w:trPr>
        <w:tc>
          <w:tcPr>
            <w:tcW w:w="566" w:type="dxa"/>
            <w:shd w:val="clear" w:color="auto" w:fill="auto"/>
          </w:tcPr>
          <w:p w14:paraId="0ACE7C9F" w14:textId="77777777" w:rsidR="00A72D99" w:rsidRPr="00D75DDA" w:rsidRDefault="00A72D99" w:rsidP="00453820">
            <w:pPr>
              <w:pStyle w:val="NormalWeb"/>
              <w:widowControl w:val="0"/>
              <w:autoSpaceDE w:val="0"/>
              <w:autoSpaceDN w:val="0"/>
              <w:spacing w:before="60" w:after="0"/>
              <w:rPr>
                <w:rStyle w:val="apple-tab-span"/>
                <w:rFonts w:ascii="Calibri" w:eastAsia="Calibri" w:hAnsi="Calibri"/>
                <w:color w:val="000000"/>
                <w:sz w:val="28"/>
                <w:szCs w:val="28"/>
              </w:rPr>
            </w:pPr>
            <w:r w:rsidRPr="00D75DDA">
              <w:rPr>
                <w:rFonts w:ascii="Calibri" w:eastAsia="Calibri" w:hAnsi="Calibri"/>
                <w:b/>
                <w:bCs/>
                <w:color w:val="000000"/>
                <w:sz w:val="28"/>
                <w:szCs w:val="28"/>
              </w:rPr>
              <w:t>2.</w:t>
            </w:r>
          </w:p>
        </w:tc>
        <w:tc>
          <w:tcPr>
            <w:tcW w:w="8489" w:type="dxa"/>
            <w:gridSpan w:val="2"/>
            <w:shd w:val="clear" w:color="auto" w:fill="auto"/>
          </w:tcPr>
          <w:p w14:paraId="2E8F9616" w14:textId="77777777" w:rsidR="00A72D99" w:rsidRPr="00D75DDA" w:rsidRDefault="00A72D99" w:rsidP="00453820">
            <w:pPr>
              <w:pStyle w:val="NormalWeb"/>
              <w:widowControl w:val="0"/>
              <w:autoSpaceDE w:val="0"/>
              <w:autoSpaceDN w:val="0"/>
              <w:spacing w:before="60" w:after="0"/>
              <w:rPr>
                <w:rFonts w:ascii="Calibri" w:eastAsia="Calibri" w:hAnsi="Calibri"/>
                <w:sz w:val="22"/>
                <w:szCs w:val="22"/>
              </w:rPr>
            </w:pPr>
            <w:r w:rsidRPr="00D75DDA">
              <w:rPr>
                <w:rFonts w:ascii="Calibri" w:eastAsia="Calibri" w:hAnsi="Calibri"/>
                <w:b/>
                <w:bCs/>
                <w:color w:val="000000"/>
                <w:sz w:val="28"/>
                <w:szCs w:val="28"/>
              </w:rPr>
              <w:t>General Description</w:t>
            </w:r>
          </w:p>
        </w:tc>
      </w:tr>
      <w:tr w:rsidR="00A72D99" w:rsidRPr="002036AD" w14:paraId="380BFEEC" w14:textId="77777777" w:rsidTr="00453820">
        <w:trPr>
          <w:trHeight w:val="524"/>
        </w:trPr>
        <w:tc>
          <w:tcPr>
            <w:tcW w:w="566" w:type="dxa"/>
            <w:shd w:val="clear" w:color="auto" w:fill="auto"/>
          </w:tcPr>
          <w:p w14:paraId="4E39E89D"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2.1</w:t>
            </w:r>
          </w:p>
        </w:tc>
        <w:tc>
          <w:tcPr>
            <w:tcW w:w="6144" w:type="dxa"/>
            <w:shd w:val="clear" w:color="auto" w:fill="auto"/>
          </w:tcPr>
          <w:p w14:paraId="1E9DAB80"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Product Function Overview</w:t>
            </w:r>
          </w:p>
        </w:tc>
        <w:tc>
          <w:tcPr>
            <w:tcW w:w="2345" w:type="dxa"/>
            <w:shd w:val="clear" w:color="auto" w:fill="auto"/>
          </w:tcPr>
          <w:p w14:paraId="21C90686"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6</w:t>
            </w:r>
          </w:p>
        </w:tc>
      </w:tr>
      <w:tr w:rsidR="00A72D99" w:rsidRPr="002036AD" w14:paraId="52A4CB87" w14:textId="77777777" w:rsidTr="00453820">
        <w:trPr>
          <w:trHeight w:val="524"/>
        </w:trPr>
        <w:tc>
          <w:tcPr>
            <w:tcW w:w="566" w:type="dxa"/>
            <w:shd w:val="clear" w:color="auto" w:fill="auto"/>
          </w:tcPr>
          <w:p w14:paraId="3F3F7F13"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2.2</w:t>
            </w:r>
          </w:p>
        </w:tc>
        <w:tc>
          <w:tcPr>
            <w:tcW w:w="6144" w:type="dxa"/>
            <w:shd w:val="clear" w:color="auto" w:fill="auto"/>
          </w:tcPr>
          <w:p w14:paraId="01FABF7E"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User Characteristics</w:t>
            </w:r>
          </w:p>
        </w:tc>
        <w:tc>
          <w:tcPr>
            <w:tcW w:w="2345" w:type="dxa"/>
            <w:shd w:val="clear" w:color="auto" w:fill="auto"/>
          </w:tcPr>
          <w:p w14:paraId="0B90F21C"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6</w:t>
            </w:r>
          </w:p>
        </w:tc>
      </w:tr>
      <w:tr w:rsidR="00A72D99" w:rsidRPr="002036AD" w14:paraId="4E5F9671" w14:textId="77777777" w:rsidTr="00453820">
        <w:trPr>
          <w:trHeight w:val="524"/>
        </w:trPr>
        <w:tc>
          <w:tcPr>
            <w:tcW w:w="566" w:type="dxa"/>
            <w:shd w:val="clear" w:color="auto" w:fill="auto"/>
          </w:tcPr>
          <w:p w14:paraId="1720E316"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2.3</w:t>
            </w:r>
          </w:p>
        </w:tc>
        <w:tc>
          <w:tcPr>
            <w:tcW w:w="6144" w:type="dxa"/>
            <w:shd w:val="clear" w:color="auto" w:fill="auto"/>
          </w:tcPr>
          <w:p w14:paraId="63B48082"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General Constraints</w:t>
            </w:r>
          </w:p>
        </w:tc>
        <w:tc>
          <w:tcPr>
            <w:tcW w:w="2345" w:type="dxa"/>
            <w:shd w:val="clear" w:color="auto" w:fill="auto"/>
          </w:tcPr>
          <w:p w14:paraId="1EB2D9F0"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6</w:t>
            </w:r>
          </w:p>
        </w:tc>
      </w:tr>
      <w:tr w:rsidR="00A72D99" w:rsidRPr="002036AD" w14:paraId="21E8AEAA" w14:textId="77777777" w:rsidTr="00453820">
        <w:trPr>
          <w:trHeight w:val="524"/>
        </w:trPr>
        <w:tc>
          <w:tcPr>
            <w:tcW w:w="566" w:type="dxa"/>
            <w:shd w:val="clear" w:color="auto" w:fill="auto"/>
          </w:tcPr>
          <w:p w14:paraId="441B471D"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2.4</w:t>
            </w:r>
          </w:p>
        </w:tc>
        <w:tc>
          <w:tcPr>
            <w:tcW w:w="6144" w:type="dxa"/>
            <w:shd w:val="clear" w:color="auto" w:fill="auto"/>
          </w:tcPr>
          <w:p w14:paraId="65840A1C"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General Assumptions &amp; Dependencies</w:t>
            </w:r>
          </w:p>
        </w:tc>
        <w:tc>
          <w:tcPr>
            <w:tcW w:w="2345" w:type="dxa"/>
            <w:shd w:val="clear" w:color="auto" w:fill="auto"/>
          </w:tcPr>
          <w:p w14:paraId="1584C790"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7</w:t>
            </w:r>
          </w:p>
        </w:tc>
      </w:tr>
      <w:tr w:rsidR="00A72D99" w:rsidRPr="002036AD" w14:paraId="71C8750C" w14:textId="77777777" w:rsidTr="00453820">
        <w:trPr>
          <w:trHeight w:val="625"/>
        </w:trPr>
        <w:tc>
          <w:tcPr>
            <w:tcW w:w="566" w:type="dxa"/>
            <w:shd w:val="clear" w:color="auto" w:fill="auto"/>
          </w:tcPr>
          <w:p w14:paraId="768170F1" w14:textId="77777777" w:rsidR="00A72D99" w:rsidRPr="00D75DDA" w:rsidRDefault="00A72D99" w:rsidP="00453820">
            <w:pPr>
              <w:pStyle w:val="NormalWeb"/>
              <w:widowControl w:val="0"/>
              <w:autoSpaceDE w:val="0"/>
              <w:autoSpaceDN w:val="0"/>
              <w:spacing w:before="60" w:after="0"/>
              <w:rPr>
                <w:rStyle w:val="apple-tab-span"/>
                <w:rFonts w:ascii="Calibri" w:eastAsia="Calibri" w:hAnsi="Calibri"/>
                <w:color w:val="000000"/>
                <w:sz w:val="28"/>
                <w:szCs w:val="28"/>
              </w:rPr>
            </w:pPr>
            <w:r w:rsidRPr="00D75DDA">
              <w:rPr>
                <w:rFonts w:ascii="Calibri" w:eastAsia="Calibri" w:hAnsi="Calibri"/>
                <w:b/>
                <w:bCs/>
                <w:color w:val="000000"/>
                <w:sz w:val="28"/>
                <w:szCs w:val="28"/>
              </w:rPr>
              <w:t>3.</w:t>
            </w:r>
          </w:p>
        </w:tc>
        <w:tc>
          <w:tcPr>
            <w:tcW w:w="8489" w:type="dxa"/>
            <w:gridSpan w:val="2"/>
            <w:shd w:val="clear" w:color="auto" w:fill="auto"/>
          </w:tcPr>
          <w:p w14:paraId="5ED6CECD" w14:textId="77777777" w:rsidR="00A72D99" w:rsidRPr="00D75DDA" w:rsidRDefault="00A72D99" w:rsidP="00453820">
            <w:pPr>
              <w:pStyle w:val="NormalWeb"/>
              <w:widowControl w:val="0"/>
              <w:autoSpaceDE w:val="0"/>
              <w:autoSpaceDN w:val="0"/>
              <w:spacing w:before="60" w:after="0"/>
              <w:rPr>
                <w:rFonts w:ascii="Calibri" w:eastAsia="Calibri" w:hAnsi="Calibri"/>
                <w:sz w:val="22"/>
                <w:szCs w:val="22"/>
              </w:rPr>
            </w:pPr>
            <w:r w:rsidRPr="00D75DDA">
              <w:rPr>
                <w:rFonts w:ascii="Calibri" w:eastAsia="Calibri" w:hAnsi="Calibri"/>
                <w:b/>
                <w:bCs/>
                <w:color w:val="000000"/>
                <w:sz w:val="28"/>
                <w:szCs w:val="28"/>
              </w:rPr>
              <w:t>Specific Requirements</w:t>
            </w:r>
          </w:p>
        </w:tc>
      </w:tr>
      <w:tr w:rsidR="00A72D99" w:rsidRPr="002036AD" w14:paraId="3FB8ACBD" w14:textId="77777777" w:rsidTr="00453820">
        <w:trPr>
          <w:trHeight w:val="524"/>
        </w:trPr>
        <w:tc>
          <w:tcPr>
            <w:tcW w:w="566" w:type="dxa"/>
            <w:shd w:val="clear" w:color="auto" w:fill="auto"/>
          </w:tcPr>
          <w:p w14:paraId="323F40C0"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3.1</w:t>
            </w:r>
          </w:p>
        </w:tc>
        <w:tc>
          <w:tcPr>
            <w:tcW w:w="6144" w:type="dxa"/>
            <w:shd w:val="clear" w:color="auto" w:fill="auto"/>
          </w:tcPr>
          <w:p w14:paraId="3FA3D519"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Inputs &amp; Outputs</w:t>
            </w:r>
          </w:p>
        </w:tc>
        <w:tc>
          <w:tcPr>
            <w:tcW w:w="2345" w:type="dxa"/>
            <w:shd w:val="clear" w:color="auto" w:fill="auto"/>
          </w:tcPr>
          <w:p w14:paraId="0B3307A3"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8</w:t>
            </w:r>
          </w:p>
        </w:tc>
      </w:tr>
      <w:tr w:rsidR="00A72D99" w:rsidRPr="002036AD" w14:paraId="3698785E" w14:textId="77777777" w:rsidTr="00453820">
        <w:trPr>
          <w:trHeight w:val="524"/>
        </w:trPr>
        <w:tc>
          <w:tcPr>
            <w:tcW w:w="566" w:type="dxa"/>
            <w:shd w:val="clear" w:color="auto" w:fill="auto"/>
          </w:tcPr>
          <w:p w14:paraId="2AC7B52A"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3.2</w:t>
            </w:r>
          </w:p>
        </w:tc>
        <w:tc>
          <w:tcPr>
            <w:tcW w:w="6144" w:type="dxa"/>
            <w:shd w:val="clear" w:color="auto" w:fill="auto"/>
          </w:tcPr>
          <w:p w14:paraId="4A7DD251"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Functional Requirements</w:t>
            </w:r>
          </w:p>
        </w:tc>
        <w:tc>
          <w:tcPr>
            <w:tcW w:w="2345" w:type="dxa"/>
            <w:shd w:val="clear" w:color="auto" w:fill="auto"/>
          </w:tcPr>
          <w:p w14:paraId="57FA40E5"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9</w:t>
            </w:r>
          </w:p>
        </w:tc>
      </w:tr>
      <w:tr w:rsidR="00A72D99" w:rsidRPr="002036AD" w14:paraId="46A9A7E9" w14:textId="77777777" w:rsidTr="00453820">
        <w:trPr>
          <w:trHeight w:val="524"/>
        </w:trPr>
        <w:tc>
          <w:tcPr>
            <w:tcW w:w="566" w:type="dxa"/>
            <w:shd w:val="clear" w:color="auto" w:fill="auto"/>
          </w:tcPr>
          <w:p w14:paraId="124E8C90"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3.3</w:t>
            </w:r>
          </w:p>
        </w:tc>
        <w:tc>
          <w:tcPr>
            <w:tcW w:w="6144" w:type="dxa"/>
            <w:shd w:val="clear" w:color="auto" w:fill="auto"/>
          </w:tcPr>
          <w:p w14:paraId="6A731EB1"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External Interface Requirements</w:t>
            </w:r>
          </w:p>
        </w:tc>
        <w:tc>
          <w:tcPr>
            <w:tcW w:w="2345" w:type="dxa"/>
            <w:shd w:val="clear" w:color="auto" w:fill="auto"/>
          </w:tcPr>
          <w:p w14:paraId="5D6D56D9"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9</w:t>
            </w:r>
          </w:p>
        </w:tc>
      </w:tr>
      <w:tr w:rsidR="00A72D99" w:rsidRPr="002036AD" w14:paraId="7C977C56" w14:textId="77777777" w:rsidTr="00453820">
        <w:trPr>
          <w:trHeight w:val="524"/>
        </w:trPr>
        <w:tc>
          <w:tcPr>
            <w:tcW w:w="566" w:type="dxa"/>
            <w:shd w:val="clear" w:color="auto" w:fill="auto"/>
          </w:tcPr>
          <w:p w14:paraId="759B70C1"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3.4</w:t>
            </w:r>
          </w:p>
        </w:tc>
        <w:tc>
          <w:tcPr>
            <w:tcW w:w="6144" w:type="dxa"/>
            <w:shd w:val="clear" w:color="auto" w:fill="auto"/>
          </w:tcPr>
          <w:p w14:paraId="67419785"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Performance Constraints</w:t>
            </w:r>
          </w:p>
        </w:tc>
        <w:tc>
          <w:tcPr>
            <w:tcW w:w="2345" w:type="dxa"/>
            <w:shd w:val="clear" w:color="auto" w:fill="auto"/>
          </w:tcPr>
          <w:p w14:paraId="5A5EA973"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sz w:val="22"/>
                <w:szCs w:val="22"/>
              </w:rPr>
              <w:t>9</w:t>
            </w:r>
          </w:p>
        </w:tc>
      </w:tr>
      <w:tr w:rsidR="00A72D99" w:rsidRPr="002036AD" w14:paraId="43CEBF11" w14:textId="77777777" w:rsidTr="00453820">
        <w:trPr>
          <w:trHeight w:val="524"/>
        </w:trPr>
        <w:tc>
          <w:tcPr>
            <w:tcW w:w="566" w:type="dxa"/>
            <w:shd w:val="clear" w:color="auto" w:fill="auto"/>
          </w:tcPr>
          <w:p w14:paraId="5A89EE18"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3.5</w:t>
            </w:r>
          </w:p>
        </w:tc>
        <w:tc>
          <w:tcPr>
            <w:tcW w:w="6144" w:type="dxa"/>
            <w:shd w:val="clear" w:color="auto" w:fill="auto"/>
          </w:tcPr>
          <w:p w14:paraId="787FFC7C"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Design Constraints</w:t>
            </w:r>
          </w:p>
        </w:tc>
        <w:tc>
          <w:tcPr>
            <w:tcW w:w="2345" w:type="dxa"/>
            <w:shd w:val="clear" w:color="auto" w:fill="auto"/>
          </w:tcPr>
          <w:p w14:paraId="61062538"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10</w:t>
            </w:r>
          </w:p>
        </w:tc>
      </w:tr>
      <w:tr w:rsidR="00A72D99" w:rsidRPr="002036AD" w14:paraId="0722772C" w14:textId="77777777" w:rsidTr="00453820">
        <w:trPr>
          <w:trHeight w:val="524"/>
        </w:trPr>
        <w:tc>
          <w:tcPr>
            <w:tcW w:w="566" w:type="dxa"/>
            <w:shd w:val="clear" w:color="auto" w:fill="auto"/>
          </w:tcPr>
          <w:p w14:paraId="6D84D454"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p>
        </w:tc>
        <w:tc>
          <w:tcPr>
            <w:tcW w:w="6144" w:type="dxa"/>
            <w:shd w:val="clear" w:color="auto" w:fill="auto"/>
          </w:tcPr>
          <w:p w14:paraId="1BD27C99"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3.5.1    Software Constraints</w:t>
            </w:r>
          </w:p>
        </w:tc>
        <w:tc>
          <w:tcPr>
            <w:tcW w:w="2345" w:type="dxa"/>
            <w:shd w:val="clear" w:color="auto" w:fill="auto"/>
          </w:tcPr>
          <w:p w14:paraId="7502CA94"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10</w:t>
            </w:r>
          </w:p>
        </w:tc>
      </w:tr>
      <w:tr w:rsidR="00A72D99" w:rsidRPr="002036AD" w14:paraId="04822908" w14:textId="77777777" w:rsidTr="00453820">
        <w:trPr>
          <w:trHeight w:val="524"/>
        </w:trPr>
        <w:tc>
          <w:tcPr>
            <w:tcW w:w="566" w:type="dxa"/>
            <w:shd w:val="clear" w:color="auto" w:fill="auto"/>
          </w:tcPr>
          <w:p w14:paraId="50427992"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p>
        </w:tc>
        <w:tc>
          <w:tcPr>
            <w:tcW w:w="6144" w:type="dxa"/>
            <w:shd w:val="clear" w:color="auto" w:fill="auto"/>
          </w:tcPr>
          <w:p w14:paraId="213EC4C9"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3.5.2    Hardware Constraints</w:t>
            </w:r>
          </w:p>
        </w:tc>
        <w:tc>
          <w:tcPr>
            <w:tcW w:w="2345" w:type="dxa"/>
            <w:shd w:val="clear" w:color="auto" w:fill="auto"/>
          </w:tcPr>
          <w:p w14:paraId="00101855"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10</w:t>
            </w:r>
          </w:p>
        </w:tc>
      </w:tr>
      <w:tr w:rsidR="00A72D99" w:rsidRPr="002036AD" w14:paraId="2AFC52DE" w14:textId="77777777" w:rsidTr="00453820">
        <w:trPr>
          <w:trHeight w:val="524"/>
        </w:trPr>
        <w:tc>
          <w:tcPr>
            <w:tcW w:w="566" w:type="dxa"/>
            <w:shd w:val="clear" w:color="auto" w:fill="auto"/>
          </w:tcPr>
          <w:p w14:paraId="106CDB92"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p>
        </w:tc>
        <w:tc>
          <w:tcPr>
            <w:tcW w:w="6144" w:type="dxa"/>
            <w:shd w:val="clear" w:color="auto" w:fill="auto"/>
          </w:tcPr>
          <w:p w14:paraId="3B3031FF" w14:textId="77777777" w:rsidR="00A72D99" w:rsidRPr="00D75DDA" w:rsidRDefault="00A72D99" w:rsidP="00453820">
            <w:pPr>
              <w:pStyle w:val="NormalWeb"/>
              <w:widowControl w:val="0"/>
              <w:autoSpaceDE w:val="0"/>
              <w:autoSpaceDN w:val="0"/>
              <w:spacing w:before="0" w:after="0"/>
              <w:rPr>
                <w:rStyle w:val="apple-tab-span"/>
                <w:rFonts w:ascii="Calibri" w:eastAsia="Calibri" w:hAnsi="Calibri"/>
                <w:color w:val="000000"/>
                <w:sz w:val="28"/>
                <w:szCs w:val="28"/>
              </w:rPr>
            </w:pPr>
            <w:r w:rsidRPr="00D75DDA">
              <w:rPr>
                <w:rFonts w:ascii="Calibri" w:eastAsia="Calibri" w:hAnsi="Calibri"/>
                <w:color w:val="000000"/>
                <w:sz w:val="28"/>
                <w:szCs w:val="28"/>
              </w:rPr>
              <w:t>3.5.3    Acceptance Criteria</w:t>
            </w:r>
          </w:p>
        </w:tc>
        <w:tc>
          <w:tcPr>
            <w:tcW w:w="2345" w:type="dxa"/>
            <w:shd w:val="clear" w:color="auto" w:fill="auto"/>
          </w:tcPr>
          <w:p w14:paraId="42FACFA2" w14:textId="77777777" w:rsidR="00A72D99" w:rsidRPr="00D75DDA" w:rsidRDefault="00A72D99" w:rsidP="00453820">
            <w:pPr>
              <w:pStyle w:val="NormalWeb"/>
              <w:widowControl w:val="0"/>
              <w:autoSpaceDE w:val="0"/>
              <w:autoSpaceDN w:val="0"/>
              <w:spacing w:before="0" w:after="0"/>
              <w:rPr>
                <w:rFonts w:ascii="Calibri" w:eastAsia="Calibri" w:hAnsi="Calibri"/>
                <w:sz w:val="22"/>
                <w:szCs w:val="22"/>
              </w:rPr>
            </w:pPr>
            <w:r w:rsidRPr="00D75DDA">
              <w:rPr>
                <w:rFonts w:ascii="Calibri" w:eastAsia="Calibri" w:hAnsi="Calibri"/>
                <w:color w:val="000000"/>
                <w:sz w:val="28"/>
                <w:szCs w:val="28"/>
              </w:rPr>
              <w:t>10</w:t>
            </w:r>
          </w:p>
        </w:tc>
      </w:tr>
    </w:tbl>
    <w:p w14:paraId="2D03E066" w14:textId="77777777" w:rsidR="00A72D99" w:rsidRDefault="00A72D99" w:rsidP="00A72D99">
      <w:pPr>
        <w:pStyle w:val="ListParagraph"/>
        <w:tabs>
          <w:tab w:val="left" w:pos="592"/>
          <w:tab w:val="left" w:pos="593"/>
        </w:tabs>
        <w:ind w:left="0"/>
        <w:jc w:val="center"/>
        <w:rPr>
          <w:rFonts w:ascii="Times New Roman" w:hAnsi="Times New Roman"/>
          <w:b/>
          <w:sz w:val="36"/>
          <w:szCs w:val="28"/>
        </w:rPr>
      </w:pPr>
    </w:p>
    <w:p w14:paraId="08C4630E" w14:textId="77777777" w:rsidR="00A72D99" w:rsidRPr="00B821AB" w:rsidRDefault="00A72D99" w:rsidP="00A72D99">
      <w:pPr>
        <w:pStyle w:val="ListParagraph"/>
        <w:tabs>
          <w:tab w:val="left" w:pos="592"/>
          <w:tab w:val="left" w:pos="593"/>
        </w:tabs>
        <w:ind w:left="0"/>
        <w:jc w:val="center"/>
        <w:rPr>
          <w:rFonts w:ascii="Times New Roman" w:hAnsi="Times New Roman"/>
          <w:b/>
          <w:sz w:val="36"/>
          <w:szCs w:val="28"/>
        </w:rPr>
      </w:pPr>
      <w:r w:rsidRPr="00B821AB">
        <w:rPr>
          <w:rFonts w:ascii="Times New Roman" w:hAnsi="Times New Roman"/>
          <w:b/>
          <w:sz w:val="36"/>
          <w:szCs w:val="28"/>
        </w:rPr>
        <w:lastRenderedPageBreak/>
        <w:t>ABSTRACT</w:t>
      </w:r>
    </w:p>
    <w:p w14:paraId="7118B3D3" w14:textId="77777777" w:rsidR="00A72D99" w:rsidRDefault="00A72D99" w:rsidP="00A72D99">
      <w:pPr>
        <w:pStyle w:val="BodyText"/>
        <w:jc w:val="both"/>
      </w:pPr>
    </w:p>
    <w:p w14:paraId="5BB79824" w14:textId="77777777" w:rsidR="00A72D99" w:rsidRPr="00B821AB" w:rsidRDefault="00A72D99" w:rsidP="00A72D99">
      <w:pPr>
        <w:pStyle w:val="BodyText"/>
        <w:spacing w:line="480" w:lineRule="auto"/>
        <w:jc w:val="both"/>
      </w:pPr>
      <w:r w:rsidRPr="00B821AB">
        <w:t>A graph-coloring-based algorithm for the exam scheduling application, with the objective of achieving fairness, accuracy, and optimal exam time period. Through the work, we consider few assumptions and constraints, closely related to the general exam scheduling problem, and mainly driven from accumulated experience at various universities. The performance of the algorithm is also a major concern of this SRS.</w:t>
      </w:r>
      <w:r w:rsidRPr="00B821AB">
        <w:rPr>
          <w:color w:val="24292E"/>
          <w:shd w:val="clear" w:color="auto" w:fill="FFFFFF"/>
        </w:rPr>
        <w:t xml:space="preserve"> We are scheduling exams at a university using Graph Coloring. The algorithm can be used for any university, but for testing purposes, we have tuned the program for IIT Kanpur, with data of even semester for the academic year 2014-15.</w:t>
      </w:r>
    </w:p>
    <w:p w14:paraId="2D548BE6" w14:textId="77777777" w:rsidR="00A72D99" w:rsidRDefault="00A72D99" w:rsidP="00A72D99">
      <w:pPr>
        <w:pStyle w:val="BodyText"/>
        <w:jc w:val="both"/>
        <w:rPr>
          <w:sz w:val="29"/>
        </w:rPr>
      </w:pPr>
    </w:p>
    <w:p w14:paraId="1F87C2D6" w14:textId="77777777" w:rsidR="00A72D99" w:rsidRDefault="00A72D99" w:rsidP="00A72D99">
      <w:pPr>
        <w:pStyle w:val="BodyText"/>
        <w:jc w:val="both"/>
        <w:rPr>
          <w:sz w:val="29"/>
        </w:rPr>
      </w:pPr>
    </w:p>
    <w:p w14:paraId="364A3BC6" w14:textId="77777777" w:rsidR="00A72D99" w:rsidRDefault="00A72D99" w:rsidP="00A72D99">
      <w:pPr>
        <w:pStyle w:val="BodyText"/>
        <w:jc w:val="both"/>
        <w:rPr>
          <w:sz w:val="29"/>
        </w:rPr>
      </w:pPr>
    </w:p>
    <w:p w14:paraId="58E3DEF7" w14:textId="77777777" w:rsidR="00A72D99" w:rsidRDefault="00A72D99" w:rsidP="00A72D99">
      <w:pPr>
        <w:pStyle w:val="BodyText"/>
        <w:jc w:val="both"/>
        <w:rPr>
          <w:sz w:val="29"/>
        </w:rPr>
      </w:pPr>
    </w:p>
    <w:p w14:paraId="38ED80DF" w14:textId="77777777" w:rsidR="00A72D99" w:rsidRDefault="00A72D99" w:rsidP="00A72D99">
      <w:pPr>
        <w:pStyle w:val="BodyText"/>
        <w:jc w:val="both"/>
        <w:rPr>
          <w:sz w:val="29"/>
        </w:rPr>
      </w:pPr>
    </w:p>
    <w:p w14:paraId="0A75CE5F" w14:textId="77777777" w:rsidR="00A72D99" w:rsidRDefault="00A72D99" w:rsidP="00A72D99">
      <w:pPr>
        <w:pStyle w:val="BodyText"/>
        <w:jc w:val="both"/>
        <w:rPr>
          <w:sz w:val="29"/>
        </w:rPr>
      </w:pPr>
    </w:p>
    <w:p w14:paraId="647AC071" w14:textId="77777777" w:rsidR="00A72D99" w:rsidRDefault="00A72D99" w:rsidP="00A72D99">
      <w:pPr>
        <w:pStyle w:val="BodyText"/>
        <w:jc w:val="both"/>
        <w:rPr>
          <w:sz w:val="29"/>
        </w:rPr>
      </w:pPr>
    </w:p>
    <w:p w14:paraId="54359627" w14:textId="77777777" w:rsidR="00A72D99" w:rsidRDefault="00A72D99" w:rsidP="00A72D99">
      <w:pPr>
        <w:pStyle w:val="BodyText"/>
        <w:jc w:val="both"/>
        <w:rPr>
          <w:sz w:val="29"/>
        </w:rPr>
      </w:pPr>
    </w:p>
    <w:p w14:paraId="26CE2D9C" w14:textId="77777777" w:rsidR="00A72D99" w:rsidRDefault="00A72D99" w:rsidP="00A72D99">
      <w:pPr>
        <w:pStyle w:val="BodyText"/>
        <w:jc w:val="both"/>
        <w:rPr>
          <w:sz w:val="29"/>
        </w:rPr>
      </w:pPr>
    </w:p>
    <w:p w14:paraId="4EB89289" w14:textId="77777777" w:rsidR="00A72D99" w:rsidRDefault="00A72D99" w:rsidP="00A72D99">
      <w:pPr>
        <w:pStyle w:val="BodyText"/>
        <w:jc w:val="both"/>
        <w:rPr>
          <w:sz w:val="29"/>
        </w:rPr>
      </w:pPr>
    </w:p>
    <w:p w14:paraId="19DA7BF2" w14:textId="77777777" w:rsidR="00A72D99" w:rsidRDefault="00A72D99" w:rsidP="00A72D99">
      <w:pPr>
        <w:pStyle w:val="BodyText"/>
        <w:jc w:val="both"/>
        <w:rPr>
          <w:sz w:val="29"/>
        </w:rPr>
      </w:pPr>
    </w:p>
    <w:p w14:paraId="6DD1B526" w14:textId="77777777" w:rsidR="00A72D99" w:rsidRDefault="00A72D99" w:rsidP="00A72D99">
      <w:pPr>
        <w:pStyle w:val="BodyText"/>
        <w:jc w:val="both"/>
        <w:rPr>
          <w:sz w:val="29"/>
        </w:rPr>
      </w:pPr>
    </w:p>
    <w:p w14:paraId="211F6286" w14:textId="77777777" w:rsidR="00A72D99" w:rsidRDefault="00A72D99" w:rsidP="00A72D99">
      <w:pPr>
        <w:pStyle w:val="BodyText"/>
        <w:jc w:val="both"/>
        <w:rPr>
          <w:sz w:val="29"/>
        </w:rPr>
      </w:pPr>
    </w:p>
    <w:p w14:paraId="4C1381ED" w14:textId="77777777" w:rsidR="00A72D99" w:rsidRDefault="00A72D99" w:rsidP="00A72D99">
      <w:pPr>
        <w:pStyle w:val="BodyText"/>
        <w:jc w:val="both"/>
        <w:rPr>
          <w:sz w:val="29"/>
        </w:rPr>
      </w:pPr>
    </w:p>
    <w:p w14:paraId="236C335F" w14:textId="77777777" w:rsidR="00A72D99" w:rsidRDefault="00A72D99" w:rsidP="00A72D99">
      <w:pPr>
        <w:pStyle w:val="BodyText"/>
        <w:jc w:val="both"/>
        <w:rPr>
          <w:sz w:val="29"/>
        </w:rPr>
      </w:pPr>
    </w:p>
    <w:p w14:paraId="08FB87ED" w14:textId="77777777" w:rsidR="00A72D99" w:rsidRDefault="00A72D99" w:rsidP="0096763C">
      <w:pPr>
        <w:pStyle w:val="Heading1"/>
        <w:keepNext w:val="0"/>
        <w:keepLines w:val="0"/>
        <w:widowControl w:val="0"/>
        <w:numPr>
          <w:ilvl w:val="0"/>
          <w:numId w:val="4"/>
        </w:numPr>
        <w:shd w:val="clear" w:color="auto" w:fill="auto"/>
        <w:tabs>
          <w:tab w:val="clear" w:pos="216"/>
          <w:tab w:val="left" w:pos="593"/>
        </w:tabs>
        <w:autoSpaceDE w:val="0"/>
        <w:autoSpaceDN w:val="0"/>
        <w:spacing w:before="0" w:after="0" w:line="276" w:lineRule="auto"/>
        <w:jc w:val="center"/>
        <w:rPr>
          <w:sz w:val="36"/>
          <w:szCs w:val="36"/>
        </w:rPr>
      </w:pPr>
      <w:r w:rsidRPr="00B821AB">
        <w:rPr>
          <w:sz w:val="36"/>
          <w:szCs w:val="36"/>
        </w:rPr>
        <w:lastRenderedPageBreak/>
        <w:t>IN</w:t>
      </w:r>
      <w:r>
        <w:rPr>
          <w:sz w:val="36"/>
          <w:szCs w:val="36"/>
        </w:rPr>
        <w:t>T</w:t>
      </w:r>
      <w:r w:rsidRPr="00B821AB">
        <w:rPr>
          <w:sz w:val="36"/>
          <w:szCs w:val="36"/>
        </w:rPr>
        <w:t>RODUCTION</w:t>
      </w:r>
    </w:p>
    <w:p w14:paraId="349A3C5B" w14:textId="77777777" w:rsidR="00A72D99" w:rsidRPr="00B821AB" w:rsidRDefault="00A72D99" w:rsidP="0096763C">
      <w:pPr>
        <w:pStyle w:val="Heading1"/>
        <w:keepLines w:val="0"/>
        <w:numPr>
          <w:ilvl w:val="0"/>
          <w:numId w:val="2"/>
        </w:numPr>
        <w:shd w:val="clear" w:color="auto" w:fill="auto"/>
        <w:tabs>
          <w:tab w:val="clear" w:pos="216"/>
          <w:tab w:val="left" w:pos="593"/>
        </w:tabs>
        <w:suppressAutoHyphens/>
        <w:spacing w:before="0" w:after="0" w:line="276" w:lineRule="auto"/>
        <w:ind w:left="1080" w:firstLine="0"/>
        <w:jc w:val="left"/>
        <w:rPr>
          <w:sz w:val="36"/>
          <w:szCs w:val="36"/>
        </w:rPr>
      </w:pPr>
    </w:p>
    <w:p w14:paraId="1C0A3DD0"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hanging="614"/>
        <w:jc w:val="both"/>
        <w:rPr>
          <w:sz w:val="32"/>
          <w:szCs w:val="32"/>
        </w:rPr>
      </w:pPr>
      <w:r w:rsidRPr="00B821AB">
        <w:rPr>
          <w:sz w:val="32"/>
          <w:szCs w:val="32"/>
        </w:rPr>
        <w:t>Purpose</w:t>
      </w:r>
    </w:p>
    <w:p w14:paraId="4FF2045E"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129E5FA5" w14:textId="77777777" w:rsidR="00A72D99" w:rsidRPr="00C446FB" w:rsidRDefault="00A72D99" w:rsidP="00A72D99">
      <w:pPr>
        <w:pStyle w:val="BodyText"/>
        <w:jc w:val="both"/>
      </w:pPr>
      <w:r w:rsidRPr="00C446FB">
        <w:t>The exam schedule is a challenging task that universities and colleges face several times every year. The challenge is to schedule so many exams of courses in a limited, and usually short, the period of time. An Exam schedule should avoid conflicts, in the sense that no two or more exams for the same student are scheduled at the same time. Part of the challenge is to achieve fairness for the students. A fair schedule does not schedule more than two exams, for example for a student on one day. In the meantime, a fair schedule does not leave a big gap between exams for the students. The exam scheduling problem is defined as follows: "We first represent the courses by nodes of a graph, where 2 nodes are adjacent if the 2 corresponding courses are registered by at least one student. Then, it is required to assign each course represented by a node a time slot, such that no two adjacent nodes have the same slot, in the condition that a set of constraints imposed on the problem are also met." We solve this problem by using the node graph colouring technique. This study provides a mechanism for automatic exam-schedule generation that achieves fairness and minimizes the exam period. As a result, this paper presents a graph-colouring-based algorithm for the exam scheduling application which achieves the objectives of fairness, accuracy, and optimal exam time period.</w:t>
      </w:r>
    </w:p>
    <w:p w14:paraId="60C7FA15" w14:textId="77777777" w:rsidR="00A72D99" w:rsidRPr="00B821AB" w:rsidRDefault="00A72D99" w:rsidP="00A72D99">
      <w:pPr>
        <w:pStyle w:val="BodyText"/>
        <w:jc w:val="both"/>
      </w:pPr>
    </w:p>
    <w:p w14:paraId="72D1D9DB" w14:textId="77777777" w:rsidR="00A72D99" w:rsidRPr="00B821AB"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hanging="614"/>
        <w:jc w:val="both"/>
      </w:pPr>
      <w:r w:rsidRPr="00B821AB">
        <w:rPr>
          <w:sz w:val="32"/>
          <w:szCs w:val="32"/>
        </w:rPr>
        <w:t>Scope</w:t>
      </w:r>
    </w:p>
    <w:p w14:paraId="779FABC7"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pPr>
    </w:p>
    <w:p w14:paraId="438DEFFF" w14:textId="77777777" w:rsidR="00A72D99" w:rsidRPr="00C446FB" w:rsidRDefault="00A72D99" w:rsidP="00A72D99">
      <w:pPr>
        <w:pStyle w:val="BodyText"/>
        <w:jc w:val="both"/>
      </w:pPr>
      <w:r w:rsidRPr="00C446FB">
        <w:t>This document is the only one that describes the requirements of the system. It is meant for</w:t>
      </w:r>
      <w:r w:rsidRPr="00C446FB">
        <w:rPr>
          <w:spacing w:val="-22"/>
        </w:rPr>
        <w:t xml:space="preserve"> </w:t>
      </w:r>
      <w:r w:rsidRPr="00C446FB">
        <w:t>use</w:t>
      </w:r>
      <w:r w:rsidRPr="00C446FB">
        <w:rPr>
          <w:spacing w:val="-22"/>
        </w:rPr>
        <w:t xml:space="preserve"> </w:t>
      </w:r>
      <w:r w:rsidRPr="00C446FB">
        <w:rPr>
          <w:spacing w:val="-4"/>
        </w:rPr>
        <w:t>by</w:t>
      </w:r>
      <w:r w:rsidRPr="00C446FB">
        <w:rPr>
          <w:spacing w:val="-22"/>
        </w:rPr>
        <w:t xml:space="preserve"> </w:t>
      </w:r>
      <w:r w:rsidRPr="00C446FB">
        <w:t>the</w:t>
      </w:r>
      <w:r w:rsidRPr="00C446FB">
        <w:rPr>
          <w:spacing w:val="-21"/>
        </w:rPr>
        <w:t xml:space="preserve"> </w:t>
      </w:r>
      <w:r w:rsidRPr="00C446FB">
        <w:t>developers</w:t>
      </w:r>
      <w:r w:rsidRPr="00C446FB">
        <w:rPr>
          <w:spacing w:val="-22"/>
        </w:rPr>
        <w:t xml:space="preserve"> </w:t>
      </w:r>
      <w:r w:rsidRPr="00C446FB">
        <w:t>and</w:t>
      </w:r>
      <w:r w:rsidRPr="00C446FB">
        <w:rPr>
          <w:spacing w:val="-22"/>
        </w:rPr>
        <w:t xml:space="preserve"> </w:t>
      </w:r>
      <w:r w:rsidRPr="00C446FB">
        <w:t>will</w:t>
      </w:r>
      <w:r w:rsidRPr="00C446FB">
        <w:rPr>
          <w:spacing w:val="-22"/>
        </w:rPr>
        <w:t xml:space="preserve"> </w:t>
      </w:r>
      <w:r w:rsidRPr="00C446FB">
        <w:rPr>
          <w:spacing w:val="3"/>
        </w:rPr>
        <w:t>be</w:t>
      </w:r>
      <w:r w:rsidRPr="00C446FB">
        <w:rPr>
          <w:spacing w:val="-21"/>
        </w:rPr>
        <w:t xml:space="preserve"> </w:t>
      </w:r>
      <w:r w:rsidRPr="00C446FB">
        <w:t>the</w:t>
      </w:r>
      <w:r w:rsidRPr="00C446FB">
        <w:rPr>
          <w:spacing w:val="-22"/>
        </w:rPr>
        <w:t xml:space="preserve"> </w:t>
      </w:r>
      <w:r w:rsidRPr="00C446FB">
        <w:t>basis</w:t>
      </w:r>
      <w:r w:rsidRPr="00C446FB">
        <w:rPr>
          <w:spacing w:val="-22"/>
        </w:rPr>
        <w:t xml:space="preserve"> </w:t>
      </w:r>
      <w:r w:rsidRPr="00C446FB">
        <w:t>for</w:t>
      </w:r>
      <w:r w:rsidRPr="00C446FB">
        <w:rPr>
          <w:spacing w:val="-22"/>
        </w:rPr>
        <w:t xml:space="preserve"> </w:t>
      </w:r>
      <w:r w:rsidRPr="00C446FB">
        <w:t>validating</w:t>
      </w:r>
      <w:r w:rsidRPr="00C446FB">
        <w:rPr>
          <w:spacing w:val="-21"/>
        </w:rPr>
        <w:t xml:space="preserve"> </w:t>
      </w:r>
      <w:r w:rsidRPr="00C446FB">
        <w:t>the</w:t>
      </w:r>
      <w:r w:rsidRPr="00C446FB">
        <w:rPr>
          <w:spacing w:val="-22"/>
        </w:rPr>
        <w:t xml:space="preserve"> </w:t>
      </w:r>
      <w:r w:rsidRPr="00C446FB">
        <w:t>final</w:t>
      </w:r>
      <w:r w:rsidRPr="00C446FB">
        <w:rPr>
          <w:spacing w:val="-22"/>
        </w:rPr>
        <w:t xml:space="preserve"> </w:t>
      </w:r>
      <w:r w:rsidRPr="00C446FB">
        <w:t>delivered</w:t>
      </w:r>
      <w:r w:rsidRPr="00C446FB">
        <w:rPr>
          <w:spacing w:val="-21"/>
        </w:rPr>
        <w:t xml:space="preserve"> </w:t>
      </w:r>
      <w:r w:rsidRPr="00C446FB">
        <w:t>system.</w:t>
      </w:r>
      <w:r w:rsidRPr="00C446FB">
        <w:rPr>
          <w:spacing w:val="-4"/>
        </w:rPr>
        <w:t xml:space="preserve"> </w:t>
      </w:r>
      <w:r w:rsidRPr="00C446FB">
        <w:rPr>
          <w:spacing w:val="-3"/>
        </w:rPr>
        <w:t xml:space="preserve">Any </w:t>
      </w:r>
      <w:r w:rsidRPr="00C446FB">
        <w:t xml:space="preserve">changes made to the requirements in the future will </w:t>
      </w:r>
      <w:r w:rsidRPr="00C446FB">
        <w:rPr>
          <w:spacing w:val="-4"/>
        </w:rPr>
        <w:t xml:space="preserve">have </w:t>
      </w:r>
      <w:r w:rsidRPr="00C446FB">
        <w:t xml:space="preserve">to go through a formal change </w:t>
      </w:r>
      <w:r w:rsidRPr="00C446FB">
        <w:rPr>
          <w:spacing w:val="-3"/>
        </w:rPr>
        <w:t>approval</w:t>
      </w:r>
      <w:r w:rsidRPr="00C446FB">
        <w:rPr>
          <w:spacing w:val="-32"/>
        </w:rPr>
        <w:t xml:space="preserve"> </w:t>
      </w:r>
      <w:r w:rsidRPr="00C446FB">
        <w:t>process.</w:t>
      </w:r>
      <w:r w:rsidRPr="00C446FB">
        <w:rPr>
          <w:spacing w:val="-19"/>
        </w:rPr>
        <w:t xml:space="preserve"> </w:t>
      </w:r>
      <w:r w:rsidRPr="00C446FB">
        <w:t>The</w:t>
      </w:r>
      <w:r w:rsidRPr="00C446FB">
        <w:rPr>
          <w:spacing w:val="-31"/>
        </w:rPr>
        <w:t xml:space="preserve"> </w:t>
      </w:r>
      <w:r w:rsidRPr="00C446FB">
        <w:t>developer</w:t>
      </w:r>
      <w:r w:rsidRPr="00C446FB">
        <w:rPr>
          <w:spacing w:val="-31"/>
        </w:rPr>
        <w:t xml:space="preserve"> </w:t>
      </w:r>
      <w:r w:rsidRPr="00C446FB">
        <w:t>is</w:t>
      </w:r>
      <w:r w:rsidRPr="00C446FB">
        <w:rPr>
          <w:spacing w:val="-32"/>
        </w:rPr>
        <w:t xml:space="preserve"> </w:t>
      </w:r>
      <w:r w:rsidRPr="00C446FB">
        <w:t>responsible</w:t>
      </w:r>
      <w:r w:rsidRPr="00C446FB">
        <w:rPr>
          <w:spacing w:val="-31"/>
        </w:rPr>
        <w:t xml:space="preserve"> </w:t>
      </w:r>
      <w:r w:rsidRPr="00C446FB">
        <w:t>for</w:t>
      </w:r>
      <w:r w:rsidRPr="00C446FB">
        <w:rPr>
          <w:spacing w:val="-31"/>
        </w:rPr>
        <w:t xml:space="preserve"> </w:t>
      </w:r>
      <w:r w:rsidRPr="00C446FB">
        <w:t>asking</w:t>
      </w:r>
      <w:r w:rsidRPr="00C446FB">
        <w:rPr>
          <w:spacing w:val="-31"/>
        </w:rPr>
        <w:t xml:space="preserve"> </w:t>
      </w:r>
      <w:r w:rsidRPr="00C446FB">
        <w:t>for</w:t>
      </w:r>
      <w:r w:rsidRPr="00C446FB">
        <w:rPr>
          <w:spacing w:val="-31"/>
        </w:rPr>
        <w:t xml:space="preserve"> </w:t>
      </w:r>
      <w:r w:rsidRPr="00C446FB">
        <w:t>clarifications,</w:t>
      </w:r>
      <w:r w:rsidRPr="00C446FB">
        <w:rPr>
          <w:spacing w:val="-31"/>
        </w:rPr>
        <w:t xml:space="preserve"> </w:t>
      </w:r>
      <w:r w:rsidRPr="00C446FB">
        <w:t>where</w:t>
      </w:r>
      <w:r w:rsidRPr="00C446FB">
        <w:rPr>
          <w:spacing w:val="-31"/>
        </w:rPr>
        <w:t xml:space="preserve"> </w:t>
      </w:r>
      <w:r w:rsidRPr="00C446FB">
        <w:t>necessary, and</w:t>
      </w:r>
      <w:r w:rsidRPr="00C446FB">
        <w:rPr>
          <w:spacing w:val="9"/>
        </w:rPr>
        <w:t xml:space="preserve"> </w:t>
      </w:r>
      <w:r w:rsidRPr="00C446FB">
        <w:t>will</w:t>
      </w:r>
      <w:r w:rsidRPr="00C446FB">
        <w:rPr>
          <w:spacing w:val="10"/>
        </w:rPr>
        <w:t xml:space="preserve"> </w:t>
      </w:r>
      <w:r w:rsidRPr="00C446FB">
        <w:t>not</w:t>
      </w:r>
      <w:r w:rsidRPr="00C446FB">
        <w:rPr>
          <w:spacing w:val="10"/>
        </w:rPr>
        <w:t xml:space="preserve"> </w:t>
      </w:r>
      <w:r w:rsidRPr="00C446FB">
        <w:t>make</w:t>
      </w:r>
      <w:r w:rsidRPr="00C446FB">
        <w:rPr>
          <w:spacing w:val="10"/>
        </w:rPr>
        <w:t xml:space="preserve"> </w:t>
      </w:r>
      <w:r w:rsidRPr="00C446FB">
        <w:rPr>
          <w:spacing w:val="-3"/>
        </w:rPr>
        <w:t>any</w:t>
      </w:r>
      <w:r w:rsidRPr="00C446FB">
        <w:rPr>
          <w:spacing w:val="10"/>
        </w:rPr>
        <w:t xml:space="preserve"> </w:t>
      </w:r>
      <w:r w:rsidRPr="00C446FB">
        <w:t>alterations</w:t>
      </w:r>
      <w:r w:rsidRPr="00C446FB">
        <w:rPr>
          <w:spacing w:val="10"/>
        </w:rPr>
        <w:t xml:space="preserve"> </w:t>
      </w:r>
      <w:r w:rsidRPr="00C446FB">
        <w:t>without</w:t>
      </w:r>
      <w:r w:rsidRPr="00C446FB">
        <w:rPr>
          <w:spacing w:val="10"/>
        </w:rPr>
        <w:t xml:space="preserve"> </w:t>
      </w:r>
      <w:r w:rsidRPr="00C446FB">
        <w:t>the</w:t>
      </w:r>
      <w:r w:rsidRPr="00C446FB">
        <w:rPr>
          <w:spacing w:val="10"/>
        </w:rPr>
        <w:t xml:space="preserve"> </w:t>
      </w:r>
      <w:r w:rsidRPr="00C446FB">
        <w:t>permission</w:t>
      </w:r>
      <w:r w:rsidRPr="00C446FB">
        <w:rPr>
          <w:spacing w:val="10"/>
        </w:rPr>
        <w:t xml:space="preserve"> </w:t>
      </w:r>
      <w:r w:rsidRPr="00C446FB">
        <w:t>of</w:t>
      </w:r>
      <w:r w:rsidRPr="00C446FB">
        <w:rPr>
          <w:spacing w:val="10"/>
        </w:rPr>
        <w:t xml:space="preserve"> </w:t>
      </w:r>
      <w:r w:rsidRPr="00C446FB">
        <w:t>the</w:t>
      </w:r>
      <w:r w:rsidRPr="00C446FB">
        <w:rPr>
          <w:spacing w:val="10"/>
        </w:rPr>
        <w:t xml:space="preserve"> </w:t>
      </w:r>
      <w:r w:rsidRPr="00C446FB">
        <w:t>client.</w:t>
      </w:r>
      <w:r w:rsidRPr="00C446FB">
        <w:rPr>
          <w:color w:val="24292E"/>
          <w:shd w:val="clear" w:color="auto" w:fill="FFFFFF"/>
        </w:rPr>
        <w:t xml:space="preserve"> We are scheduling exams at a university using Graph Coloring. The algorithm can be used for any university, but for testing purposes, we have tuned the program for IIT Kanpur, with data of even semester for the academic year 2014-15.</w:t>
      </w:r>
    </w:p>
    <w:p w14:paraId="373CE979" w14:textId="77777777" w:rsidR="00A72D99" w:rsidRPr="00B821AB" w:rsidRDefault="00A72D99" w:rsidP="00A72D99">
      <w:pPr>
        <w:pStyle w:val="BodyText"/>
        <w:jc w:val="both"/>
      </w:pPr>
    </w:p>
    <w:p w14:paraId="36D586A6"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hanging="614"/>
        <w:jc w:val="both"/>
        <w:rPr>
          <w:sz w:val="32"/>
          <w:szCs w:val="32"/>
        </w:rPr>
      </w:pPr>
      <w:r w:rsidRPr="00B821AB">
        <w:rPr>
          <w:sz w:val="32"/>
          <w:szCs w:val="32"/>
        </w:rPr>
        <w:t>Definitions, Acronyms,</w:t>
      </w:r>
      <w:r w:rsidRPr="00B821AB">
        <w:rPr>
          <w:spacing w:val="-19"/>
          <w:sz w:val="32"/>
          <w:szCs w:val="32"/>
        </w:rPr>
        <w:t xml:space="preserve"> </w:t>
      </w:r>
      <w:r w:rsidRPr="00B821AB">
        <w:rPr>
          <w:sz w:val="32"/>
          <w:szCs w:val="32"/>
        </w:rPr>
        <w:t>Abbreviations</w:t>
      </w:r>
    </w:p>
    <w:p w14:paraId="389B50EB"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397C0D34" w14:textId="77777777" w:rsidR="00A72D99" w:rsidRDefault="00A72D99" w:rsidP="00A72D99">
      <w:pPr>
        <w:pStyle w:val="BodyText"/>
        <w:tabs>
          <w:tab w:val="left" w:pos="2815"/>
        </w:tabs>
        <w:jc w:val="both"/>
      </w:pPr>
      <w:r w:rsidRPr="00C446FB">
        <w:t>Not applicable.</w:t>
      </w:r>
      <w:r>
        <w:tab/>
      </w:r>
    </w:p>
    <w:p w14:paraId="671368D1" w14:textId="77777777" w:rsidR="00A72D99" w:rsidRPr="00C446FB" w:rsidRDefault="00A72D99" w:rsidP="00A72D99">
      <w:pPr>
        <w:pStyle w:val="BodyText"/>
        <w:tabs>
          <w:tab w:val="left" w:pos="2815"/>
        </w:tabs>
        <w:jc w:val="both"/>
      </w:pPr>
    </w:p>
    <w:p w14:paraId="6EA90D76"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hanging="614"/>
        <w:jc w:val="both"/>
        <w:rPr>
          <w:sz w:val="32"/>
          <w:szCs w:val="32"/>
        </w:rPr>
      </w:pPr>
      <w:r w:rsidRPr="00B821AB">
        <w:rPr>
          <w:sz w:val="32"/>
          <w:szCs w:val="32"/>
        </w:rPr>
        <w:t>References</w:t>
      </w:r>
    </w:p>
    <w:p w14:paraId="66766B84"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68078656" w14:textId="77777777" w:rsidR="00A72D99" w:rsidRPr="00C446FB" w:rsidRDefault="00A72D99" w:rsidP="00A72D99">
      <w:pPr>
        <w:pStyle w:val="BodyText"/>
        <w:jc w:val="both"/>
      </w:pPr>
      <w:r w:rsidRPr="00C446FB">
        <w:t>[1] Alon N., “A Note on Graph Colorings and Graph Polynomials,” Journal of Combinatorial Theory Series B, vol. 70, no. 1, pp. 197-201, 1997.</w:t>
      </w:r>
    </w:p>
    <w:p w14:paraId="03B973DA" w14:textId="77777777" w:rsidR="00A72D99" w:rsidRDefault="00A72D99" w:rsidP="00A72D99">
      <w:pPr>
        <w:pStyle w:val="BodyText"/>
        <w:jc w:val="both"/>
      </w:pPr>
      <w:r w:rsidRPr="00C446FB">
        <w:t>[2] Baldi P., “On a Generalized Family of Colorings,” Graphs and Combinatorics, vol. 6, no. 2, 1990.</w:t>
      </w:r>
    </w:p>
    <w:p w14:paraId="7C9E272B" w14:textId="77777777" w:rsidR="00A72D99" w:rsidRPr="00C446FB" w:rsidRDefault="00A72D99" w:rsidP="00A72D99">
      <w:pPr>
        <w:pStyle w:val="BodyText"/>
        <w:jc w:val="both"/>
      </w:pPr>
      <w:r w:rsidRPr="00C446FB">
        <w:t>[3] Bang-Jensen J. and Gutin G., Digraphs: Theory, Algorithms and Applications, Springer-Verlag, 2000.</w:t>
      </w:r>
    </w:p>
    <w:p w14:paraId="5A518692" w14:textId="77777777" w:rsidR="00A72D99" w:rsidRPr="00C446FB" w:rsidRDefault="00A72D99" w:rsidP="00A72D99">
      <w:pPr>
        <w:pStyle w:val="BodyText"/>
        <w:jc w:val="both"/>
      </w:pPr>
      <w:r w:rsidRPr="00C446FB">
        <w:t xml:space="preserve">[4] Bar-Noy A., Motwani R., and Naor J., “The Greedy Algorithm is Optimal for On-line Edge Coloring,” Information Processing Letters, vol. 44, no. 5, pp. 251-253, 1992. </w:t>
      </w:r>
    </w:p>
    <w:p w14:paraId="04A462E3" w14:textId="77777777" w:rsidR="00A72D99" w:rsidRPr="00C446FB" w:rsidRDefault="00A72D99" w:rsidP="00A72D99">
      <w:pPr>
        <w:pStyle w:val="BodyText"/>
        <w:jc w:val="both"/>
      </w:pPr>
      <w:r w:rsidRPr="00C446FB">
        <w:t xml:space="preserve">[5] Batenburg K. and Palenstijn W., “A New Exam Timetabling Algorithm,” Leiden Institute of Advanced Computer Science (LIACS), </w:t>
      </w:r>
      <w:hyperlink r:id="rId8" w:history="1">
        <w:r w:rsidRPr="00C446FB">
          <w:rPr>
            <w:rStyle w:val="Hyperlink"/>
          </w:rPr>
          <w:t>http://visielab.ua.ac.be/staff/batenburg/papers/ba pa_bnaic_2003.pdf</w:t>
        </w:r>
      </w:hyperlink>
      <w:r w:rsidRPr="00C446FB">
        <w:t xml:space="preserve">. </w:t>
      </w:r>
    </w:p>
    <w:p w14:paraId="31725BC2" w14:textId="77777777" w:rsidR="00A72D99" w:rsidRPr="00C446FB" w:rsidRDefault="00A72D99" w:rsidP="00A72D99">
      <w:pPr>
        <w:pStyle w:val="BodyText"/>
        <w:jc w:val="both"/>
      </w:pPr>
      <w:r w:rsidRPr="00C446FB">
        <w:t>[6] Bauernoppel F. and Jung H., “Fast Parallel Vertex Coloring,” in L. Budach (eds.), Fundamentals of Computation Theory, FCT '85, Cottbus, GDR, Sept, 1985, vol. 199 of Lecture Notes in Computer Science, pp. 28-35, SpringerVerlag, Berlin, 1985.</w:t>
      </w:r>
    </w:p>
    <w:p w14:paraId="0B36EB49" w14:textId="77777777" w:rsidR="00A72D99" w:rsidRPr="00C446FB" w:rsidRDefault="00A72D99" w:rsidP="00A72D99">
      <w:pPr>
        <w:pStyle w:val="BodyText"/>
        <w:jc w:val="both"/>
      </w:pPr>
      <w:r w:rsidRPr="00C446FB">
        <w:t xml:space="preserve">[7] Bean D., “Effective Coloration,” The Journal of Symbolic Logic, vol. 41, no.2, pp. 469-480, June 1976. </w:t>
      </w:r>
    </w:p>
    <w:p w14:paraId="54ECFFC6" w14:textId="77777777" w:rsidR="00A72D99" w:rsidRPr="00C446FB" w:rsidRDefault="00A72D99" w:rsidP="00A72D99">
      <w:pPr>
        <w:pStyle w:val="BodyText"/>
        <w:jc w:val="both"/>
      </w:pPr>
      <w:r w:rsidRPr="00C446FB">
        <w:t>[8] Burke E. and Petrovic S., “Recent Research Directions in Automated Timetabling,” European Journal of Operational Research (EJOR), vol. 140, no. 2, pp 266-280, 2002</w:t>
      </w:r>
    </w:p>
    <w:p w14:paraId="231D27DF" w14:textId="77777777" w:rsidR="00A72D99" w:rsidRPr="00B821AB" w:rsidRDefault="00A72D99" w:rsidP="00A72D99">
      <w:pPr>
        <w:pStyle w:val="BodyText"/>
        <w:jc w:val="both"/>
      </w:pPr>
    </w:p>
    <w:p w14:paraId="308F60CB"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hanging="614"/>
        <w:jc w:val="both"/>
        <w:rPr>
          <w:sz w:val="32"/>
          <w:szCs w:val="32"/>
        </w:rPr>
      </w:pPr>
      <w:r w:rsidRPr="00B821AB">
        <w:rPr>
          <w:sz w:val="32"/>
          <w:szCs w:val="32"/>
        </w:rPr>
        <w:t>Developer’s</w:t>
      </w:r>
      <w:r w:rsidRPr="00B821AB">
        <w:rPr>
          <w:spacing w:val="23"/>
          <w:sz w:val="32"/>
          <w:szCs w:val="32"/>
        </w:rPr>
        <w:t xml:space="preserve"> </w:t>
      </w:r>
      <w:r w:rsidRPr="00B821AB">
        <w:rPr>
          <w:sz w:val="32"/>
          <w:szCs w:val="32"/>
        </w:rPr>
        <w:t>Responsibilities</w:t>
      </w:r>
    </w:p>
    <w:p w14:paraId="078109DE"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7C642D03" w14:textId="77777777" w:rsidR="00A72D99" w:rsidRPr="00B821AB" w:rsidRDefault="00A72D99" w:rsidP="00A72D99">
      <w:pPr>
        <w:pStyle w:val="BodyText"/>
        <w:jc w:val="both"/>
      </w:pPr>
      <w:r w:rsidRPr="00B821AB">
        <w:t>The developer is responsible for</w:t>
      </w:r>
    </w:p>
    <w:p w14:paraId="2A1FC21B" w14:textId="77777777" w:rsidR="00A72D99" w:rsidRPr="00B821AB" w:rsidRDefault="00A72D99" w:rsidP="00A72D99">
      <w:pPr>
        <w:pStyle w:val="BodyText"/>
        <w:jc w:val="both"/>
      </w:pPr>
      <w:r w:rsidRPr="00B821AB">
        <w:t xml:space="preserve">(a) developing the system, </w:t>
      </w:r>
    </w:p>
    <w:p w14:paraId="1F663C95" w14:textId="77777777" w:rsidR="00A72D99" w:rsidRPr="00B821AB" w:rsidRDefault="00A72D99" w:rsidP="00A72D99">
      <w:pPr>
        <w:pStyle w:val="BodyText"/>
        <w:jc w:val="both"/>
      </w:pPr>
      <w:r w:rsidRPr="00B821AB">
        <w:t>(b) installing the software on the</w:t>
      </w:r>
      <w:r w:rsidRPr="00B821AB">
        <w:rPr>
          <w:spacing w:val="-4"/>
        </w:rPr>
        <w:t xml:space="preserve"> </w:t>
      </w:r>
      <w:r w:rsidRPr="00B821AB">
        <w:t>client’s</w:t>
      </w:r>
      <w:r w:rsidRPr="00B821AB">
        <w:rPr>
          <w:spacing w:val="-3"/>
        </w:rPr>
        <w:t xml:space="preserve"> </w:t>
      </w:r>
      <w:r w:rsidRPr="00B821AB">
        <w:t>hardware,</w:t>
      </w:r>
    </w:p>
    <w:p w14:paraId="302EF181" w14:textId="77777777" w:rsidR="00A72D99" w:rsidRPr="00B821AB" w:rsidRDefault="00A72D99" w:rsidP="00A72D99">
      <w:pPr>
        <w:pStyle w:val="BodyText"/>
        <w:jc w:val="both"/>
      </w:pPr>
      <w:r w:rsidRPr="00B821AB">
        <w:t>(c)</w:t>
      </w:r>
      <w:r w:rsidRPr="00B821AB">
        <w:rPr>
          <w:spacing w:val="-4"/>
        </w:rPr>
        <w:t xml:space="preserve"> </w:t>
      </w:r>
      <w:r w:rsidRPr="00B821AB">
        <w:t>conducting</w:t>
      </w:r>
      <w:r w:rsidRPr="00B821AB">
        <w:rPr>
          <w:spacing w:val="-3"/>
        </w:rPr>
        <w:t xml:space="preserve"> any </w:t>
      </w:r>
      <w:r w:rsidRPr="00B821AB">
        <w:t>user</w:t>
      </w:r>
      <w:r w:rsidRPr="00B821AB">
        <w:rPr>
          <w:spacing w:val="-3"/>
        </w:rPr>
        <w:t xml:space="preserve"> </w:t>
      </w:r>
      <w:r w:rsidRPr="00B821AB">
        <w:t>training</w:t>
      </w:r>
      <w:r w:rsidRPr="00B821AB">
        <w:rPr>
          <w:spacing w:val="-4"/>
        </w:rPr>
        <w:t xml:space="preserve"> </w:t>
      </w:r>
      <w:r w:rsidRPr="00B821AB">
        <w:t>that</w:t>
      </w:r>
      <w:r w:rsidRPr="00B821AB">
        <w:rPr>
          <w:spacing w:val="-3"/>
        </w:rPr>
        <w:t xml:space="preserve"> </w:t>
      </w:r>
      <w:r w:rsidRPr="00B821AB">
        <w:t>might</w:t>
      </w:r>
      <w:r w:rsidRPr="00B821AB">
        <w:rPr>
          <w:spacing w:val="-3"/>
        </w:rPr>
        <w:t xml:space="preserve"> </w:t>
      </w:r>
      <w:r w:rsidRPr="00B821AB">
        <w:rPr>
          <w:spacing w:val="2"/>
        </w:rPr>
        <w:t>be</w:t>
      </w:r>
      <w:r w:rsidRPr="00B821AB">
        <w:rPr>
          <w:spacing w:val="-3"/>
        </w:rPr>
        <w:t xml:space="preserve"> </w:t>
      </w:r>
      <w:r w:rsidRPr="00B821AB">
        <w:t>needed</w:t>
      </w:r>
      <w:r w:rsidRPr="00B821AB">
        <w:rPr>
          <w:spacing w:val="-4"/>
        </w:rPr>
        <w:t xml:space="preserve"> </w:t>
      </w:r>
      <w:r w:rsidRPr="00B821AB">
        <w:t>for</w:t>
      </w:r>
      <w:r w:rsidRPr="00B821AB">
        <w:rPr>
          <w:spacing w:val="-3"/>
        </w:rPr>
        <w:t xml:space="preserve"> </w:t>
      </w:r>
      <w:r w:rsidRPr="00B821AB">
        <w:t>using</w:t>
      </w:r>
      <w:r w:rsidRPr="00B821AB">
        <w:rPr>
          <w:spacing w:val="-3"/>
        </w:rPr>
        <w:t xml:space="preserve"> </w:t>
      </w:r>
      <w:r w:rsidRPr="00B821AB">
        <w:t>the system,</w:t>
      </w:r>
      <w:r w:rsidRPr="00B821AB">
        <w:rPr>
          <w:spacing w:val="5"/>
        </w:rPr>
        <w:t xml:space="preserve"> </w:t>
      </w:r>
      <w:r w:rsidRPr="00B821AB">
        <w:t>and</w:t>
      </w:r>
      <w:r w:rsidRPr="00B821AB">
        <w:rPr>
          <w:spacing w:val="6"/>
        </w:rPr>
        <w:t xml:space="preserve"> </w:t>
      </w:r>
      <w:r w:rsidRPr="00B821AB">
        <w:t>(d)</w:t>
      </w:r>
      <w:r w:rsidRPr="00B821AB">
        <w:rPr>
          <w:spacing w:val="6"/>
        </w:rPr>
        <w:t xml:space="preserve"> </w:t>
      </w:r>
      <w:r w:rsidRPr="00B821AB">
        <w:t>maintaining</w:t>
      </w:r>
      <w:r w:rsidRPr="00B821AB">
        <w:rPr>
          <w:spacing w:val="6"/>
        </w:rPr>
        <w:t xml:space="preserve"> </w:t>
      </w:r>
      <w:r w:rsidRPr="00B821AB">
        <w:t>the</w:t>
      </w:r>
      <w:r w:rsidRPr="00B821AB">
        <w:rPr>
          <w:spacing w:val="6"/>
        </w:rPr>
        <w:t xml:space="preserve"> </w:t>
      </w:r>
      <w:r w:rsidRPr="00B821AB">
        <w:t>system</w:t>
      </w:r>
      <w:r w:rsidRPr="00B821AB">
        <w:rPr>
          <w:spacing w:val="6"/>
        </w:rPr>
        <w:t xml:space="preserve"> </w:t>
      </w:r>
      <w:r w:rsidRPr="00B821AB">
        <w:t>for</w:t>
      </w:r>
      <w:r w:rsidRPr="00B821AB">
        <w:rPr>
          <w:spacing w:val="6"/>
        </w:rPr>
        <w:t xml:space="preserve"> </w:t>
      </w:r>
      <w:r w:rsidRPr="00B821AB">
        <w:t>a</w:t>
      </w:r>
      <w:r w:rsidRPr="00B821AB">
        <w:rPr>
          <w:spacing w:val="6"/>
        </w:rPr>
        <w:t xml:space="preserve"> </w:t>
      </w:r>
      <w:r w:rsidRPr="00B821AB">
        <w:t>period</w:t>
      </w:r>
      <w:r w:rsidRPr="00B821AB">
        <w:rPr>
          <w:spacing w:val="6"/>
        </w:rPr>
        <w:t xml:space="preserve"> </w:t>
      </w:r>
      <w:r w:rsidRPr="00B821AB">
        <w:t>of</w:t>
      </w:r>
      <w:r w:rsidRPr="00B821AB">
        <w:rPr>
          <w:spacing w:val="6"/>
        </w:rPr>
        <w:t xml:space="preserve"> </w:t>
      </w:r>
      <w:r w:rsidRPr="00B821AB">
        <w:t>one</w:t>
      </w:r>
      <w:r w:rsidRPr="00B821AB">
        <w:rPr>
          <w:spacing w:val="6"/>
        </w:rPr>
        <w:t xml:space="preserve"> </w:t>
      </w:r>
      <w:r w:rsidRPr="00B821AB">
        <w:t>year</w:t>
      </w:r>
      <w:r w:rsidRPr="00B821AB">
        <w:rPr>
          <w:spacing w:val="6"/>
        </w:rPr>
        <w:t xml:space="preserve"> </w:t>
      </w:r>
      <w:r w:rsidRPr="00B821AB">
        <w:t>after</w:t>
      </w:r>
      <w:r w:rsidRPr="00B821AB">
        <w:rPr>
          <w:spacing w:val="6"/>
        </w:rPr>
        <w:t xml:space="preserve"> </w:t>
      </w:r>
      <w:r w:rsidRPr="00B821AB">
        <w:t>installation.</w:t>
      </w:r>
    </w:p>
    <w:p w14:paraId="13F39F62" w14:textId="77777777" w:rsidR="00A72D99" w:rsidRPr="00B821AB" w:rsidRDefault="00A72D99" w:rsidP="00A72D99">
      <w:pPr>
        <w:jc w:val="both"/>
        <w:sectPr w:rsidR="00A72D99" w:rsidRPr="00B821AB" w:rsidSect="00453820">
          <w:headerReference w:type="even" r:id="rId9"/>
          <w:headerReference w:type="default" r:id="rId10"/>
          <w:footerReference w:type="even" r:id="rId11"/>
          <w:footerReference w:type="default" r:id="rId12"/>
          <w:headerReference w:type="first" r:id="rId13"/>
          <w:footerReference w:type="first" r:id="rId14"/>
          <w:pgSz w:w="11910" w:h="16840"/>
          <w:pgMar w:top="1580" w:right="1420" w:bottom="2020" w:left="1620" w:header="720" w:footer="1834" w:gutter="0"/>
          <w:pgNumType w:start="1"/>
          <w:cols w:space="720"/>
        </w:sectPr>
      </w:pPr>
    </w:p>
    <w:p w14:paraId="04362AF4" w14:textId="77777777" w:rsidR="00A72D99" w:rsidRDefault="00A72D99" w:rsidP="0096763C">
      <w:pPr>
        <w:pStyle w:val="Heading1"/>
        <w:keepNext w:val="0"/>
        <w:keepLines w:val="0"/>
        <w:widowControl w:val="0"/>
        <w:numPr>
          <w:ilvl w:val="0"/>
          <w:numId w:val="3"/>
        </w:numPr>
        <w:shd w:val="clear" w:color="auto" w:fill="auto"/>
        <w:tabs>
          <w:tab w:val="clear" w:pos="216"/>
          <w:tab w:val="left" w:pos="593"/>
        </w:tabs>
        <w:autoSpaceDE w:val="0"/>
        <w:autoSpaceDN w:val="0"/>
        <w:spacing w:before="0" w:after="0" w:line="276" w:lineRule="auto"/>
        <w:ind w:left="0"/>
        <w:jc w:val="center"/>
        <w:rPr>
          <w:sz w:val="36"/>
          <w:szCs w:val="36"/>
        </w:rPr>
      </w:pPr>
      <w:r w:rsidRPr="0032168E">
        <w:rPr>
          <w:sz w:val="36"/>
          <w:szCs w:val="36"/>
        </w:rPr>
        <w:lastRenderedPageBreak/>
        <w:t>GENERAL DESCRIPTION</w:t>
      </w:r>
    </w:p>
    <w:p w14:paraId="2D1A7688" w14:textId="77777777" w:rsidR="00A72D99" w:rsidRPr="0032168E" w:rsidRDefault="00A72D99" w:rsidP="0096763C">
      <w:pPr>
        <w:pStyle w:val="Heading1"/>
        <w:keepLines w:val="0"/>
        <w:numPr>
          <w:ilvl w:val="0"/>
          <w:numId w:val="2"/>
        </w:numPr>
        <w:shd w:val="clear" w:color="auto" w:fill="auto"/>
        <w:tabs>
          <w:tab w:val="clear" w:pos="216"/>
          <w:tab w:val="left" w:pos="593"/>
        </w:tabs>
        <w:suppressAutoHyphens/>
        <w:spacing w:before="0" w:after="0" w:line="276" w:lineRule="auto"/>
        <w:ind w:left="0" w:firstLine="0"/>
        <w:jc w:val="left"/>
        <w:rPr>
          <w:sz w:val="36"/>
          <w:szCs w:val="36"/>
        </w:rPr>
      </w:pPr>
    </w:p>
    <w:p w14:paraId="6B421978"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rPr>
          <w:sz w:val="32"/>
          <w:szCs w:val="32"/>
        </w:rPr>
      </w:pPr>
      <w:r w:rsidRPr="0032168E">
        <w:rPr>
          <w:sz w:val="32"/>
          <w:szCs w:val="32"/>
        </w:rPr>
        <w:t xml:space="preserve">Product </w:t>
      </w:r>
      <w:r w:rsidRPr="0032168E">
        <w:rPr>
          <w:spacing w:val="-3"/>
          <w:sz w:val="32"/>
          <w:szCs w:val="32"/>
        </w:rPr>
        <w:t>Functions</w:t>
      </w:r>
      <w:r w:rsidRPr="0032168E">
        <w:rPr>
          <w:spacing w:val="-12"/>
          <w:sz w:val="32"/>
          <w:szCs w:val="32"/>
        </w:rPr>
        <w:t xml:space="preserve"> </w:t>
      </w:r>
      <w:r w:rsidRPr="0032168E">
        <w:rPr>
          <w:sz w:val="32"/>
          <w:szCs w:val="32"/>
        </w:rPr>
        <w:t>Overview</w:t>
      </w:r>
    </w:p>
    <w:p w14:paraId="61D7F72B" w14:textId="77777777" w:rsidR="00A72D99" w:rsidRPr="0032168E"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35322016" w14:textId="77777777" w:rsidR="00A72D99" w:rsidRPr="0032168E" w:rsidRDefault="00A72D99" w:rsidP="00A72D99">
      <w:pPr>
        <w:pStyle w:val="BodyText"/>
        <w:jc w:val="both"/>
      </w:pPr>
      <w:r w:rsidRPr="0032168E">
        <w:t xml:space="preserve">In the </w:t>
      </w:r>
      <w:r>
        <w:t>first-year</w:t>
      </w:r>
      <w:r w:rsidRPr="0032168E">
        <w:t xml:space="preserve"> department, there are a set of classrooms. Every semester the department</w:t>
      </w:r>
      <w:r w:rsidRPr="0032168E">
        <w:rPr>
          <w:spacing w:val="-10"/>
        </w:rPr>
        <w:t xml:space="preserve"> </w:t>
      </w:r>
      <w:r w:rsidRPr="0032168E">
        <w:t>offers</w:t>
      </w:r>
      <w:r w:rsidRPr="0032168E">
        <w:rPr>
          <w:spacing w:val="-10"/>
        </w:rPr>
        <w:t xml:space="preserve"> </w:t>
      </w:r>
      <w:r w:rsidRPr="0032168E">
        <w:t>courses,</w:t>
      </w:r>
      <w:r w:rsidRPr="0032168E">
        <w:rPr>
          <w:spacing w:val="-9"/>
        </w:rPr>
        <w:t xml:space="preserve"> </w:t>
      </w:r>
      <w:r w:rsidRPr="0032168E">
        <w:t>which</w:t>
      </w:r>
      <w:r w:rsidRPr="0032168E">
        <w:rPr>
          <w:spacing w:val="-10"/>
        </w:rPr>
        <w:t xml:space="preserve"> </w:t>
      </w:r>
      <w:r w:rsidRPr="0032168E">
        <w:t>are</w:t>
      </w:r>
      <w:r w:rsidRPr="0032168E">
        <w:rPr>
          <w:spacing w:val="-9"/>
        </w:rPr>
        <w:t xml:space="preserve"> </w:t>
      </w:r>
      <w:r w:rsidRPr="0032168E">
        <w:t>chosen</w:t>
      </w:r>
      <w:r w:rsidRPr="0032168E">
        <w:rPr>
          <w:spacing w:val="-10"/>
        </w:rPr>
        <w:t xml:space="preserve"> </w:t>
      </w:r>
      <w:r w:rsidRPr="0032168E">
        <w:t>from</w:t>
      </w:r>
      <w:r w:rsidRPr="0032168E">
        <w:rPr>
          <w:spacing w:val="-10"/>
        </w:rPr>
        <w:t xml:space="preserve"> </w:t>
      </w:r>
      <w:r w:rsidRPr="0032168E">
        <w:t>the</w:t>
      </w:r>
      <w:r w:rsidRPr="0032168E">
        <w:rPr>
          <w:spacing w:val="-10"/>
        </w:rPr>
        <w:t xml:space="preserve"> </w:t>
      </w:r>
      <w:r w:rsidRPr="0032168E">
        <w:t>set</w:t>
      </w:r>
      <w:r w:rsidRPr="0032168E">
        <w:rPr>
          <w:spacing w:val="-9"/>
        </w:rPr>
        <w:t xml:space="preserve"> </w:t>
      </w:r>
      <w:r w:rsidRPr="0032168E">
        <w:t>of</w:t>
      </w:r>
      <w:r w:rsidRPr="0032168E">
        <w:rPr>
          <w:spacing w:val="-10"/>
        </w:rPr>
        <w:t xml:space="preserve"> </w:t>
      </w:r>
      <w:r w:rsidRPr="0032168E">
        <w:t>department</w:t>
      </w:r>
      <w:r w:rsidRPr="0032168E">
        <w:rPr>
          <w:spacing w:val="-10"/>
        </w:rPr>
        <w:t xml:space="preserve"> </w:t>
      </w:r>
      <w:r w:rsidRPr="0032168E">
        <w:t>courses.</w:t>
      </w:r>
      <w:r w:rsidRPr="0032168E">
        <w:rPr>
          <w:spacing w:val="10"/>
        </w:rPr>
        <w:t xml:space="preserve"> </w:t>
      </w:r>
      <w:r w:rsidRPr="0032168E">
        <w:t>A</w:t>
      </w:r>
      <w:r w:rsidRPr="0032168E">
        <w:rPr>
          <w:spacing w:val="-10"/>
        </w:rPr>
        <w:t xml:space="preserve"> </w:t>
      </w:r>
      <w:r w:rsidRPr="0032168E">
        <w:t>course has</w:t>
      </w:r>
      <w:r w:rsidRPr="0032168E">
        <w:rPr>
          <w:spacing w:val="-26"/>
        </w:rPr>
        <w:t xml:space="preserve"> </w:t>
      </w:r>
      <w:r w:rsidRPr="0032168E">
        <w:t>expected</w:t>
      </w:r>
      <w:r w:rsidRPr="0032168E">
        <w:rPr>
          <w:spacing w:val="-25"/>
        </w:rPr>
        <w:t xml:space="preserve"> </w:t>
      </w:r>
      <w:r w:rsidRPr="0032168E">
        <w:t>enrollment</w:t>
      </w:r>
      <w:r w:rsidRPr="0032168E">
        <w:rPr>
          <w:spacing w:val="-26"/>
        </w:rPr>
        <w:t xml:space="preserve"> </w:t>
      </w:r>
      <w:r w:rsidRPr="0032168E">
        <w:t>and</w:t>
      </w:r>
      <w:r w:rsidRPr="0032168E">
        <w:rPr>
          <w:spacing w:val="-25"/>
        </w:rPr>
        <w:t xml:space="preserve"> </w:t>
      </w:r>
      <w:r w:rsidRPr="0032168E">
        <w:t>could</w:t>
      </w:r>
      <w:r w:rsidRPr="0032168E">
        <w:rPr>
          <w:spacing w:val="-26"/>
        </w:rPr>
        <w:t xml:space="preserve"> </w:t>
      </w:r>
      <w:r w:rsidRPr="0032168E">
        <w:rPr>
          <w:spacing w:val="3"/>
        </w:rPr>
        <w:t>be</w:t>
      </w:r>
      <w:r w:rsidRPr="0032168E">
        <w:rPr>
          <w:spacing w:val="-26"/>
        </w:rPr>
        <w:t xml:space="preserve"> </w:t>
      </w:r>
      <w:r w:rsidRPr="0032168E">
        <w:t>for</w:t>
      </w:r>
      <w:r w:rsidRPr="0032168E">
        <w:rPr>
          <w:spacing w:val="-25"/>
        </w:rPr>
        <w:t xml:space="preserve"> </w:t>
      </w:r>
      <w:r w:rsidRPr="0032168E">
        <w:t>graduate</w:t>
      </w:r>
      <w:r w:rsidRPr="0032168E">
        <w:rPr>
          <w:spacing w:val="-26"/>
        </w:rPr>
        <w:t xml:space="preserve"> </w:t>
      </w:r>
      <w:r w:rsidRPr="0032168E">
        <w:t>students</w:t>
      </w:r>
      <w:r w:rsidRPr="0032168E">
        <w:rPr>
          <w:spacing w:val="-25"/>
        </w:rPr>
        <w:t xml:space="preserve"> </w:t>
      </w:r>
      <w:r w:rsidRPr="0032168E">
        <w:t>or</w:t>
      </w:r>
      <w:r w:rsidRPr="0032168E">
        <w:rPr>
          <w:spacing w:val="-26"/>
        </w:rPr>
        <w:t xml:space="preserve"> </w:t>
      </w:r>
      <w:r w:rsidRPr="0032168E">
        <w:t>undergraduate</w:t>
      </w:r>
      <w:r w:rsidRPr="0032168E">
        <w:rPr>
          <w:spacing w:val="-26"/>
        </w:rPr>
        <w:t xml:space="preserve"> </w:t>
      </w:r>
      <w:r w:rsidRPr="0032168E">
        <w:t>students.</w:t>
      </w:r>
      <w:r w:rsidRPr="0032168E">
        <w:rPr>
          <w:spacing w:val="-9"/>
        </w:rPr>
        <w:t xml:space="preserve"> </w:t>
      </w:r>
      <w:r w:rsidRPr="0032168E">
        <w:rPr>
          <w:spacing w:val="-7"/>
        </w:rPr>
        <w:t xml:space="preserve">For </w:t>
      </w:r>
      <w:r w:rsidRPr="0032168E">
        <w:t>each</w:t>
      </w:r>
      <w:r w:rsidRPr="0032168E">
        <w:rPr>
          <w:spacing w:val="9"/>
        </w:rPr>
        <w:t xml:space="preserve"> </w:t>
      </w:r>
      <w:r w:rsidRPr="0032168E">
        <w:t>course,</w:t>
      </w:r>
      <w:r w:rsidRPr="0032168E">
        <w:rPr>
          <w:spacing w:val="10"/>
        </w:rPr>
        <w:t xml:space="preserve"> </w:t>
      </w:r>
      <w:r w:rsidRPr="0032168E">
        <w:t>the</w:t>
      </w:r>
      <w:r w:rsidRPr="0032168E">
        <w:rPr>
          <w:spacing w:val="10"/>
        </w:rPr>
        <w:t xml:space="preserve"> </w:t>
      </w:r>
      <w:r w:rsidRPr="0032168E">
        <w:t>instructor</w:t>
      </w:r>
      <w:r w:rsidRPr="0032168E">
        <w:rPr>
          <w:spacing w:val="9"/>
        </w:rPr>
        <w:t xml:space="preserve"> </w:t>
      </w:r>
      <w:r w:rsidRPr="0032168E">
        <w:t>gives</w:t>
      </w:r>
      <w:r w:rsidRPr="0032168E">
        <w:rPr>
          <w:spacing w:val="10"/>
        </w:rPr>
        <w:t xml:space="preserve"> </w:t>
      </w:r>
      <w:r w:rsidRPr="0032168E">
        <w:t>some</w:t>
      </w:r>
      <w:r w:rsidRPr="0032168E">
        <w:rPr>
          <w:spacing w:val="10"/>
        </w:rPr>
        <w:t xml:space="preserve"> </w:t>
      </w:r>
      <w:r w:rsidRPr="0032168E">
        <w:t>time</w:t>
      </w:r>
      <w:r w:rsidRPr="0032168E">
        <w:rPr>
          <w:spacing w:val="9"/>
        </w:rPr>
        <w:t xml:space="preserve"> </w:t>
      </w:r>
      <w:r w:rsidRPr="0032168E">
        <w:t>preferences</w:t>
      </w:r>
      <w:r w:rsidRPr="0032168E">
        <w:rPr>
          <w:spacing w:val="10"/>
        </w:rPr>
        <w:t xml:space="preserve"> </w:t>
      </w:r>
      <w:r w:rsidRPr="0032168E">
        <w:t>for</w:t>
      </w:r>
      <w:r w:rsidRPr="0032168E">
        <w:rPr>
          <w:spacing w:val="10"/>
        </w:rPr>
        <w:t xml:space="preserve"> </w:t>
      </w:r>
      <w:r w:rsidRPr="0032168E">
        <w:t>lectures.</w:t>
      </w:r>
    </w:p>
    <w:p w14:paraId="5F05C24F" w14:textId="77777777" w:rsidR="00A72D99" w:rsidRDefault="00A72D99" w:rsidP="00A72D99">
      <w:pPr>
        <w:pStyle w:val="BodyText"/>
        <w:jc w:val="both"/>
      </w:pPr>
      <w:r w:rsidRPr="0032168E">
        <w:t>The</w:t>
      </w:r>
      <w:r w:rsidRPr="0032168E">
        <w:rPr>
          <w:spacing w:val="-19"/>
        </w:rPr>
        <w:t xml:space="preserve"> </w:t>
      </w:r>
      <w:r w:rsidRPr="0032168E">
        <w:t>system</w:t>
      </w:r>
      <w:r w:rsidRPr="0032168E">
        <w:rPr>
          <w:spacing w:val="-19"/>
        </w:rPr>
        <w:t xml:space="preserve"> </w:t>
      </w:r>
      <w:r w:rsidRPr="0032168E">
        <w:t>is</w:t>
      </w:r>
      <w:r w:rsidRPr="0032168E">
        <w:rPr>
          <w:spacing w:val="-18"/>
        </w:rPr>
        <w:t xml:space="preserve"> </w:t>
      </w:r>
      <w:r w:rsidRPr="0032168E">
        <w:t>to</w:t>
      </w:r>
      <w:r w:rsidRPr="0032168E">
        <w:rPr>
          <w:spacing w:val="-19"/>
        </w:rPr>
        <w:t xml:space="preserve"> </w:t>
      </w:r>
      <w:r w:rsidRPr="0032168E">
        <w:t>produce</w:t>
      </w:r>
      <w:r w:rsidRPr="0032168E">
        <w:rPr>
          <w:spacing w:val="-18"/>
        </w:rPr>
        <w:t xml:space="preserve"> </w:t>
      </w:r>
      <w:r w:rsidRPr="0032168E">
        <w:t>a</w:t>
      </w:r>
      <w:r w:rsidRPr="0032168E">
        <w:rPr>
          <w:spacing w:val="-19"/>
        </w:rPr>
        <w:t xml:space="preserve"> </w:t>
      </w:r>
      <w:r w:rsidRPr="0032168E">
        <w:t>schedule</w:t>
      </w:r>
      <w:r w:rsidRPr="0032168E">
        <w:rPr>
          <w:spacing w:val="-19"/>
        </w:rPr>
        <w:t xml:space="preserve"> </w:t>
      </w:r>
      <w:r w:rsidRPr="0032168E">
        <w:t>for</w:t>
      </w:r>
      <w:r w:rsidRPr="0032168E">
        <w:rPr>
          <w:spacing w:val="-19"/>
        </w:rPr>
        <w:t xml:space="preserve"> </w:t>
      </w:r>
      <w:r w:rsidRPr="0032168E">
        <w:t>the</w:t>
      </w:r>
      <w:r w:rsidRPr="0032168E">
        <w:rPr>
          <w:spacing w:val="-18"/>
        </w:rPr>
        <w:t xml:space="preserve"> </w:t>
      </w:r>
      <w:r w:rsidRPr="0032168E">
        <w:t>department</w:t>
      </w:r>
      <w:r w:rsidRPr="0032168E">
        <w:rPr>
          <w:spacing w:val="-19"/>
        </w:rPr>
        <w:t xml:space="preserve"> </w:t>
      </w:r>
      <w:r w:rsidRPr="0032168E">
        <w:t>that</w:t>
      </w:r>
      <w:r w:rsidRPr="0032168E">
        <w:rPr>
          <w:spacing w:val="-19"/>
        </w:rPr>
        <w:t xml:space="preserve"> </w:t>
      </w:r>
      <w:r w:rsidRPr="0032168E">
        <w:t>specifies</w:t>
      </w:r>
      <w:r w:rsidRPr="0032168E">
        <w:rPr>
          <w:spacing w:val="-18"/>
        </w:rPr>
        <w:t xml:space="preserve"> </w:t>
      </w:r>
      <w:r w:rsidRPr="0032168E">
        <w:t>the</w:t>
      </w:r>
      <w:r w:rsidRPr="0032168E">
        <w:rPr>
          <w:spacing w:val="-19"/>
        </w:rPr>
        <w:t xml:space="preserve"> </w:t>
      </w:r>
      <w:r w:rsidRPr="0032168E">
        <w:t>time</w:t>
      </w:r>
      <w:r w:rsidRPr="0032168E">
        <w:rPr>
          <w:spacing w:val="-19"/>
        </w:rPr>
        <w:t xml:space="preserve"> </w:t>
      </w:r>
      <w:r w:rsidRPr="0032168E">
        <w:t>and</w:t>
      </w:r>
      <w:r w:rsidRPr="0032168E">
        <w:rPr>
          <w:spacing w:val="-18"/>
        </w:rPr>
        <w:t xml:space="preserve"> </w:t>
      </w:r>
      <w:r w:rsidRPr="0032168E">
        <w:t>room assignments</w:t>
      </w:r>
      <w:r w:rsidRPr="0032168E">
        <w:rPr>
          <w:spacing w:val="-14"/>
        </w:rPr>
        <w:t xml:space="preserve"> </w:t>
      </w:r>
      <w:r w:rsidRPr="0032168E">
        <w:t>for</w:t>
      </w:r>
      <w:r w:rsidRPr="0032168E">
        <w:rPr>
          <w:spacing w:val="-13"/>
        </w:rPr>
        <w:t xml:space="preserve"> </w:t>
      </w:r>
      <w:r w:rsidRPr="0032168E">
        <w:t>the</w:t>
      </w:r>
      <w:r w:rsidRPr="0032168E">
        <w:rPr>
          <w:spacing w:val="-13"/>
        </w:rPr>
        <w:t xml:space="preserve"> </w:t>
      </w:r>
      <w:r w:rsidRPr="0032168E">
        <w:t>different</w:t>
      </w:r>
      <w:r w:rsidRPr="0032168E">
        <w:rPr>
          <w:spacing w:val="-13"/>
        </w:rPr>
        <w:t xml:space="preserve"> </w:t>
      </w:r>
      <w:r w:rsidRPr="0032168E">
        <w:t>courses.</w:t>
      </w:r>
      <w:r w:rsidRPr="0032168E">
        <w:rPr>
          <w:spacing w:val="4"/>
        </w:rPr>
        <w:t xml:space="preserve"> </w:t>
      </w:r>
      <w:r w:rsidRPr="0032168E">
        <w:t>Preference</w:t>
      </w:r>
      <w:r w:rsidRPr="0032168E">
        <w:rPr>
          <w:spacing w:val="-13"/>
        </w:rPr>
        <w:t xml:space="preserve"> </w:t>
      </w:r>
      <w:r w:rsidRPr="0032168E">
        <w:t>should</w:t>
      </w:r>
      <w:r w:rsidRPr="0032168E">
        <w:rPr>
          <w:spacing w:val="-13"/>
        </w:rPr>
        <w:t xml:space="preserve"> </w:t>
      </w:r>
      <w:r w:rsidRPr="0032168E">
        <w:rPr>
          <w:spacing w:val="2"/>
        </w:rPr>
        <w:t>be</w:t>
      </w:r>
      <w:r w:rsidRPr="0032168E">
        <w:rPr>
          <w:spacing w:val="-14"/>
        </w:rPr>
        <w:t xml:space="preserve"> </w:t>
      </w:r>
      <w:r w:rsidRPr="0032168E">
        <w:t>given</w:t>
      </w:r>
      <w:r w:rsidRPr="0032168E">
        <w:rPr>
          <w:spacing w:val="-13"/>
        </w:rPr>
        <w:t xml:space="preserve"> </w:t>
      </w:r>
      <w:r w:rsidRPr="0032168E">
        <w:t>to</w:t>
      </w:r>
      <w:r w:rsidRPr="0032168E">
        <w:rPr>
          <w:spacing w:val="-13"/>
        </w:rPr>
        <w:t xml:space="preserve"> </w:t>
      </w:r>
      <w:r w:rsidRPr="0032168E">
        <w:t>graduate</w:t>
      </w:r>
      <w:r w:rsidRPr="0032168E">
        <w:rPr>
          <w:spacing w:val="-13"/>
        </w:rPr>
        <w:t xml:space="preserve"> </w:t>
      </w:r>
      <w:r w:rsidRPr="0032168E">
        <w:t>courses,</w:t>
      </w:r>
      <w:r w:rsidRPr="0032168E">
        <w:rPr>
          <w:spacing w:val="-13"/>
        </w:rPr>
        <w:t xml:space="preserve"> </w:t>
      </w:r>
      <w:r w:rsidRPr="0032168E">
        <w:t>and no</w:t>
      </w:r>
      <w:r w:rsidRPr="0032168E">
        <w:rPr>
          <w:spacing w:val="-6"/>
        </w:rPr>
        <w:t xml:space="preserve"> </w:t>
      </w:r>
      <w:r w:rsidRPr="0032168E">
        <w:rPr>
          <w:spacing w:val="-5"/>
        </w:rPr>
        <w:t>two</w:t>
      </w:r>
      <w:r w:rsidRPr="0032168E">
        <w:rPr>
          <w:spacing w:val="-6"/>
        </w:rPr>
        <w:t xml:space="preserve"> </w:t>
      </w:r>
      <w:r w:rsidRPr="0032168E">
        <w:t>graduate</w:t>
      </w:r>
      <w:r w:rsidRPr="0032168E">
        <w:rPr>
          <w:spacing w:val="-5"/>
        </w:rPr>
        <w:t xml:space="preserve"> </w:t>
      </w:r>
      <w:r w:rsidRPr="0032168E">
        <w:t>courses</w:t>
      </w:r>
      <w:r w:rsidRPr="0032168E">
        <w:rPr>
          <w:spacing w:val="-6"/>
        </w:rPr>
        <w:t xml:space="preserve"> </w:t>
      </w:r>
      <w:r w:rsidRPr="0032168E">
        <w:t>should</w:t>
      </w:r>
      <w:r w:rsidRPr="0032168E">
        <w:rPr>
          <w:spacing w:val="-6"/>
        </w:rPr>
        <w:t xml:space="preserve"> </w:t>
      </w:r>
      <w:r w:rsidRPr="0032168E">
        <w:rPr>
          <w:spacing w:val="2"/>
        </w:rPr>
        <w:t>be</w:t>
      </w:r>
      <w:r w:rsidRPr="0032168E">
        <w:rPr>
          <w:spacing w:val="-5"/>
        </w:rPr>
        <w:t xml:space="preserve"> </w:t>
      </w:r>
      <w:r w:rsidRPr="0032168E">
        <w:t>scheduled</w:t>
      </w:r>
      <w:r w:rsidRPr="0032168E">
        <w:rPr>
          <w:spacing w:val="-6"/>
        </w:rPr>
        <w:t xml:space="preserve"> </w:t>
      </w:r>
      <w:r w:rsidRPr="0032168E">
        <w:t>at</w:t>
      </w:r>
      <w:r w:rsidRPr="0032168E">
        <w:rPr>
          <w:spacing w:val="-6"/>
        </w:rPr>
        <w:t xml:space="preserve"> </w:t>
      </w:r>
      <w:r w:rsidRPr="0032168E">
        <w:t>the</w:t>
      </w:r>
      <w:r w:rsidRPr="0032168E">
        <w:rPr>
          <w:spacing w:val="-5"/>
        </w:rPr>
        <w:t xml:space="preserve"> </w:t>
      </w:r>
      <w:r w:rsidRPr="0032168E">
        <w:t>same</w:t>
      </w:r>
      <w:r w:rsidRPr="0032168E">
        <w:rPr>
          <w:spacing w:val="-6"/>
        </w:rPr>
        <w:t xml:space="preserve"> </w:t>
      </w:r>
      <w:r w:rsidRPr="0032168E">
        <w:t>time.</w:t>
      </w:r>
      <w:r w:rsidRPr="0032168E">
        <w:rPr>
          <w:spacing w:val="15"/>
        </w:rPr>
        <w:t xml:space="preserve"> </w:t>
      </w:r>
      <w:r w:rsidRPr="0032168E">
        <w:t>If</w:t>
      </w:r>
      <w:r w:rsidRPr="0032168E">
        <w:rPr>
          <w:spacing w:val="-6"/>
        </w:rPr>
        <w:t xml:space="preserve"> </w:t>
      </w:r>
      <w:r w:rsidRPr="0032168E">
        <w:t>some</w:t>
      </w:r>
      <w:r w:rsidRPr="0032168E">
        <w:rPr>
          <w:spacing w:val="-5"/>
        </w:rPr>
        <w:t xml:space="preserve"> </w:t>
      </w:r>
      <w:r w:rsidRPr="0032168E">
        <w:t>courses</w:t>
      </w:r>
      <w:r w:rsidRPr="0032168E">
        <w:rPr>
          <w:spacing w:val="-6"/>
        </w:rPr>
        <w:t xml:space="preserve"> </w:t>
      </w:r>
      <w:r w:rsidRPr="0032168E">
        <w:t>cannot</w:t>
      </w:r>
      <w:r w:rsidRPr="0032168E">
        <w:rPr>
          <w:spacing w:val="-5"/>
        </w:rPr>
        <w:t xml:space="preserve"> </w:t>
      </w:r>
      <w:r w:rsidRPr="0032168E">
        <w:rPr>
          <w:spacing w:val="3"/>
        </w:rPr>
        <w:t xml:space="preserve">be </w:t>
      </w:r>
      <w:r w:rsidRPr="0032168E">
        <w:t>scheduled,</w:t>
      </w:r>
      <w:r w:rsidRPr="0032168E">
        <w:rPr>
          <w:spacing w:val="-8"/>
        </w:rPr>
        <w:t xml:space="preserve"> </w:t>
      </w:r>
      <w:r w:rsidRPr="0032168E">
        <w:t>the</w:t>
      </w:r>
      <w:r w:rsidRPr="0032168E">
        <w:rPr>
          <w:spacing w:val="-7"/>
        </w:rPr>
        <w:t xml:space="preserve"> </w:t>
      </w:r>
      <w:r w:rsidRPr="0032168E">
        <w:t>system</w:t>
      </w:r>
      <w:r w:rsidRPr="0032168E">
        <w:rPr>
          <w:spacing w:val="-7"/>
        </w:rPr>
        <w:t xml:space="preserve"> </w:t>
      </w:r>
      <w:r w:rsidRPr="0032168E">
        <w:t>should</w:t>
      </w:r>
      <w:r w:rsidRPr="0032168E">
        <w:rPr>
          <w:spacing w:val="-7"/>
        </w:rPr>
        <w:t xml:space="preserve"> </w:t>
      </w:r>
      <w:r w:rsidRPr="0032168E">
        <w:t>produce</w:t>
      </w:r>
      <w:r w:rsidRPr="0032168E">
        <w:rPr>
          <w:spacing w:val="-7"/>
        </w:rPr>
        <w:t xml:space="preserve"> </w:t>
      </w:r>
      <w:r w:rsidRPr="0032168E">
        <w:t>a</w:t>
      </w:r>
      <w:r w:rsidRPr="0032168E">
        <w:rPr>
          <w:spacing w:val="-7"/>
        </w:rPr>
        <w:t xml:space="preserve"> </w:t>
      </w:r>
      <w:r w:rsidRPr="0032168E">
        <w:t>“conflict</w:t>
      </w:r>
      <w:r w:rsidRPr="0032168E">
        <w:rPr>
          <w:spacing w:val="-7"/>
        </w:rPr>
        <w:t xml:space="preserve"> </w:t>
      </w:r>
      <w:r w:rsidRPr="0032168E">
        <w:t>report”</w:t>
      </w:r>
      <w:r w:rsidRPr="0032168E">
        <w:rPr>
          <w:spacing w:val="-7"/>
        </w:rPr>
        <w:t xml:space="preserve"> </w:t>
      </w:r>
      <w:r w:rsidRPr="0032168E">
        <w:t>that</w:t>
      </w:r>
      <w:r w:rsidRPr="0032168E">
        <w:rPr>
          <w:spacing w:val="-7"/>
        </w:rPr>
        <w:t xml:space="preserve"> </w:t>
      </w:r>
      <w:r w:rsidRPr="0032168E">
        <w:t>lists</w:t>
      </w:r>
      <w:r w:rsidRPr="0032168E">
        <w:rPr>
          <w:spacing w:val="-7"/>
        </w:rPr>
        <w:t xml:space="preserve"> </w:t>
      </w:r>
      <w:r w:rsidRPr="0032168E">
        <w:t>the</w:t>
      </w:r>
      <w:r w:rsidRPr="0032168E">
        <w:rPr>
          <w:spacing w:val="-7"/>
        </w:rPr>
        <w:t xml:space="preserve"> </w:t>
      </w:r>
      <w:r w:rsidRPr="0032168E">
        <w:t>courses</w:t>
      </w:r>
      <w:r w:rsidRPr="0032168E">
        <w:rPr>
          <w:spacing w:val="-7"/>
        </w:rPr>
        <w:t xml:space="preserve"> </w:t>
      </w:r>
      <w:r w:rsidRPr="0032168E">
        <w:t>that</w:t>
      </w:r>
      <w:r w:rsidRPr="0032168E">
        <w:rPr>
          <w:spacing w:val="-7"/>
        </w:rPr>
        <w:t xml:space="preserve"> </w:t>
      </w:r>
      <w:r w:rsidRPr="0032168E">
        <w:t xml:space="preserve">cannot </w:t>
      </w:r>
      <w:r w:rsidRPr="0032168E">
        <w:rPr>
          <w:spacing w:val="2"/>
        </w:rPr>
        <w:t>be</w:t>
      </w:r>
      <w:r w:rsidRPr="0032168E">
        <w:rPr>
          <w:spacing w:val="10"/>
        </w:rPr>
        <w:t xml:space="preserve"> </w:t>
      </w:r>
      <w:r w:rsidRPr="0032168E">
        <w:t>scheduled</w:t>
      </w:r>
      <w:r w:rsidRPr="0032168E">
        <w:rPr>
          <w:spacing w:val="11"/>
        </w:rPr>
        <w:t xml:space="preserve"> </w:t>
      </w:r>
      <w:r w:rsidRPr="0032168E">
        <w:t>and</w:t>
      </w:r>
      <w:r w:rsidRPr="0032168E">
        <w:rPr>
          <w:spacing w:val="11"/>
        </w:rPr>
        <w:t xml:space="preserve"> </w:t>
      </w:r>
      <w:r w:rsidRPr="0032168E">
        <w:t>the</w:t>
      </w:r>
      <w:r w:rsidRPr="0032168E">
        <w:rPr>
          <w:spacing w:val="11"/>
        </w:rPr>
        <w:t xml:space="preserve"> </w:t>
      </w:r>
      <w:r w:rsidRPr="0032168E">
        <w:t>reasons</w:t>
      </w:r>
      <w:r w:rsidRPr="0032168E">
        <w:rPr>
          <w:spacing w:val="11"/>
        </w:rPr>
        <w:t xml:space="preserve"> </w:t>
      </w:r>
      <w:r w:rsidRPr="0032168E">
        <w:t>for</w:t>
      </w:r>
      <w:r w:rsidRPr="0032168E">
        <w:rPr>
          <w:spacing w:val="11"/>
        </w:rPr>
        <w:t xml:space="preserve"> </w:t>
      </w:r>
      <w:r w:rsidRPr="0032168E">
        <w:t>the</w:t>
      </w:r>
      <w:r w:rsidRPr="0032168E">
        <w:rPr>
          <w:spacing w:val="11"/>
        </w:rPr>
        <w:t xml:space="preserve"> </w:t>
      </w:r>
      <w:r w:rsidRPr="0032168E">
        <w:t>inability</w:t>
      </w:r>
      <w:r w:rsidRPr="0032168E">
        <w:rPr>
          <w:spacing w:val="11"/>
        </w:rPr>
        <w:t xml:space="preserve"> </w:t>
      </w:r>
      <w:r w:rsidRPr="0032168E">
        <w:t>to</w:t>
      </w:r>
      <w:r w:rsidRPr="0032168E">
        <w:rPr>
          <w:spacing w:val="11"/>
        </w:rPr>
        <w:t xml:space="preserve"> </w:t>
      </w:r>
      <w:r w:rsidRPr="0032168E">
        <w:t>schedule</w:t>
      </w:r>
      <w:r w:rsidRPr="0032168E">
        <w:rPr>
          <w:spacing w:val="11"/>
        </w:rPr>
        <w:t xml:space="preserve"> </w:t>
      </w:r>
      <w:r w:rsidRPr="0032168E">
        <w:t>them.</w:t>
      </w:r>
    </w:p>
    <w:p w14:paraId="7AFC3420" w14:textId="77777777" w:rsidR="00A72D99" w:rsidRPr="00B821AB" w:rsidRDefault="00A72D99" w:rsidP="00A72D99">
      <w:pPr>
        <w:pStyle w:val="BodyText"/>
        <w:jc w:val="both"/>
        <w:rPr>
          <w:sz w:val="36"/>
        </w:rPr>
      </w:pPr>
    </w:p>
    <w:p w14:paraId="3868B140" w14:textId="77777777" w:rsidR="00A72D99" w:rsidRPr="0032168E"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pPr>
      <w:r w:rsidRPr="0032168E">
        <w:rPr>
          <w:sz w:val="32"/>
          <w:szCs w:val="32"/>
        </w:rPr>
        <w:t>User</w:t>
      </w:r>
      <w:r w:rsidRPr="0032168E">
        <w:rPr>
          <w:spacing w:val="25"/>
          <w:sz w:val="32"/>
          <w:szCs w:val="32"/>
        </w:rPr>
        <w:t xml:space="preserve"> </w:t>
      </w:r>
      <w:r w:rsidRPr="0032168E">
        <w:rPr>
          <w:sz w:val="32"/>
          <w:szCs w:val="32"/>
        </w:rPr>
        <w:t>Characteristics</w:t>
      </w:r>
    </w:p>
    <w:p w14:paraId="2364C762"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pPr>
    </w:p>
    <w:p w14:paraId="6C41B9FD" w14:textId="77777777" w:rsidR="00A72D99" w:rsidRPr="0032168E" w:rsidRDefault="00A72D99" w:rsidP="00A72D99">
      <w:pPr>
        <w:pStyle w:val="BodyText"/>
        <w:jc w:val="both"/>
      </w:pPr>
      <w:r w:rsidRPr="0032168E">
        <w:t>The main users of this system will be department secretaries, who are somewhat literate with computers and can use programs such as editors and text processors.</w:t>
      </w:r>
    </w:p>
    <w:p w14:paraId="30891260" w14:textId="77777777" w:rsidR="00A72D99" w:rsidRPr="00B821AB" w:rsidRDefault="00A72D99" w:rsidP="00A72D99">
      <w:pPr>
        <w:pStyle w:val="BodyText"/>
        <w:jc w:val="both"/>
      </w:pPr>
    </w:p>
    <w:p w14:paraId="1592C345"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rPr>
          <w:sz w:val="32"/>
          <w:szCs w:val="32"/>
        </w:rPr>
      </w:pPr>
      <w:r w:rsidRPr="00362C44">
        <w:rPr>
          <w:sz w:val="32"/>
          <w:szCs w:val="32"/>
        </w:rPr>
        <w:t>General</w:t>
      </w:r>
      <w:r w:rsidRPr="00362C44">
        <w:rPr>
          <w:spacing w:val="25"/>
          <w:sz w:val="32"/>
          <w:szCs w:val="32"/>
        </w:rPr>
        <w:t xml:space="preserve"> </w:t>
      </w:r>
      <w:r w:rsidRPr="00362C44">
        <w:rPr>
          <w:sz w:val="32"/>
          <w:szCs w:val="32"/>
        </w:rPr>
        <w:t>Constraints</w:t>
      </w:r>
    </w:p>
    <w:p w14:paraId="3A59F21A" w14:textId="77777777" w:rsidR="00A72D99" w:rsidRPr="00362C44"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27A9A697" w14:textId="77777777" w:rsidR="00A72D99" w:rsidRPr="00B821AB" w:rsidRDefault="00A72D99" w:rsidP="00A72D99">
      <w:pPr>
        <w:pStyle w:val="BodyText"/>
        <w:jc w:val="both"/>
      </w:pPr>
      <w:r w:rsidRPr="00362C44">
        <w:t xml:space="preserve">The system should run on Sun 3/50 workstations running UNIX 4.2 BSD. The scheduling problem has its own peculiarities, which have to be taken into consideration at the implementation level. For example, the node with a large degree represents a course in which many students are registered to many other courses (different group of students may be registered to different courses). Also, nodes with large degrees have a large number of students as well. In order to have an efficient schedule; the nodes with larger degrees should be coloured first. Giving priority to the nodes with the larger degrees is in line with typical university schedules which tend to schedule the university required courses early in the exam period. The nodes representing university and college requirement courses have large degrees. The weight of an edge indicates the number of common students registered at both courses (nodes) connected to that edge. Giving priority in the colouring algorithm to nodes connected to a large weight-edge will enable a solution optimization geared towards the larger groups of students. Another point to consider before we describe the algorithm is the multi-section courses. Multi-sections of a multi-sections course should be scheduled at the same time, and thus the corresponding nodes should have one colour. Also, they typically occupy several halls. The number of halls used by a course has an impact on the concurrency level per time slot. When such multi-sections are scheduled for a time slot, i.e. assigned a </w:t>
      </w:r>
      <w:r w:rsidRPr="00362C44">
        <w:lastRenderedPageBreak/>
        <w:t>colour, the concurrency level is to be reduced by the number of sections for that course. For implementation purposes, we augment the nodes of the graph with a value equal to the number of sections in the course; we shall call this value the course concurrency level CL (ci). Thus, we assign a concurrency limit for each colour Np (CIJ). After assigning a colour to a node Ci, we reduce the concurrency limit of the colour by CL (ci). The concurrency limit is set by the registrar and depends on the number of available halls, and staff to monitor the exams</w:t>
      </w:r>
      <w:r w:rsidRPr="00B821AB">
        <w:t>.</w:t>
      </w:r>
    </w:p>
    <w:p w14:paraId="3268ABD9" w14:textId="77777777" w:rsidR="00A72D99" w:rsidRPr="00B821AB" w:rsidRDefault="00A72D99" w:rsidP="00A72D99">
      <w:pPr>
        <w:pStyle w:val="BodyText"/>
        <w:jc w:val="both"/>
      </w:pPr>
    </w:p>
    <w:p w14:paraId="74957820" w14:textId="77777777" w:rsidR="00A72D99" w:rsidRPr="00B821AB"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pPr>
      <w:r w:rsidRPr="00362C44">
        <w:rPr>
          <w:sz w:val="32"/>
          <w:szCs w:val="32"/>
        </w:rPr>
        <w:t>General Assumptions and</w:t>
      </w:r>
      <w:r w:rsidRPr="00362C44">
        <w:rPr>
          <w:spacing w:val="59"/>
          <w:sz w:val="32"/>
          <w:szCs w:val="32"/>
        </w:rPr>
        <w:t xml:space="preserve"> </w:t>
      </w:r>
      <w:r w:rsidRPr="00362C44">
        <w:rPr>
          <w:sz w:val="32"/>
          <w:szCs w:val="32"/>
        </w:rPr>
        <w:t>Dependencies</w:t>
      </w:r>
    </w:p>
    <w:p w14:paraId="252E4ABA" w14:textId="77777777" w:rsidR="00A72D99" w:rsidRPr="00B821AB" w:rsidRDefault="00A72D99" w:rsidP="00A72D99">
      <w:pPr>
        <w:pStyle w:val="BodyText"/>
        <w:jc w:val="both"/>
      </w:pPr>
    </w:p>
    <w:p w14:paraId="7BF59902" w14:textId="77777777" w:rsidR="00A72D99" w:rsidRDefault="00A72D99" w:rsidP="00A72D99">
      <w:pPr>
        <w:pStyle w:val="BodyText"/>
        <w:jc w:val="both"/>
      </w:pPr>
      <w:r w:rsidRPr="00362C44">
        <w:t>We summarize the main assumptions and constraints as follows: 1. The number of exam periods per day (Time Slots (TS)) can be set by the user. TS depend on college/department-specific constraints. For example, a university that uses a 2-hours exam period and begins the exam day at 8:00 am and finish at 8:00 pm may set TS to 5. 2. The number of concurrent exam sessions or concurrency level (Np) depends on the number of available halls, and the availability of faculty to conduct the exams. Np is determined by the registrar’s office. This paper assumes that Np is a system parameter and the scheduling algorithm has been examined with several Np values. A New Exam Scheduling Algorithm Using Graph Coloring 81 3. A student shall not have more than (y) exams per day (fairness requirement) and is treated as a system tunable parameter. 4. A student shall not have a gap of more than (x) days between two successive exams, and this factor is to be determined by the college or department (another fairness requirement). 5. The schedule shall be done in the minimal possible period of time, i.e., minimize the number of exam slots and/or the number of exam days. The exam time period is an outcome of the scheduling algorithm. 6. Next, we give some more definitions that are relevant to the underlined problem. Let C be a list of all courses to be scheduled. The length of this list is n. In other words, n is the number of courses on the list. A course at the position I in the list C is referred to using an index ci. Let G be the graph that represents the list C of courses. We impose a weight wij to each edge of G, where wij is defined as the number of students present in both courses ci and cj . An edge eij exists between nodes ci and cj iff wij is not 0. We define a weight matrix W to be an nxn matrix, where n is the number of courses to be scheduled for the exams, and wij equals the weight of the edge eij that joins the courses ci and cj . Such a weight imposed on the edges of G represents the exam conflict complexity present in courses ci and cj. A multi</w:t>
      </w:r>
      <w:r>
        <w:t>-</w:t>
      </w:r>
      <w:r w:rsidRPr="00362C44">
        <w:t>section course is considered as one course. However, the number of sections per course is taken into consideration in the process of hall assignment</w:t>
      </w:r>
      <w:r>
        <w:t>.</w:t>
      </w:r>
    </w:p>
    <w:p w14:paraId="17FBE0F5" w14:textId="77777777" w:rsidR="00A72D99" w:rsidRDefault="00A72D99" w:rsidP="00A72D99">
      <w:pPr>
        <w:pStyle w:val="BodyText"/>
        <w:jc w:val="both"/>
      </w:pPr>
    </w:p>
    <w:p w14:paraId="34F1DAF7" w14:textId="01E1EA78" w:rsidR="00A72D99" w:rsidRDefault="00A72D99" w:rsidP="00A72D99">
      <w:pPr>
        <w:pStyle w:val="BodyText"/>
        <w:jc w:val="both"/>
      </w:pPr>
    </w:p>
    <w:p w14:paraId="52ECBF88" w14:textId="5F7C9840" w:rsidR="00FC6801" w:rsidRDefault="00FC6801" w:rsidP="00A72D99">
      <w:pPr>
        <w:pStyle w:val="BodyText"/>
        <w:jc w:val="both"/>
      </w:pPr>
    </w:p>
    <w:p w14:paraId="49E9C9E8" w14:textId="28F3B062" w:rsidR="00FC6801" w:rsidRDefault="00FC6801" w:rsidP="00A72D99">
      <w:pPr>
        <w:pStyle w:val="BodyText"/>
        <w:jc w:val="both"/>
      </w:pPr>
    </w:p>
    <w:p w14:paraId="27C2770B" w14:textId="6A5DB9DC" w:rsidR="00FC6801" w:rsidRDefault="00FC6801" w:rsidP="00A72D99">
      <w:pPr>
        <w:pStyle w:val="BodyText"/>
        <w:jc w:val="both"/>
      </w:pPr>
    </w:p>
    <w:p w14:paraId="28B01719" w14:textId="77777777" w:rsidR="00FC6801" w:rsidRDefault="00FC6801" w:rsidP="00A72D99">
      <w:pPr>
        <w:pStyle w:val="BodyText"/>
        <w:jc w:val="both"/>
      </w:pPr>
    </w:p>
    <w:p w14:paraId="3D6A05E7" w14:textId="77777777" w:rsidR="00A72D99" w:rsidRDefault="00A72D99" w:rsidP="0096763C">
      <w:pPr>
        <w:pStyle w:val="Heading1"/>
        <w:keepNext w:val="0"/>
        <w:keepLines w:val="0"/>
        <w:widowControl w:val="0"/>
        <w:numPr>
          <w:ilvl w:val="0"/>
          <w:numId w:val="3"/>
        </w:numPr>
        <w:shd w:val="clear" w:color="auto" w:fill="auto"/>
        <w:tabs>
          <w:tab w:val="clear" w:pos="216"/>
          <w:tab w:val="left" w:pos="593"/>
        </w:tabs>
        <w:autoSpaceDE w:val="0"/>
        <w:autoSpaceDN w:val="0"/>
        <w:spacing w:before="0" w:after="0" w:line="276" w:lineRule="auto"/>
        <w:ind w:left="0"/>
        <w:jc w:val="center"/>
        <w:rPr>
          <w:sz w:val="36"/>
          <w:szCs w:val="36"/>
        </w:rPr>
      </w:pPr>
      <w:r w:rsidRPr="00B801C7">
        <w:rPr>
          <w:sz w:val="36"/>
          <w:szCs w:val="36"/>
        </w:rPr>
        <w:lastRenderedPageBreak/>
        <w:t>SPECIFIC REQUIREMENTS</w:t>
      </w:r>
    </w:p>
    <w:p w14:paraId="27715665" w14:textId="77777777" w:rsidR="00A72D99" w:rsidRPr="00B801C7" w:rsidRDefault="00A72D99" w:rsidP="0096763C">
      <w:pPr>
        <w:pStyle w:val="Heading1"/>
        <w:keepLines w:val="0"/>
        <w:numPr>
          <w:ilvl w:val="0"/>
          <w:numId w:val="2"/>
        </w:numPr>
        <w:shd w:val="clear" w:color="auto" w:fill="auto"/>
        <w:tabs>
          <w:tab w:val="clear" w:pos="216"/>
          <w:tab w:val="left" w:pos="593"/>
        </w:tabs>
        <w:suppressAutoHyphens/>
        <w:spacing w:before="0" w:after="0" w:line="276" w:lineRule="auto"/>
        <w:ind w:left="0" w:firstLine="0"/>
        <w:jc w:val="left"/>
        <w:rPr>
          <w:sz w:val="36"/>
          <w:szCs w:val="36"/>
        </w:rPr>
      </w:pPr>
    </w:p>
    <w:p w14:paraId="420C349C"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rPr>
          <w:sz w:val="32"/>
          <w:szCs w:val="32"/>
        </w:rPr>
      </w:pPr>
      <w:r w:rsidRPr="00B801C7">
        <w:rPr>
          <w:sz w:val="32"/>
          <w:szCs w:val="32"/>
        </w:rPr>
        <w:t>Inputs and</w:t>
      </w:r>
      <w:r w:rsidRPr="00B801C7">
        <w:rPr>
          <w:spacing w:val="-9"/>
          <w:sz w:val="32"/>
          <w:szCs w:val="32"/>
        </w:rPr>
        <w:t xml:space="preserve"> </w:t>
      </w:r>
      <w:r w:rsidRPr="00B801C7">
        <w:rPr>
          <w:sz w:val="32"/>
          <w:szCs w:val="32"/>
        </w:rPr>
        <w:t>Outputs</w:t>
      </w:r>
    </w:p>
    <w:p w14:paraId="694B2F4B" w14:textId="77777777" w:rsidR="00A72D99" w:rsidRPr="00B801C7"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04623C4C" w14:textId="77777777" w:rsidR="00A72D99" w:rsidRPr="00B801C7" w:rsidRDefault="00A72D99" w:rsidP="00A72D99">
      <w:pPr>
        <w:pStyle w:val="BodyText"/>
        <w:jc w:val="both"/>
        <w:rPr>
          <w:i/>
          <w:iCs/>
        </w:rPr>
      </w:pPr>
      <w:r w:rsidRPr="00B801C7">
        <w:rPr>
          <w:i/>
          <w:iCs/>
        </w:rPr>
        <w:t>INPUT –</w:t>
      </w:r>
    </w:p>
    <w:p w14:paraId="47AFE03D" w14:textId="77777777" w:rsidR="00A72D99" w:rsidRPr="00B801C7" w:rsidRDefault="00A72D99" w:rsidP="00A72D99">
      <w:pPr>
        <w:pStyle w:val="BodyText"/>
        <w:jc w:val="both"/>
        <w:rPr>
          <w:i/>
          <w:iCs/>
        </w:rPr>
      </w:pPr>
    </w:p>
    <w:p w14:paraId="413A5994" w14:textId="77777777" w:rsidR="00A72D99" w:rsidRPr="00B801C7" w:rsidRDefault="00A72D99" w:rsidP="00A72D99">
      <w:pPr>
        <w:pStyle w:val="NormalWeb"/>
        <w:shd w:val="clear" w:color="auto" w:fill="FFFFFF"/>
        <w:spacing w:before="0" w:after="0" w:line="276" w:lineRule="auto"/>
        <w:jc w:val="both"/>
        <w:rPr>
          <w:color w:val="24292E"/>
        </w:rPr>
      </w:pPr>
      <w:r w:rsidRPr="00B801C7">
        <w:rPr>
          <w:color w:val="24292E"/>
        </w:rPr>
        <w:t>(a) Course Data: Course Code, Students Enrolled, Room Numbers</w:t>
      </w:r>
    </w:p>
    <w:p w14:paraId="768B5F4D" w14:textId="77777777" w:rsidR="00A72D99" w:rsidRPr="00B801C7" w:rsidRDefault="00A72D99" w:rsidP="00A72D99">
      <w:pPr>
        <w:pStyle w:val="NormalWeb"/>
        <w:shd w:val="clear" w:color="auto" w:fill="FFFFFF"/>
        <w:spacing w:before="0" w:after="0" w:line="276" w:lineRule="auto"/>
        <w:jc w:val="both"/>
        <w:rPr>
          <w:color w:val="24292E"/>
        </w:rPr>
      </w:pPr>
      <w:r w:rsidRPr="00B801C7">
        <w:rPr>
          <w:color w:val="24292E"/>
        </w:rPr>
        <w:t>(b) Lecture Hall Data: Seats available in odd and even rows respectively, for exam purposes.</w:t>
      </w:r>
    </w:p>
    <w:p w14:paraId="5BD3F353" w14:textId="77777777" w:rsidR="00A72D99" w:rsidRPr="00B801C7" w:rsidRDefault="00A72D99" w:rsidP="00A72D99">
      <w:pPr>
        <w:pStyle w:val="NormalWeb"/>
        <w:shd w:val="clear" w:color="auto" w:fill="FFFFFF"/>
        <w:spacing w:before="0" w:after="0" w:line="276" w:lineRule="auto"/>
        <w:jc w:val="both"/>
        <w:rPr>
          <w:color w:val="24292E"/>
        </w:rPr>
      </w:pPr>
      <w:r w:rsidRPr="00B801C7">
        <w:rPr>
          <w:color w:val="24292E"/>
        </w:rPr>
        <w:t>(c) Current Schedule: Exam schedule as allocated by the university, for comparison purposes.</w:t>
      </w:r>
    </w:p>
    <w:p w14:paraId="6D2A95C9" w14:textId="77777777" w:rsidR="00A72D99" w:rsidRPr="00B801C7" w:rsidRDefault="00A72D99" w:rsidP="00A72D99">
      <w:pPr>
        <w:pStyle w:val="BodyText"/>
        <w:jc w:val="both"/>
      </w:pPr>
      <w:r w:rsidRPr="00B801C7">
        <w:t>The system has three file inputs and produces three types of outputs.</w:t>
      </w:r>
    </w:p>
    <w:p w14:paraId="15C129AC" w14:textId="77777777" w:rsidR="00A72D99" w:rsidRPr="00B801C7" w:rsidRDefault="00A72D99" w:rsidP="00A72D99">
      <w:pPr>
        <w:pStyle w:val="BodyText"/>
        <w:jc w:val="both"/>
      </w:pPr>
    </w:p>
    <w:p w14:paraId="2E686375" w14:textId="7F7E2672" w:rsidR="00A72D99" w:rsidRPr="00B801C7" w:rsidRDefault="00625F1C" w:rsidP="00A72D99">
      <w:pPr>
        <w:pStyle w:val="BodyText"/>
        <w:jc w:val="both"/>
      </w:pPr>
      <w:r>
        <w:rPr>
          <w:noProof/>
        </w:rPr>
        <mc:AlternateContent>
          <mc:Choice Requires="wps">
            <w:drawing>
              <wp:anchor distT="0" distB="0" distL="114300" distR="114300" simplePos="0" relativeHeight="251659264" behindDoc="1" locked="0" layoutInCell="1" allowOverlap="1" wp14:anchorId="764000E5" wp14:editId="5159DCF3">
                <wp:simplePos x="0" y="0"/>
                <wp:positionH relativeFrom="page">
                  <wp:posOffset>1428115</wp:posOffset>
                </wp:positionH>
                <wp:positionV relativeFrom="paragraph">
                  <wp:posOffset>130175</wp:posOffset>
                </wp:positionV>
                <wp:extent cx="42545" cy="0"/>
                <wp:effectExtent l="8890" t="6985" r="5715" b="1206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CF2D3" id="Line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45pt,10.25pt" to="11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" strokeweight=".14042mm">
                <w10:wrap anchorx="page"/>
              </v:line>
            </w:pict>
          </mc:Fallback>
        </mc:AlternateContent>
      </w:r>
      <w:r>
        <w:rPr>
          <w:noProof/>
        </w:rPr>
        <mc:AlternateContent>
          <mc:Choice Requires="wps">
            <w:drawing>
              <wp:anchor distT="0" distB="0" distL="114300" distR="114300" simplePos="0" relativeHeight="251660288" behindDoc="1" locked="0" layoutInCell="1" allowOverlap="1" wp14:anchorId="106F5358" wp14:editId="5A86CBC9">
                <wp:simplePos x="0" y="0"/>
                <wp:positionH relativeFrom="page">
                  <wp:posOffset>1656080</wp:posOffset>
                </wp:positionH>
                <wp:positionV relativeFrom="paragraph">
                  <wp:posOffset>130175</wp:posOffset>
                </wp:positionV>
                <wp:extent cx="42545" cy="0"/>
                <wp:effectExtent l="8255" t="6985" r="6350" b="1206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9C2E1" id="Line 3"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4pt,10.25pt" to="133.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" strokeweight=".14042mm">
                <w10:wrap anchorx="page"/>
              </v:line>
            </w:pict>
          </mc:Fallback>
        </mc:AlternateContent>
      </w:r>
      <w:r w:rsidR="00A72D99" w:rsidRPr="00B801C7">
        <w:rPr>
          <w:i/>
        </w:rPr>
        <w:t xml:space="preserve">Input file 1: </w:t>
      </w:r>
      <w:r w:rsidR="00A72D99" w:rsidRPr="00B801C7">
        <w:t>Contains the list of room numbers and their capacity; a list of all the courses in the department catalogue; The format of the file is:</w:t>
      </w:r>
    </w:p>
    <w:p w14:paraId="75BC4D47" w14:textId="77777777" w:rsidR="00A72D99" w:rsidRPr="00B801C7" w:rsidRDefault="00A72D99" w:rsidP="00A72D99">
      <w:pPr>
        <w:pStyle w:val="BodyText"/>
        <w:jc w:val="both"/>
      </w:pPr>
    </w:p>
    <w:p w14:paraId="53ED8B76" w14:textId="77777777" w:rsidR="00A72D99" w:rsidRPr="00B801C7" w:rsidRDefault="00A72D99" w:rsidP="00A72D99">
      <w:pPr>
        <w:pStyle w:val="BodyText"/>
        <w:jc w:val="both"/>
      </w:pPr>
      <w:r w:rsidRPr="00B801C7">
        <w:t>rooms</w:t>
      </w:r>
    </w:p>
    <w:p w14:paraId="5B0C12A5" w14:textId="77777777" w:rsidR="00A72D99" w:rsidRPr="00B801C7" w:rsidRDefault="00A72D99" w:rsidP="00A72D99">
      <w:pPr>
        <w:pStyle w:val="BodyText"/>
        <w:jc w:val="both"/>
      </w:pPr>
      <w:r w:rsidRPr="00B801C7">
        <w:t>room1: cap1 room2: cap2</w:t>
      </w:r>
    </w:p>
    <w:p w14:paraId="7934298A" w14:textId="77777777" w:rsidR="00A72D99" w:rsidRPr="00B801C7" w:rsidRDefault="00A72D99" w:rsidP="00A72D99">
      <w:pPr>
        <w:pStyle w:val="BodyText"/>
        <w:jc w:val="both"/>
      </w:pPr>
      <w:r w:rsidRPr="00B801C7">
        <w:rPr>
          <w:w w:val="110"/>
        </w:rPr>
        <w:t>:</w:t>
      </w:r>
    </w:p>
    <w:p w14:paraId="612A9F06" w14:textId="77777777" w:rsidR="00A72D99" w:rsidRPr="00B801C7" w:rsidRDefault="00A72D99" w:rsidP="00A72D99">
      <w:pPr>
        <w:pStyle w:val="BodyText"/>
        <w:jc w:val="both"/>
        <w:rPr>
          <w:w w:val="110"/>
        </w:rPr>
      </w:pPr>
      <w:r w:rsidRPr="00B801C7">
        <w:rPr>
          <w:w w:val="110"/>
        </w:rPr>
        <w:t>;</w:t>
      </w:r>
    </w:p>
    <w:p w14:paraId="3B2387D1" w14:textId="77777777" w:rsidR="00A72D99" w:rsidRPr="00B801C7" w:rsidRDefault="00A72D99" w:rsidP="00A72D99">
      <w:pPr>
        <w:pStyle w:val="BodyText"/>
        <w:jc w:val="both"/>
      </w:pPr>
      <w:r w:rsidRPr="00B801C7">
        <w:t>students</w:t>
      </w:r>
    </w:p>
    <w:p w14:paraId="5D1E2036" w14:textId="77777777" w:rsidR="00A72D99" w:rsidRPr="00B801C7" w:rsidRDefault="00A72D99" w:rsidP="00A72D99">
      <w:pPr>
        <w:pStyle w:val="BodyText"/>
        <w:jc w:val="both"/>
      </w:pPr>
      <w:r w:rsidRPr="00B801C7">
        <w:t>student1:student2: cap2</w:t>
      </w:r>
    </w:p>
    <w:p w14:paraId="67C695CD" w14:textId="77777777" w:rsidR="00A72D99" w:rsidRPr="00B801C7" w:rsidRDefault="00A72D99" w:rsidP="00A72D99">
      <w:pPr>
        <w:pStyle w:val="BodyText"/>
        <w:jc w:val="both"/>
      </w:pPr>
    </w:p>
    <w:p w14:paraId="486DBFAD" w14:textId="77777777" w:rsidR="00A72D99" w:rsidRPr="00B801C7" w:rsidRDefault="00A72D99" w:rsidP="00A72D99">
      <w:pPr>
        <w:pStyle w:val="BodyText"/>
        <w:jc w:val="both"/>
      </w:pPr>
      <w:r w:rsidRPr="00B801C7">
        <w:rPr>
          <w:w w:val="90"/>
        </w:rPr>
        <w:t>courses</w:t>
      </w:r>
    </w:p>
    <w:p w14:paraId="355F2066" w14:textId="77777777" w:rsidR="00A72D99" w:rsidRPr="00B801C7" w:rsidRDefault="00A72D99" w:rsidP="00A72D99">
      <w:pPr>
        <w:pStyle w:val="BodyText"/>
        <w:tabs>
          <w:tab w:val="left" w:leader="dot" w:pos="4489"/>
        </w:tabs>
        <w:jc w:val="both"/>
      </w:pPr>
      <w:r w:rsidRPr="00B801C7">
        <w:rPr>
          <w:w w:val="105"/>
        </w:rPr>
        <w:t>course1</w:t>
      </w:r>
      <w:r w:rsidRPr="00B801C7">
        <w:rPr>
          <w:spacing w:val="-19"/>
          <w:w w:val="105"/>
        </w:rPr>
        <w:t xml:space="preserve"> </w:t>
      </w:r>
      <w:r w:rsidRPr="00B801C7">
        <w:rPr>
          <w:w w:val="105"/>
        </w:rPr>
        <w:t>,</w:t>
      </w:r>
      <w:r w:rsidRPr="00B801C7">
        <w:rPr>
          <w:spacing w:val="-19"/>
          <w:w w:val="105"/>
        </w:rPr>
        <w:t xml:space="preserve"> </w:t>
      </w:r>
      <w:r w:rsidRPr="00B801C7">
        <w:rPr>
          <w:w w:val="105"/>
        </w:rPr>
        <w:t>course2</w:t>
      </w:r>
      <w:r w:rsidRPr="00B801C7">
        <w:rPr>
          <w:spacing w:val="-19"/>
          <w:w w:val="105"/>
        </w:rPr>
        <w:t xml:space="preserve"> </w:t>
      </w:r>
      <w:r w:rsidRPr="00B801C7">
        <w:rPr>
          <w:w w:val="105"/>
        </w:rPr>
        <w:t>,</w:t>
      </w:r>
      <w:r w:rsidRPr="00B801C7">
        <w:rPr>
          <w:spacing w:val="-19"/>
          <w:w w:val="105"/>
        </w:rPr>
        <w:t xml:space="preserve"> </w:t>
      </w:r>
      <w:r w:rsidRPr="00B801C7">
        <w:rPr>
          <w:w w:val="105"/>
        </w:rPr>
        <w:t>course3</w:t>
      </w:r>
      <w:r w:rsidRPr="00B801C7">
        <w:rPr>
          <w:spacing w:val="-19"/>
          <w:w w:val="105"/>
        </w:rPr>
        <w:t xml:space="preserve"> </w:t>
      </w:r>
      <w:r w:rsidRPr="00B801C7">
        <w:rPr>
          <w:w w:val="105"/>
        </w:rPr>
        <w:t>,</w:t>
      </w:r>
      <w:r w:rsidRPr="00B801C7">
        <w:rPr>
          <w:w w:val="105"/>
        </w:rPr>
        <w:tab/>
        <w:t>;</w:t>
      </w:r>
    </w:p>
    <w:p w14:paraId="1D6AA6A6" w14:textId="77777777" w:rsidR="00A72D99" w:rsidRPr="00B801C7" w:rsidRDefault="00A72D99" w:rsidP="00A72D99">
      <w:pPr>
        <w:pStyle w:val="BodyText"/>
        <w:jc w:val="both"/>
      </w:pPr>
    </w:p>
    <w:p w14:paraId="1F87ED9F" w14:textId="5F8A2C00" w:rsidR="00A72D99" w:rsidRPr="00B801C7" w:rsidRDefault="00625F1C" w:rsidP="00A72D99">
      <w:pPr>
        <w:pStyle w:val="BodyText"/>
        <w:jc w:val="both"/>
      </w:pPr>
      <w:r>
        <w:rPr>
          <w:noProof/>
        </w:rPr>
        <mc:AlternateContent>
          <mc:Choice Requires="wps">
            <w:drawing>
              <wp:anchor distT="0" distB="0" distL="114300" distR="114300" simplePos="0" relativeHeight="251661312" behindDoc="1" locked="0" layoutInCell="1" allowOverlap="1" wp14:anchorId="19DD1E14" wp14:editId="547D21E5">
                <wp:simplePos x="0" y="0"/>
                <wp:positionH relativeFrom="page">
                  <wp:posOffset>1428115</wp:posOffset>
                </wp:positionH>
                <wp:positionV relativeFrom="paragraph">
                  <wp:posOffset>130175</wp:posOffset>
                </wp:positionV>
                <wp:extent cx="42545" cy="0"/>
                <wp:effectExtent l="8890" t="13335" r="5715" b="5715"/>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3EB6C" id="Line 4"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45pt,10.25pt" to="11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" strokeweight=".14042mm">
                <w10:wrap anchorx="page"/>
              </v:line>
            </w:pict>
          </mc:Fallback>
        </mc:AlternateContent>
      </w:r>
      <w:r>
        <w:rPr>
          <w:noProof/>
        </w:rPr>
        <mc:AlternateContent>
          <mc:Choice Requires="wps">
            <w:drawing>
              <wp:anchor distT="0" distB="0" distL="114300" distR="114300" simplePos="0" relativeHeight="251662336" behindDoc="1" locked="0" layoutInCell="1" allowOverlap="1" wp14:anchorId="52D7A734" wp14:editId="5A405961">
                <wp:simplePos x="0" y="0"/>
                <wp:positionH relativeFrom="page">
                  <wp:posOffset>1656080</wp:posOffset>
                </wp:positionH>
                <wp:positionV relativeFrom="paragraph">
                  <wp:posOffset>130175</wp:posOffset>
                </wp:positionV>
                <wp:extent cx="42545" cy="0"/>
                <wp:effectExtent l="8255" t="13335" r="6350" b="5715"/>
                <wp:wrapNone/>
                <wp:docPr id="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DA39" id="Line 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4pt,10.25pt" to="133.7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" strokeweight=".14042mm">
                <w10:wrap anchorx="page"/>
              </v:line>
            </w:pict>
          </mc:Fallback>
        </mc:AlternateContent>
      </w:r>
      <w:r w:rsidR="00A72D99" w:rsidRPr="00B801C7">
        <w:rPr>
          <w:i/>
        </w:rPr>
        <w:t xml:space="preserve">Input file 2: </w:t>
      </w:r>
      <w:r w:rsidR="00A72D99" w:rsidRPr="00B801C7">
        <w:t xml:space="preserve">Contains information about the seats offered. </w:t>
      </w:r>
      <w:r w:rsidR="00A72D99" w:rsidRPr="00B801C7">
        <w:rPr>
          <w:spacing w:val="-7"/>
        </w:rPr>
        <w:t xml:space="preserve">For </w:t>
      </w:r>
      <w:r w:rsidR="00A72D99" w:rsidRPr="00B801C7">
        <w:t>each course, it specifies</w:t>
      </w:r>
      <w:r w:rsidR="00A72D99" w:rsidRPr="00B801C7">
        <w:rPr>
          <w:spacing w:val="-28"/>
        </w:rPr>
        <w:t xml:space="preserve"> </w:t>
      </w:r>
      <w:r w:rsidR="00A72D99" w:rsidRPr="00B801C7">
        <w:t>the</w:t>
      </w:r>
      <w:r w:rsidR="00A72D99" w:rsidRPr="00B801C7">
        <w:rPr>
          <w:spacing w:val="-27"/>
        </w:rPr>
        <w:t xml:space="preserve"> </w:t>
      </w:r>
      <w:r w:rsidR="00A72D99" w:rsidRPr="00B801C7">
        <w:t>seat</w:t>
      </w:r>
      <w:r w:rsidR="00A72D99" w:rsidRPr="00B801C7">
        <w:rPr>
          <w:spacing w:val="-27"/>
        </w:rPr>
        <w:t xml:space="preserve"> </w:t>
      </w:r>
      <w:r w:rsidR="00A72D99" w:rsidRPr="00B801C7">
        <w:t>number available,</w:t>
      </w:r>
      <w:r w:rsidR="00A72D99" w:rsidRPr="00B801C7">
        <w:rPr>
          <w:spacing w:val="-27"/>
        </w:rPr>
        <w:t xml:space="preserve"> </w:t>
      </w:r>
      <w:r w:rsidR="00A72D99" w:rsidRPr="00B801C7">
        <w:t>expected</w:t>
      </w:r>
      <w:r w:rsidR="00A72D99" w:rsidRPr="00B801C7">
        <w:rPr>
          <w:spacing w:val="-27"/>
        </w:rPr>
        <w:t xml:space="preserve"> </w:t>
      </w:r>
      <w:r w:rsidR="00A72D99" w:rsidRPr="00B801C7">
        <w:t>enrollment,</w:t>
      </w:r>
      <w:r w:rsidR="00A72D99" w:rsidRPr="00B801C7">
        <w:rPr>
          <w:spacing w:val="-26"/>
        </w:rPr>
        <w:t xml:space="preserve"> </w:t>
      </w:r>
      <w:r w:rsidR="00A72D99" w:rsidRPr="00B801C7">
        <w:t>and</w:t>
      </w:r>
      <w:r w:rsidR="00A72D99" w:rsidRPr="00B801C7">
        <w:rPr>
          <w:spacing w:val="-28"/>
        </w:rPr>
        <w:t xml:space="preserve"> </w:t>
      </w:r>
      <w:r w:rsidR="00A72D99" w:rsidRPr="00B801C7">
        <w:t>a</w:t>
      </w:r>
      <w:r w:rsidR="00A72D99" w:rsidRPr="00B801C7">
        <w:rPr>
          <w:spacing w:val="-27"/>
        </w:rPr>
        <w:t xml:space="preserve"> </w:t>
      </w:r>
      <w:r w:rsidR="00A72D99" w:rsidRPr="00B801C7">
        <w:t>number</w:t>
      </w:r>
      <w:r w:rsidR="00A72D99" w:rsidRPr="00B801C7">
        <w:rPr>
          <w:spacing w:val="-27"/>
        </w:rPr>
        <w:t xml:space="preserve"> </w:t>
      </w:r>
      <w:r w:rsidR="00A72D99" w:rsidRPr="00B801C7">
        <w:t>of</w:t>
      </w:r>
      <w:r w:rsidR="00A72D99" w:rsidRPr="00B801C7">
        <w:rPr>
          <w:spacing w:val="-27"/>
        </w:rPr>
        <w:t xml:space="preserve"> </w:t>
      </w:r>
      <w:r w:rsidR="00A72D99" w:rsidRPr="00B801C7">
        <w:t>lecture</w:t>
      </w:r>
      <w:r w:rsidR="00A72D99" w:rsidRPr="00B801C7">
        <w:rPr>
          <w:spacing w:val="-28"/>
        </w:rPr>
        <w:t xml:space="preserve"> </w:t>
      </w:r>
      <w:r w:rsidR="00A72D99" w:rsidRPr="00B801C7">
        <w:t>time</w:t>
      </w:r>
      <w:r w:rsidR="00A72D99" w:rsidRPr="00B801C7">
        <w:rPr>
          <w:spacing w:val="-27"/>
        </w:rPr>
        <w:t xml:space="preserve"> </w:t>
      </w:r>
      <w:r w:rsidR="00A72D99" w:rsidRPr="00B801C7">
        <w:t>preferences. A course number greater than 600 is a post-graduate course; the rest are undergraduate courses. The format of this file</w:t>
      </w:r>
      <w:r w:rsidR="00A72D99" w:rsidRPr="00B801C7">
        <w:rPr>
          <w:spacing w:val="7"/>
        </w:rPr>
        <w:t xml:space="preserve"> </w:t>
      </w:r>
      <w:r w:rsidR="00A72D99" w:rsidRPr="00B801C7">
        <w:t>is:</w:t>
      </w:r>
    </w:p>
    <w:p w14:paraId="3CB3B2E5" w14:textId="77777777" w:rsidR="00A72D99" w:rsidRPr="00B801C7" w:rsidRDefault="00A72D99" w:rsidP="00A72D99">
      <w:pPr>
        <w:pStyle w:val="BodyText"/>
        <w:tabs>
          <w:tab w:val="left" w:pos="3079"/>
        </w:tabs>
        <w:jc w:val="both"/>
      </w:pPr>
      <w:r w:rsidRPr="00B801C7">
        <w:t>seat</w:t>
      </w:r>
      <w:r w:rsidRPr="00B801C7">
        <w:rPr>
          <w:spacing w:val="12"/>
        </w:rPr>
        <w:t xml:space="preserve"> </w:t>
      </w:r>
      <w:r w:rsidRPr="00B801C7">
        <w:t>enrollment semester preferences</w:t>
      </w:r>
    </w:p>
    <w:p w14:paraId="54E2D5A1" w14:textId="77777777" w:rsidR="00A72D99" w:rsidRPr="00B801C7" w:rsidRDefault="00A72D99" w:rsidP="00A72D99">
      <w:pPr>
        <w:pStyle w:val="BodyText"/>
        <w:tabs>
          <w:tab w:val="left" w:pos="1689"/>
        </w:tabs>
        <w:jc w:val="both"/>
      </w:pPr>
      <w:r w:rsidRPr="00B801C7">
        <w:rPr>
          <w:w w:val="105"/>
        </w:rPr>
        <w:t>c#1</w:t>
      </w:r>
      <w:r w:rsidRPr="00B801C7">
        <w:rPr>
          <w:w w:val="105"/>
        </w:rPr>
        <w:tab/>
        <w:t xml:space="preserve">cap1  pre1, pre2, pre3 </w:t>
      </w:r>
      <w:r w:rsidRPr="00B801C7">
        <w:rPr>
          <w:spacing w:val="-4"/>
          <w:w w:val="105"/>
        </w:rPr>
        <w:t xml:space="preserve">... </w:t>
      </w:r>
      <w:r w:rsidRPr="00B801C7">
        <w:rPr>
          <w:w w:val="105"/>
        </w:rPr>
        <w:t>c#2</w:t>
      </w:r>
      <w:r w:rsidRPr="00B801C7">
        <w:rPr>
          <w:w w:val="105"/>
        </w:rPr>
        <w:tab/>
        <w:t>cap2 pre1 , pre2 , pre3</w:t>
      </w:r>
      <w:r w:rsidRPr="00B801C7">
        <w:rPr>
          <w:spacing w:val="-13"/>
          <w:w w:val="105"/>
        </w:rPr>
        <w:t xml:space="preserve"> </w:t>
      </w:r>
      <w:r w:rsidRPr="00B801C7">
        <w:rPr>
          <w:spacing w:val="-4"/>
          <w:w w:val="105"/>
        </w:rPr>
        <w:t>...</w:t>
      </w:r>
    </w:p>
    <w:p w14:paraId="1D2A648C" w14:textId="77777777" w:rsidR="00A72D99" w:rsidRPr="00B801C7" w:rsidRDefault="00A72D99" w:rsidP="00A72D99">
      <w:pPr>
        <w:pStyle w:val="NormalWeb"/>
        <w:shd w:val="clear" w:color="auto" w:fill="FFFFFF"/>
        <w:spacing w:before="0" w:after="0" w:line="276" w:lineRule="auto"/>
        <w:jc w:val="both"/>
        <w:rPr>
          <w:iCs/>
          <w:color w:val="24292E"/>
        </w:rPr>
      </w:pPr>
      <w:r w:rsidRPr="00B801C7">
        <w:rPr>
          <w:i/>
        </w:rPr>
        <w:t>Input file 3</w:t>
      </w:r>
      <w:r w:rsidRPr="00B801C7">
        <w:rPr>
          <w:iCs/>
        </w:rPr>
        <w:t>:</w:t>
      </w:r>
      <w:r w:rsidRPr="00B801C7">
        <w:rPr>
          <w:iCs/>
          <w:color w:val="24292E"/>
        </w:rPr>
        <w:t xml:space="preserve"> Exam schedule as allocated by the university, for comparison purposes.</w:t>
      </w:r>
    </w:p>
    <w:p w14:paraId="7E600747" w14:textId="77777777" w:rsidR="00A72D99" w:rsidRPr="00B801C7" w:rsidRDefault="00A72D99" w:rsidP="00A72D99">
      <w:pPr>
        <w:pStyle w:val="BodyText"/>
        <w:jc w:val="both"/>
      </w:pPr>
    </w:p>
    <w:p w14:paraId="45042661" w14:textId="77777777" w:rsidR="00A72D99" w:rsidRPr="00B801C7" w:rsidRDefault="00A72D99" w:rsidP="00A72D99">
      <w:pPr>
        <w:pStyle w:val="Heading4"/>
        <w:shd w:val="clear" w:color="auto" w:fill="FFFFFF"/>
        <w:spacing w:before="0" w:line="276" w:lineRule="auto"/>
        <w:rPr>
          <w:rFonts w:ascii="Times New Roman" w:hAnsi="Times New Roman"/>
          <w:color w:val="24292E"/>
          <w:sz w:val="24"/>
          <w:szCs w:val="24"/>
        </w:rPr>
      </w:pPr>
      <w:r w:rsidRPr="00B801C7">
        <w:rPr>
          <w:rFonts w:ascii="Times New Roman" w:hAnsi="Times New Roman"/>
          <w:color w:val="24292E"/>
          <w:sz w:val="24"/>
          <w:szCs w:val="24"/>
        </w:rPr>
        <w:t>OUTPUT—</w:t>
      </w:r>
    </w:p>
    <w:p w14:paraId="4B412D2E" w14:textId="77777777" w:rsidR="00A72D99" w:rsidRPr="00B801C7" w:rsidRDefault="00A72D99" w:rsidP="00A72D99"/>
    <w:p w14:paraId="1E6F24AA" w14:textId="77777777" w:rsidR="00A72D99" w:rsidRPr="00B801C7" w:rsidRDefault="00A72D99" w:rsidP="00A72D99">
      <w:pPr>
        <w:pStyle w:val="NormalWeb"/>
        <w:shd w:val="clear" w:color="auto" w:fill="FFFFFF"/>
        <w:spacing w:before="0" w:after="0" w:line="276" w:lineRule="auto"/>
        <w:jc w:val="both"/>
        <w:rPr>
          <w:color w:val="24292E"/>
        </w:rPr>
      </w:pPr>
      <w:r w:rsidRPr="00B801C7">
        <w:rPr>
          <w:color w:val="24292E"/>
        </w:rPr>
        <w:t>(a) Day and Slot allotted for all courses</w:t>
      </w:r>
    </w:p>
    <w:p w14:paraId="28DE5744" w14:textId="77777777" w:rsidR="00A72D99" w:rsidRPr="00B801C7" w:rsidRDefault="00A72D99" w:rsidP="00A72D99">
      <w:pPr>
        <w:pStyle w:val="NormalWeb"/>
        <w:shd w:val="clear" w:color="auto" w:fill="FFFFFF"/>
        <w:spacing w:before="0" w:after="0" w:line="276" w:lineRule="auto"/>
        <w:jc w:val="both"/>
        <w:rPr>
          <w:color w:val="24292E"/>
        </w:rPr>
      </w:pPr>
      <w:r w:rsidRPr="00B801C7">
        <w:rPr>
          <w:color w:val="24292E"/>
        </w:rPr>
        <w:t>(b) Lecture Hall and seating arrangement (odd or even) for all courses.</w:t>
      </w:r>
    </w:p>
    <w:p w14:paraId="74C68672" w14:textId="77777777" w:rsidR="00A72D99" w:rsidRDefault="00A72D99" w:rsidP="00A72D99">
      <w:pPr>
        <w:pStyle w:val="NormalWeb"/>
        <w:shd w:val="clear" w:color="auto" w:fill="FFFFFF"/>
        <w:spacing w:before="0" w:after="0" w:line="276" w:lineRule="auto"/>
        <w:jc w:val="both"/>
        <w:rPr>
          <w:color w:val="24292E"/>
        </w:rPr>
      </w:pPr>
      <w:r w:rsidRPr="00B801C7">
        <w:rPr>
          <w:color w:val="24292E"/>
        </w:rPr>
        <w:t>(c) An allotment is done taking care of no clash for any students, and constraints to make the exam schedule convenient for most students.</w:t>
      </w:r>
    </w:p>
    <w:p w14:paraId="7F20ACD6" w14:textId="77777777" w:rsidR="00A72D99" w:rsidRPr="00B801C7" w:rsidRDefault="00A72D99" w:rsidP="00A72D99">
      <w:pPr>
        <w:pStyle w:val="NormalWeb"/>
        <w:shd w:val="clear" w:color="auto" w:fill="FFFFFF"/>
        <w:spacing w:before="0" w:after="0" w:line="276" w:lineRule="auto"/>
        <w:jc w:val="both"/>
        <w:rPr>
          <w:color w:val="24292E"/>
        </w:rPr>
      </w:pPr>
    </w:p>
    <w:p w14:paraId="23937D76" w14:textId="77777777" w:rsidR="00A72D99" w:rsidRPr="00B801C7"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pPr>
      <w:r w:rsidRPr="00B801C7">
        <w:rPr>
          <w:spacing w:val="-3"/>
          <w:sz w:val="32"/>
          <w:szCs w:val="32"/>
        </w:rPr>
        <w:t>Functional</w:t>
      </w:r>
      <w:r w:rsidRPr="00B801C7">
        <w:rPr>
          <w:spacing w:val="24"/>
          <w:sz w:val="32"/>
          <w:szCs w:val="32"/>
        </w:rPr>
        <w:t xml:space="preserve"> </w:t>
      </w:r>
      <w:r w:rsidRPr="00B801C7">
        <w:rPr>
          <w:sz w:val="32"/>
          <w:szCs w:val="32"/>
        </w:rPr>
        <w:t>Requirements</w:t>
      </w:r>
    </w:p>
    <w:p w14:paraId="6C40EB1C"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pPr>
    </w:p>
    <w:p w14:paraId="118889CF" w14:textId="77777777" w:rsidR="00A72D99" w:rsidRDefault="00A72D99" w:rsidP="0096763C">
      <w:pPr>
        <w:pStyle w:val="ListParagraph"/>
        <w:widowControl w:val="0"/>
        <w:numPr>
          <w:ilvl w:val="0"/>
          <w:numId w:val="5"/>
        </w:numPr>
        <w:shd w:val="clear" w:color="auto" w:fill="auto"/>
        <w:autoSpaceDE w:val="0"/>
        <w:autoSpaceDN w:val="0"/>
        <w:spacing w:after="0" w:line="240" w:lineRule="auto"/>
        <w:ind w:left="360"/>
        <w:contextualSpacing w:val="0"/>
        <w:rPr>
          <w:rFonts w:ascii="Times New Roman" w:hAnsi="Times New Roman"/>
          <w:sz w:val="24"/>
          <w:szCs w:val="24"/>
        </w:rPr>
      </w:pPr>
      <w:r w:rsidRPr="00B801C7">
        <w:rPr>
          <w:rFonts w:ascii="Times New Roman" w:hAnsi="Times New Roman"/>
          <w:sz w:val="24"/>
          <w:szCs w:val="24"/>
        </w:rPr>
        <w:t>Determine the time and room number for the courses such that the following constraints are</w:t>
      </w:r>
      <w:r w:rsidRPr="00B801C7">
        <w:rPr>
          <w:rFonts w:ascii="Times New Roman" w:hAnsi="Times New Roman"/>
          <w:spacing w:val="32"/>
          <w:sz w:val="24"/>
          <w:szCs w:val="24"/>
        </w:rPr>
        <w:t xml:space="preserve"> </w:t>
      </w:r>
      <w:r w:rsidRPr="00B801C7">
        <w:rPr>
          <w:rFonts w:ascii="Times New Roman" w:hAnsi="Times New Roman"/>
          <w:sz w:val="24"/>
          <w:szCs w:val="24"/>
        </w:rPr>
        <w:t>satisfied:</w:t>
      </w:r>
    </w:p>
    <w:p w14:paraId="3E1B8EC2" w14:textId="77777777" w:rsidR="00A72D99" w:rsidRPr="00B801C7" w:rsidRDefault="00A72D99" w:rsidP="00A72D99">
      <w:pPr>
        <w:pStyle w:val="ListParagraph"/>
        <w:ind w:left="360"/>
        <w:rPr>
          <w:rFonts w:ascii="Times New Roman" w:hAnsi="Times New Roman"/>
          <w:sz w:val="24"/>
          <w:szCs w:val="24"/>
        </w:rPr>
      </w:pPr>
    </w:p>
    <w:p w14:paraId="42408A09" w14:textId="77777777" w:rsidR="00A72D99" w:rsidRPr="00B801C7"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No</w:t>
      </w:r>
      <w:r w:rsidRPr="00B801C7">
        <w:rPr>
          <w:rFonts w:ascii="Times New Roman" w:hAnsi="Times New Roman"/>
          <w:spacing w:val="-21"/>
          <w:sz w:val="24"/>
          <w:szCs w:val="24"/>
        </w:rPr>
        <w:t xml:space="preserve"> </w:t>
      </w:r>
      <w:r w:rsidRPr="00B801C7">
        <w:rPr>
          <w:rFonts w:ascii="Times New Roman" w:hAnsi="Times New Roman"/>
          <w:sz w:val="24"/>
          <w:szCs w:val="24"/>
        </w:rPr>
        <w:t>more</w:t>
      </w:r>
      <w:r w:rsidRPr="00B801C7">
        <w:rPr>
          <w:rFonts w:ascii="Times New Roman" w:hAnsi="Times New Roman"/>
          <w:spacing w:val="-21"/>
          <w:sz w:val="24"/>
          <w:szCs w:val="24"/>
        </w:rPr>
        <w:t xml:space="preserve"> </w:t>
      </w:r>
      <w:r w:rsidRPr="00B801C7">
        <w:rPr>
          <w:rFonts w:ascii="Times New Roman" w:hAnsi="Times New Roman"/>
          <w:sz w:val="24"/>
          <w:szCs w:val="24"/>
        </w:rPr>
        <w:t>than</w:t>
      </w:r>
      <w:r w:rsidRPr="00B801C7">
        <w:rPr>
          <w:rFonts w:ascii="Times New Roman" w:hAnsi="Times New Roman"/>
          <w:spacing w:val="-20"/>
          <w:sz w:val="24"/>
          <w:szCs w:val="24"/>
        </w:rPr>
        <w:t xml:space="preserve"> </w:t>
      </w:r>
      <w:r w:rsidRPr="00B801C7">
        <w:rPr>
          <w:rFonts w:ascii="Times New Roman" w:hAnsi="Times New Roman"/>
          <w:sz w:val="24"/>
          <w:szCs w:val="24"/>
        </w:rPr>
        <w:t>one</w:t>
      </w:r>
      <w:r w:rsidRPr="00B801C7">
        <w:rPr>
          <w:rFonts w:ascii="Times New Roman" w:hAnsi="Times New Roman"/>
          <w:spacing w:val="-21"/>
          <w:sz w:val="24"/>
          <w:szCs w:val="24"/>
        </w:rPr>
        <w:t xml:space="preserve"> </w:t>
      </w:r>
      <w:r w:rsidRPr="00B801C7">
        <w:rPr>
          <w:rFonts w:ascii="Times New Roman" w:hAnsi="Times New Roman"/>
          <w:sz w:val="24"/>
          <w:szCs w:val="24"/>
        </w:rPr>
        <w:t>course</w:t>
      </w:r>
      <w:r w:rsidRPr="00B801C7">
        <w:rPr>
          <w:rFonts w:ascii="Times New Roman" w:hAnsi="Times New Roman"/>
          <w:spacing w:val="-20"/>
          <w:sz w:val="24"/>
          <w:szCs w:val="24"/>
        </w:rPr>
        <w:t xml:space="preserve"> </w:t>
      </w:r>
      <w:r w:rsidRPr="00B801C7">
        <w:rPr>
          <w:rFonts w:ascii="Times New Roman" w:hAnsi="Times New Roman"/>
          <w:sz w:val="24"/>
          <w:szCs w:val="24"/>
        </w:rPr>
        <w:t>should</w:t>
      </w:r>
      <w:r w:rsidRPr="00B801C7">
        <w:rPr>
          <w:rFonts w:ascii="Times New Roman" w:hAnsi="Times New Roman"/>
          <w:spacing w:val="-21"/>
          <w:sz w:val="24"/>
          <w:szCs w:val="24"/>
        </w:rPr>
        <w:t xml:space="preserve"> </w:t>
      </w:r>
      <w:r w:rsidRPr="00B801C7">
        <w:rPr>
          <w:rFonts w:ascii="Times New Roman" w:hAnsi="Times New Roman"/>
          <w:spacing w:val="3"/>
          <w:sz w:val="24"/>
          <w:szCs w:val="24"/>
        </w:rPr>
        <w:t>be</w:t>
      </w:r>
      <w:r w:rsidRPr="00B801C7">
        <w:rPr>
          <w:rFonts w:ascii="Times New Roman" w:hAnsi="Times New Roman"/>
          <w:spacing w:val="-20"/>
          <w:sz w:val="24"/>
          <w:szCs w:val="24"/>
        </w:rPr>
        <w:t xml:space="preserve"> </w:t>
      </w:r>
      <w:r w:rsidRPr="00B801C7">
        <w:rPr>
          <w:rFonts w:ascii="Times New Roman" w:hAnsi="Times New Roman"/>
          <w:sz w:val="24"/>
          <w:szCs w:val="24"/>
        </w:rPr>
        <w:t>scheduled</w:t>
      </w:r>
      <w:r w:rsidRPr="00B801C7">
        <w:rPr>
          <w:rFonts w:ascii="Times New Roman" w:hAnsi="Times New Roman"/>
          <w:spacing w:val="-21"/>
          <w:sz w:val="24"/>
          <w:szCs w:val="24"/>
        </w:rPr>
        <w:t xml:space="preserve"> </w:t>
      </w:r>
      <w:r w:rsidRPr="00B801C7">
        <w:rPr>
          <w:rFonts w:ascii="Times New Roman" w:hAnsi="Times New Roman"/>
          <w:sz w:val="24"/>
          <w:szCs w:val="24"/>
        </w:rPr>
        <w:t>at</w:t>
      </w:r>
      <w:r w:rsidRPr="00B801C7">
        <w:rPr>
          <w:rFonts w:ascii="Times New Roman" w:hAnsi="Times New Roman"/>
          <w:spacing w:val="-20"/>
          <w:sz w:val="24"/>
          <w:szCs w:val="24"/>
        </w:rPr>
        <w:t xml:space="preserve"> </w:t>
      </w:r>
      <w:r w:rsidRPr="00B801C7">
        <w:rPr>
          <w:rFonts w:ascii="Times New Roman" w:hAnsi="Times New Roman"/>
          <w:sz w:val="24"/>
          <w:szCs w:val="24"/>
        </w:rPr>
        <w:t>the</w:t>
      </w:r>
      <w:r w:rsidRPr="00B801C7">
        <w:rPr>
          <w:rFonts w:ascii="Times New Roman" w:hAnsi="Times New Roman"/>
          <w:spacing w:val="-21"/>
          <w:sz w:val="24"/>
          <w:szCs w:val="24"/>
        </w:rPr>
        <w:t xml:space="preserve"> </w:t>
      </w:r>
      <w:r w:rsidRPr="00B801C7">
        <w:rPr>
          <w:rFonts w:ascii="Times New Roman" w:hAnsi="Times New Roman"/>
          <w:sz w:val="24"/>
          <w:szCs w:val="24"/>
        </w:rPr>
        <w:t>same</w:t>
      </w:r>
      <w:r w:rsidRPr="00B801C7">
        <w:rPr>
          <w:rFonts w:ascii="Times New Roman" w:hAnsi="Times New Roman"/>
          <w:spacing w:val="-20"/>
          <w:sz w:val="24"/>
          <w:szCs w:val="24"/>
        </w:rPr>
        <w:t xml:space="preserve"> </w:t>
      </w:r>
      <w:r w:rsidRPr="00B801C7">
        <w:rPr>
          <w:rFonts w:ascii="Times New Roman" w:hAnsi="Times New Roman"/>
          <w:sz w:val="24"/>
          <w:szCs w:val="24"/>
        </w:rPr>
        <w:t>time</w:t>
      </w:r>
      <w:r w:rsidRPr="00B801C7">
        <w:rPr>
          <w:rFonts w:ascii="Times New Roman" w:hAnsi="Times New Roman"/>
          <w:spacing w:val="-21"/>
          <w:sz w:val="24"/>
          <w:szCs w:val="24"/>
        </w:rPr>
        <w:t xml:space="preserve"> </w:t>
      </w:r>
      <w:r w:rsidRPr="00B801C7">
        <w:rPr>
          <w:rFonts w:ascii="Times New Roman" w:hAnsi="Times New Roman"/>
          <w:sz w:val="24"/>
          <w:szCs w:val="24"/>
        </w:rPr>
        <w:t>in</w:t>
      </w:r>
      <w:r w:rsidRPr="00B801C7">
        <w:rPr>
          <w:rFonts w:ascii="Times New Roman" w:hAnsi="Times New Roman"/>
          <w:spacing w:val="-21"/>
          <w:sz w:val="24"/>
          <w:szCs w:val="24"/>
        </w:rPr>
        <w:t xml:space="preserve"> </w:t>
      </w:r>
      <w:r w:rsidRPr="00B801C7">
        <w:rPr>
          <w:rFonts w:ascii="Times New Roman" w:hAnsi="Times New Roman"/>
          <w:sz w:val="24"/>
          <w:szCs w:val="24"/>
        </w:rPr>
        <w:t>the</w:t>
      </w:r>
      <w:r w:rsidRPr="00B801C7">
        <w:rPr>
          <w:rFonts w:ascii="Times New Roman" w:hAnsi="Times New Roman"/>
          <w:spacing w:val="-20"/>
          <w:sz w:val="24"/>
          <w:szCs w:val="24"/>
        </w:rPr>
        <w:t xml:space="preserve"> </w:t>
      </w:r>
      <w:r w:rsidRPr="00B801C7">
        <w:rPr>
          <w:rFonts w:ascii="Times New Roman" w:hAnsi="Times New Roman"/>
          <w:sz w:val="24"/>
          <w:szCs w:val="24"/>
        </w:rPr>
        <w:t>same</w:t>
      </w:r>
      <w:r w:rsidRPr="00B801C7">
        <w:rPr>
          <w:rFonts w:ascii="Times New Roman" w:hAnsi="Times New Roman"/>
          <w:spacing w:val="-21"/>
          <w:sz w:val="24"/>
          <w:szCs w:val="24"/>
        </w:rPr>
        <w:t xml:space="preserve"> </w:t>
      </w:r>
      <w:r w:rsidRPr="00B801C7">
        <w:rPr>
          <w:rFonts w:ascii="Times New Roman" w:hAnsi="Times New Roman"/>
          <w:sz w:val="24"/>
          <w:szCs w:val="24"/>
        </w:rPr>
        <w:t>room.</w:t>
      </w:r>
    </w:p>
    <w:p w14:paraId="40FC41C7" w14:textId="77777777" w:rsidR="00A72D99" w:rsidRPr="00B801C7"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 xml:space="preserve">The classroom capacity should </w:t>
      </w:r>
      <w:r w:rsidRPr="00B801C7">
        <w:rPr>
          <w:rFonts w:ascii="Times New Roman" w:hAnsi="Times New Roman"/>
          <w:spacing w:val="3"/>
          <w:sz w:val="24"/>
          <w:szCs w:val="24"/>
        </w:rPr>
        <w:t xml:space="preserve">be </w:t>
      </w:r>
      <w:r w:rsidRPr="00B801C7">
        <w:rPr>
          <w:rFonts w:ascii="Times New Roman" w:hAnsi="Times New Roman"/>
          <w:sz w:val="24"/>
          <w:szCs w:val="24"/>
        </w:rPr>
        <w:t>more than the expected enrollment of the course.</w:t>
      </w:r>
    </w:p>
    <w:p w14:paraId="28744636" w14:textId="77777777" w:rsidR="00A72D99" w:rsidRPr="00B801C7"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 xml:space="preserve">Preference is given to post-graduate courses </w:t>
      </w:r>
      <w:r w:rsidRPr="00B801C7">
        <w:rPr>
          <w:rFonts w:ascii="Times New Roman" w:hAnsi="Times New Roman"/>
          <w:spacing w:val="-4"/>
          <w:sz w:val="24"/>
          <w:szCs w:val="24"/>
        </w:rPr>
        <w:t xml:space="preserve">over </w:t>
      </w:r>
      <w:r w:rsidRPr="00B801C7">
        <w:rPr>
          <w:rFonts w:ascii="Times New Roman" w:hAnsi="Times New Roman"/>
          <w:sz w:val="24"/>
          <w:szCs w:val="24"/>
        </w:rPr>
        <w:t>undergraduate courses for scheduling.</w:t>
      </w:r>
    </w:p>
    <w:p w14:paraId="0FB65412" w14:textId="77777777" w:rsidR="00A72D99" w:rsidRPr="00B801C7"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The</w:t>
      </w:r>
      <w:r w:rsidRPr="00B801C7">
        <w:rPr>
          <w:rFonts w:ascii="Times New Roman" w:hAnsi="Times New Roman"/>
          <w:spacing w:val="-37"/>
          <w:sz w:val="24"/>
          <w:szCs w:val="24"/>
        </w:rPr>
        <w:t xml:space="preserve"> </w:t>
      </w:r>
      <w:r w:rsidRPr="00B801C7">
        <w:rPr>
          <w:rFonts w:ascii="Times New Roman" w:hAnsi="Times New Roman"/>
          <w:sz w:val="24"/>
          <w:szCs w:val="24"/>
        </w:rPr>
        <w:t>post-graduate</w:t>
      </w:r>
      <w:r w:rsidRPr="00B801C7">
        <w:rPr>
          <w:rFonts w:ascii="Times New Roman" w:hAnsi="Times New Roman"/>
          <w:spacing w:val="-36"/>
          <w:sz w:val="24"/>
          <w:szCs w:val="24"/>
        </w:rPr>
        <w:t xml:space="preserve"> </w:t>
      </w:r>
      <w:r w:rsidRPr="00B801C7">
        <w:rPr>
          <w:rFonts w:ascii="Times New Roman" w:hAnsi="Times New Roman"/>
          <w:sz w:val="24"/>
          <w:szCs w:val="24"/>
        </w:rPr>
        <w:t>(undergraduate)</w:t>
      </w:r>
      <w:r w:rsidRPr="00B801C7">
        <w:rPr>
          <w:rFonts w:ascii="Times New Roman" w:hAnsi="Times New Roman"/>
          <w:spacing w:val="-36"/>
          <w:sz w:val="24"/>
          <w:szCs w:val="24"/>
        </w:rPr>
        <w:t xml:space="preserve"> </w:t>
      </w:r>
      <w:r w:rsidRPr="00B801C7">
        <w:rPr>
          <w:rFonts w:ascii="Times New Roman" w:hAnsi="Times New Roman"/>
          <w:sz w:val="24"/>
          <w:szCs w:val="24"/>
        </w:rPr>
        <w:t>courses</w:t>
      </w:r>
      <w:r w:rsidRPr="00B801C7">
        <w:rPr>
          <w:rFonts w:ascii="Times New Roman" w:hAnsi="Times New Roman"/>
          <w:spacing w:val="-37"/>
          <w:sz w:val="24"/>
          <w:szCs w:val="24"/>
        </w:rPr>
        <w:t xml:space="preserve"> </w:t>
      </w:r>
      <w:r w:rsidRPr="00B801C7">
        <w:rPr>
          <w:rFonts w:ascii="Times New Roman" w:hAnsi="Times New Roman"/>
          <w:sz w:val="24"/>
          <w:szCs w:val="24"/>
        </w:rPr>
        <w:t>should</w:t>
      </w:r>
      <w:r w:rsidRPr="00B801C7">
        <w:rPr>
          <w:rFonts w:ascii="Times New Roman" w:hAnsi="Times New Roman"/>
          <w:spacing w:val="-36"/>
          <w:sz w:val="24"/>
          <w:szCs w:val="24"/>
        </w:rPr>
        <w:t xml:space="preserve"> </w:t>
      </w:r>
      <w:r w:rsidRPr="00B801C7">
        <w:rPr>
          <w:rFonts w:ascii="Times New Roman" w:hAnsi="Times New Roman"/>
          <w:spacing w:val="2"/>
          <w:sz w:val="24"/>
          <w:szCs w:val="24"/>
        </w:rPr>
        <w:t>be</w:t>
      </w:r>
      <w:r w:rsidRPr="00B801C7">
        <w:rPr>
          <w:rFonts w:ascii="Times New Roman" w:hAnsi="Times New Roman"/>
          <w:spacing w:val="-36"/>
          <w:sz w:val="24"/>
          <w:szCs w:val="24"/>
        </w:rPr>
        <w:t xml:space="preserve"> </w:t>
      </w:r>
      <w:r w:rsidRPr="00B801C7">
        <w:rPr>
          <w:rFonts w:ascii="Times New Roman" w:hAnsi="Times New Roman"/>
          <w:sz w:val="24"/>
          <w:szCs w:val="24"/>
        </w:rPr>
        <w:t>scheduled</w:t>
      </w:r>
      <w:r w:rsidRPr="00B801C7">
        <w:rPr>
          <w:rFonts w:ascii="Times New Roman" w:hAnsi="Times New Roman"/>
          <w:spacing w:val="-36"/>
          <w:sz w:val="24"/>
          <w:szCs w:val="24"/>
        </w:rPr>
        <w:t xml:space="preserve"> </w:t>
      </w:r>
      <w:r w:rsidRPr="00B801C7">
        <w:rPr>
          <w:rFonts w:ascii="Times New Roman" w:hAnsi="Times New Roman"/>
          <w:sz w:val="24"/>
          <w:szCs w:val="24"/>
        </w:rPr>
        <w:t>in</w:t>
      </w:r>
      <w:r w:rsidRPr="00B801C7">
        <w:rPr>
          <w:rFonts w:ascii="Times New Roman" w:hAnsi="Times New Roman"/>
          <w:spacing w:val="-37"/>
          <w:sz w:val="24"/>
          <w:szCs w:val="24"/>
        </w:rPr>
        <w:t xml:space="preserve"> </w:t>
      </w:r>
      <w:r w:rsidRPr="00B801C7">
        <w:rPr>
          <w:rFonts w:ascii="Times New Roman" w:hAnsi="Times New Roman"/>
          <w:sz w:val="24"/>
          <w:szCs w:val="24"/>
        </w:rPr>
        <w:t>the</w:t>
      </w:r>
      <w:r w:rsidRPr="00B801C7">
        <w:rPr>
          <w:rFonts w:ascii="Times New Roman" w:hAnsi="Times New Roman"/>
          <w:spacing w:val="-36"/>
          <w:sz w:val="24"/>
          <w:szCs w:val="24"/>
        </w:rPr>
        <w:t xml:space="preserve"> </w:t>
      </w:r>
      <w:r w:rsidRPr="00B801C7">
        <w:rPr>
          <w:rFonts w:ascii="Times New Roman" w:hAnsi="Times New Roman"/>
          <w:sz w:val="24"/>
          <w:szCs w:val="24"/>
        </w:rPr>
        <w:t>order</w:t>
      </w:r>
      <w:r w:rsidRPr="00B801C7">
        <w:rPr>
          <w:rFonts w:ascii="Times New Roman" w:hAnsi="Times New Roman"/>
          <w:spacing w:val="-36"/>
          <w:sz w:val="24"/>
          <w:szCs w:val="24"/>
        </w:rPr>
        <w:t xml:space="preserve"> </w:t>
      </w:r>
      <w:r w:rsidRPr="00B801C7">
        <w:rPr>
          <w:rFonts w:ascii="Times New Roman" w:hAnsi="Times New Roman"/>
          <w:sz w:val="24"/>
          <w:szCs w:val="24"/>
        </w:rPr>
        <w:t>they appear</w:t>
      </w:r>
      <w:r w:rsidRPr="00B801C7">
        <w:rPr>
          <w:rFonts w:ascii="Times New Roman" w:hAnsi="Times New Roman"/>
          <w:spacing w:val="-13"/>
          <w:sz w:val="24"/>
          <w:szCs w:val="24"/>
        </w:rPr>
        <w:t xml:space="preserve"> </w:t>
      </w:r>
      <w:r w:rsidRPr="00B801C7">
        <w:rPr>
          <w:rFonts w:ascii="Times New Roman" w:hAnsi="Times New Roman"/>
          <w:sz w:val="24"/>
          <w:szCs w:val="24"/>
        </w:rPr>
        <w:t>in</w:t>
      </w:r>
      <w:r w:rsidRPr="00B801C7">
        <w:rPr>
          <w:rFonts w:ascii="Times New Roman" w:hAnsi="Times New Roman"/>
          <w:spacing w:val="-13"/>
          <w:sz w:val="24"/>
          <w:szCs w:val="24"/>
        </w:rPr>
        <w:t xml:space="preserve"> </w:t>
      </w:r>
      <w:r w:rsidRPr="00B801C7">
        <w:rPr>
          <w:rFonts w:ascii="Times New Roman" w:hAnsi="Times New Roman"/>
          <w:sz w:val="24"/>
          <w:szCs w:val="24"/>
        </w:rPr>
        <w:t>the</w:t>
      </w:r>
      <w:r w:rsidRPr="00B801C7">
        <w:rPr>
          <w:rFonts w:ascii="Times New Roman" w:hAnsi="Times New Roman"/>
          <w:spacing w:val="-13"/>
          <w:sz w:val="24"/>
          <w:szCs w:val="24"/>
        </w:rPr>
        <w:t xml:space="preserve"> </w:t>
      </w:r>
      <w:r w:rsidRPr="00B801C7">
        <w:rPr>
          <w:rFonts w:ascii="Times New Roman" w:hAnsi="Times New Roman"/>
          <w:sz w:val="24"/>
          <w:szCs w:val="24"/>
        </w:rPr>
        <w:t>input</w:t>
      </w:r>
      <w:r w:rsidRPr="00B801C7">
        <w:rPr>
          <w:rFonts w:ascii="Times New Roman" w:hAnsi="Times New Roman"/>
          <w:spacing w:val="-13"/>
          <w:sz w:val="24"/>
          <w:szCs w:val="24"/>
        </w:rPr>
        <w:t xml:space="preserve"> </w:t>
      </w:r>
      <w:r w:rsidRPr="00B801C7">
        <w:rPr>
          <w:rFonts w:ascii="Times New Roman" w:hAnsi="Times New Roman"/>
          <w:sz w:val="24"/>
          <w:szCs w:val="24"/>
        </w:rPr>
        <w:t>file,</w:t>
      </w:r>
      <w:r w:rsidRPr="00B801C7">
        <w:rPr>
          <w:rFonts w:ascii="Times New Roman" w:hAnsi="Times New Roman"/>
          <w:spacing w:val="-12"/>
          <w:sz w:val="24"/>
          <w:szCs w:val="24"/>
        </w:rPr>
        <w:t xml:space="preserve"> </w:t>
      </w:r>
      <w:r w:rsidRPr="00B801C7">
        <w:rPr>
          <w:rFonts w:ascii="Times New Roman" w:hAnsi="Times New Roman"/>
          <w:sz w:val="24"/>
          <w:szCs w:val="24"/>
        </w:rPr>
        <w:t>and</w:t>
      </w:r>
      <w:r w:rsidRPr="00B801C7">
        <w:rPr>
          <w:rFonts w:ascii="Times New Roman" w:hAnsi="Times New Roman"/>
          <w:spacing w:val="-13"/>
          <w:sz w:val="24"/>
          <w:szCs w:val="24"/>
        </w:rPr>
        <w:t xml:space="preserve"> </w:t>
      </w:r>
      <w:r w:rsidRPr="00B801C7">
        <w:rPr>
          <w:rFonts w:ascii="Times New Roman" w:hAnsi="Times New Roman"/>
          <w:sz w:val="24"/>
          <w:szCs w:val="24"/>
        </w:rPr>
        <w:t>the</w:t>
      </w:r>
      <w:r w:rsidRPr="00B801C7">
        <w:rPr>
          <w:rFonts w:ascii="Times New Roman" w:hAnsi="Times New Roman"/>
          <w:spacing w:val="-12"/>
          <w:sz w:val="24"/>
          <w:szCs w:val="24"/>
        </w:rPr>
        <w:t xml:space="preserve"> </w:t>
      </w:r>
      <w:r w:rsidRPr="00B801C7">
        <w:rPr>
          <w:rFonts w:ascii="Times New Roman" w:hAnsi="Times New Roman"/>
          <w:sz w:val="24"/>
          <w:szCs w:val="24"/>
        </w:rPr>
        <w:t>highest</w:t>
      </w:r>
      <w:r w:rsidRPr="00B801C7">
        <w:rPr>
          <w:rFonts w:ascii="Times New Roman" w:hAnsi="Times New Roman"/>
          <w:spacing w:val="-13"/>
          <w:sz w:val="24"/>
          <w:szCs w:val="24"/>
        </w:rPr>
        <w:t xml:space="preserve"> </w:t>
      </w:r>
      <w:r w:rsidRPr="00B801C7">
        <w:rPr>
          <w:rFonts w:ascii="Times New Roman" w:hAnsi="Times New Roman"/>
          <w:sz w:val="24"/>
          <w:szCs w:val="24"/>
        </w:rPr>
        <w:t>possible</w:t>
      </w:r>
      <w:r w:rsidRPr="00B801C7">
        <w:rPr>
          <w:rFonts w:ascii="Times New Roman" w:hAnsi="Times New Roman"/>
          <w:spacing w:val="-12"/>
          <w:sz w:val="24"/>
          <w:szCs w:val="24"/>
        </w:rPr>
        <w:t xml:space="preserve"> </w:t>
      </w:r>
      <w:r w:rsidRPr="00B801C7">
        <w:rPr>
          <w:rFonts w:ascii="Times New Roman" w:hAnsi="Times New Roman"/>
          <w:sz w:val="24"/>
          <w:szCs w:val="24"/>
        </w:rPr>
        <w:t>priority</w:t>
      </w:r>
      <w:r w:rsidRPr="00B801C7">
        <w:rPr>
          <w:rFonts w:ascii="Times New Roman" w:hAnsi="Times New Roman"/>
          <w:spacing w:val="-13"/>
          <w:sz w:val="24"/>
          <w:szCs w:val="24"/>
        </w:rPr>
        <w:t xml:space="preserve"> </w:t>
      </w:r>
      <w:r w:rsidRPr="00B801C7">
        <w:rPr>
          <w:rFonts w:ascii="Times New Roman" w:hAnsi="Times New Roman"/>
          <w:sz w:val="24"/>
          <w:szCs w:val="24"/>
        </w:rPr>
        <w:t>of</w:t>
      </w:r>
      <w:r w:rsidRPr="00B801C7">
        <w:rPr>
          <w:rFonts w:ascii="Times New Roman" w:hAnsi="Times New Roman"/>
          <w:spacing w:val="-13"/>
          <w:sz w:val="24"/>
          <w:szCs w:val="24"/>
        </w:rPr>
        <w:t xml:space="preserve"> </w:t>
      </w:r>
      <w:r w:rsidRPr="00B801C7">
        <w:rPr>
          <w:rFonts w:ascii="Times New Roman" w:hAnsi="Times New Roman"/>
          <w:sz w:val="24"/>
          <w:szCs w:val="24"/>
        </w:rPr>
        <w:t>an</w:t>
      </w:r>
      <w:r w:rsidRPr="00B801C7">
        <w:rPr>
          <w:rFonts w:ascii="Times New Roman" w:hAnsi="Times New Roman"/>
          <w:spacing w:val="-13"/>
          <w:sz w:val="24"/>
          <w:szCs w:val="24"/>
        </w:rPr>
        <w:t xml:space="preserve"> </w:t>
      </w:r>
      <w:r w:rsidRPr="00B801C7">
        <w:rPr>
          <w:rFonts w:ascii="Times New Roman" w:hAnsi="Times New Roman"/>
          <w:sz w:val="24"/>
          <w:szCs w:val="24"/>
        </w:rPr>
        <w:t>instructor</w:t>
      </w:r>
      <w:r w:rsidRPr="00B801C7">
        <w:rPr>
          <w:rFonts w:ascii="Times New Roman" w:hAnsi="Times New Roman"/>
          <w:spacing w:val="-13"/>
          <w:sz w:val="24"/>
          <w:szCs w:val="24"/>
        </w:rPr>
        <w:t xml:space="preserve"> </w:t>
      </w:r>
      <w:r w:rsidRPr="00B801C7">
        <w:rPr>
          <w:rFonts w:ascii="Times New Roman" w:hAnsi="Times New Roman"/>
          <w:sz w:val="24"/>
          <w:szCs w:val="24"/>
        </w:rPr>
        <w:t xml:space="preserve">should </w:t>
      </w:r>
      <w:r w:rsidRPr="00B801C7">
        <w:rPr>
          <w:rFonts w:ascii="Times New Roman" w:hAnsi="Times New Roman"/>
          <w:spacing w:val="2"/>
          <w:sz w:val="24"/>
          <w:szCs w:val="24"/>
        </w:rPr>
        <w:t xml:space="preserve">be </w:t>
      </w:r>
      <w:r w:rsidRPr="00B801C7">
        <w:rPr>
          <w:rFonts w:ascii="Times New Roman" w:hAnsi="Times New Roman"/>
          <w:sz w:val="24"/>
          <w:szCs w:val="24"/>
        </w:rPr>
        <w:t xml:space="preserve">given. If no priority is specified, </w:t>
      </w:r>
      <w:r w:rsidRPr="00B801C7">
        <w:rPr>
          <w:rFonts w:ascii="Times New Roman" w:hAnsi="Times New Roman"/>
          <w:spacing w:val="-3"/>
          <w:sz w:val="24"/>
          <w:szCs w:val="24"/>
        </w:rPr>
        <w:t xml:space="preserve">any </w:t>
      </w:r>
      <w:r w:rsidRPr="00B801C7">
        <w:rPr>
          <w:rFonts w:ascii="Times New Roman" w:hAnsi="Times New Roman"/>
          <w:sz w:val="24"/>
          <w:szCs w:val="24"/>
        </w:rPr>
        <w:t xml:space="preserve">class and time can </w:t>
      </w:r>
      <w:r w:rsidRPr="00B801C7">
        <w:rPr>
          <w:rFonts w:ascii="Times New Roman" w:hAnsi="Times New Roman"/>
          <w:spacing w:val="2"/>
          <w:sz w:val="24"/>
          <w:szCs w:val="24"/>
        </w:rPr>
        <w:t xml:space="preserve">be </w:t>
      </w:r>
      <w:r w:rsidRPr="00B801C7">
        <w:rPr>
          <w:rFonts w:ascii="Times New Roman" w:hAnsi="Times New Roman"/>
          <w:sz w:val="24"/>
          <w:szCs w:val="24"/>
        </w:rPr>
        <w:t xml:space="preserve">assigned. If </w:t>
      </w:r>
      <w:r w:rsidRPr="00B801C7">
        <w:rPr>
          <w:rFonts w:ascii="Times New Roman" w:hAnsi="Times New Roman"/>
          <w:spacing w:val="-3"/>
          <w:sz w:val="24"/>
          <w:szCs w:val="24"/>
        </w:rPr>
        <w:t xml:space="preserve">any </w:t>
      </w:r>
      <w:r w:rsidRPr="00B801C7">
        <w:rPr>
          <w:rFonts w:ascii="Times New Roman" w:hAnsi="Times New Roman"/>
          <w:sz w:val="24"/>
          <w:szCs w:val="24"/>
        </w:rPr>
        <w:t>priority</w:t>
      </w:r>
      <w:r w:rsidRPr="00B801C7">
        <w:rPr>
          <w:rFonts w:ascii="Times New Roman" w:hAnsi="Times New Roman"/>
          <w:spacing w:val="14"/>
          <w:sz w:val="24"/>
          <w:szCs w:val="24"/>
        </w:rPr>
        <w:t xml:space="preserve"> </w:t>
      </w:r>
      <w:r w:rsidRPr="00B801C7">
        <w:rPr>
          <w:rFonts w:ascii="Times New Roman" w:hAnsi="Times New Roman"/>
          <w:sz w:val="24"/>
          <w:szCs w:val="24"/>
        </w:rPr>
        <w:t>is</w:t>
      </w:r>
      <w:r w:rsidRPr="00B801C7">
        <w:rPr>
          <w:rFonts w:ascii="Times New Roman" w:hAnsi="Times New Roman"/>
          <w:spacing w:val="15"/>
          <w:sz w:val="24"/>
          <w:szCs w:val="24"/>
        </w:rPr>
        <w:t xml:space="preserve"> </w:t>
      </w:r>
      <w:r w:rsidRPr="00B801C7">
        <w:rPr>
          <w:rFonts w:ascii="Times New Roman" w:hAnsi="Times New Roman"/>
          <w:sz w:val="24"/>
          <w:szCs w:val="24"/>
        </w:rPr>
        <w:t>incorrect,</w:t>
      </w:r>
      <w:r w:rsidRPr="00B801C7">
        <w:rPr>
          <w:rFonts w:ascii="Times New Roman" w:hAnsi="Times New Roman"/>
          <w:spacing w:val="15"/>
          <w:sz w:val="24"/>
          <w:szCs w:val="24"/>
        </w:rPr>
        <w:t xml:space="preserve"> </w:t>
      </w:r>
      <w:r w:rsidRPr="00B801C7">
        <w:rPr>
          <w:rFonts w:ascii="Times New Roman" w:hAnsi="Times New Roman"/>
          <w:sz w:val="24"/>
          <w:szCs w:val="24"/>
        </w:rPr>
        <w:t>it</w:t>
      </w:r>
      <w:r w:rsidRPr="00B801C7">
        <w:rPr>
          <w:rFonts w:ascii="Times New Roman" w:hAnsi="Times New Roman"/>
          <w:spacing w:val="15"/>
          <w:sz w:val="24"/>
          <w:szCs w:val="24"/>
        </w:rPr>
        <w:t xml:space="preserve"> </w:t>
      </w:r>
      <w:r w:rsidRPr="00B801C7">
        <w:rPr>
          <w:rFonts w:ascii="Times New Roman" w:hAnsi="Times New Roman"/>
          <w:sz w:val="24"/>
          <w:szCs w:val="24"/>
        </w:rPr>
        <w:t>is</w:t>
      </w:r>
      <w:r w:rsidRPr="00B801C7">
        <w:rPr>
          <w:rFonts w:ascii="Times New Roman" w:hAnsi="Times New Roman"/>
          <w:spacing w:val="15"/>
          <w:sz w:val="24"/>
          <w:szCs w:val="24"/>
        </w:rPr>
        <w:t xml:space="preserve"> </w:t>
      </w:r>
      <w:r w:rsidRPr="00B801C7">
        <w:rPr>
          <w:rFonts w:ascii="Times New Roman" w:hAnsi="Times New Roman"/>
          <w:sz w:val="24"/>
          <w:szCs w:val="24"/>
        </w:rPr>
        <w:t>to</w:t>
      </w:r>
      <w:r w:rsidRPr="00B801C7">
        <w:rPr>
          <w:rFonts w:ascii="Times New Roman" w:hAnsi="Times New Roman"/>
          <w:spacing w:val="15"/>
          <w:sz w:val="24"/>
          <w:szCs w:val="24"/>
        </w:rPr>
        <w:t xml:space="preserve"> </w:t>
      </w:r>
      <w:r w:rsidRPr="00B801C7">
        <w:rPr>
          <w:rFonts w:ascii="Times New Roman" w:hAnsi="Times New Roman"/>
          <w:spacing w:val="2"/>
          <w:sz w:val="24"/>
          <w:szCs w:val="24"/>
        </w:rPr>
        <w:t>be</w:t>
      </w:r>
      <w:r w:rsidRPr="00B801C7">
        <w:rPr>
          <w:rFonts w:ascii="Times New Roman" w:hAnsi="Times New Roman"/>
          <w:spacing w:val="15"/>
          <w:sz w:val="24"/>
          <w:szCs w:val="24"/>
        </w:rPr>
        <w:t xml:space="preserve"> </w:t>
      </w:r>
      <w:r w:rsidRPr="00B801C7">
        <w:rPr>
          <w:rFonts w:ascii="Times New Roman" w:hAnsi="Times New Roman"/>
          <w:sz w:val="24"/>
          <w:szCs w:val="24"/>
        </w:rPr>
        <w:t>discarded.</w:t>
      </w:r>
    </w:p>
    <w:p w14:paraId="60C3F0D5" w14:textId="77777777" w:rsidR="00A72D99" w:rsidRPr="00B801C7"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 xml:space="preserve">No </w:t>
      </w:r>
      <w:r w:rsidRPr="00B801C7">
        <w:rPr>
          <w:rFonts w:ascii="Times New Roman" w:hAnsi="Times New Roman"/>
          <w:spacing w:val="-5"/>
          <w:sz w:val="24"/>
          <w:szCs w:val="24"/>
        </w:rPr>
        <w:t xml:space="preserve">two </w:t>
      </w:r>
      <w:r w:rsidRPr="00B801C7">
        <w:rPr>
          <w:rFonts w:ascii="Times New Roman" w:hAnsi="Times New Roman"/>
          <w:sz w:val="24"/>
          <w:szCs w:val="24"/>
        </w:rPr>
        <w:t xml:space="preserve">post-graduate courses should </w:t>
      </w:r>
      <w:r w:rsidRPr="00B801C7">
        <w:rPr>
          <w:rFonts w:ascii="Times New Roman" w:hAnsi="Times New Roman"/>
          <w:spacing w:val="2"/>
          <w:sz w:val="24"/>
          <w:szCs w:val="24"/>
        </w:rPr>
        <w:t xml:space="preserve">be </w:t>
      </w:r>
      <w:r w:rsidRPr="00B801C7">
        <w:rPr>
          <w:rFonts w:ascii="Times New Roman" w:hAnsi="Times New Roman"/>
          <w:sz w:val="24"/>
          <w:szCs w:val="24"/>
        </w:rPr>
        <w:t>scheduled at the same</w:t>
      </w:r>
      <w:r w:rsidRPr="00B801C7">
        <w:rPr>
          <w:rFonts w:ascii="Times New Roman" w:hAnsi="Times New Roman"/>
          <w:spacing w:val="54"/>
          <w:sz w:val="24"/>
          <w:szCs w:val="24"/>
        </w:rPr>
        <w:t xml:space="preserve"> </w:t>
      </w:r>
      <w:r w:rsidRPr="00B801C7">
        <w:rPr>
          <w:rFonts w:ascii="Times New Roman" w:hAnsi="Times New Roman"/>
          <w:sz w:val="24"/>
          <w:szCs w:val="24"/>
        </w:rPr>
        <w:t>time.</w:t>
      </w:r>
    </w:p>
    <w:p w14:paraId="57FB015B" w14:textId="77777777" w:rsidR="00A72D99" w:rsidRDefault="00A72D99" w:rsidP="0096763C">
      <w:pPr>
        <w:pStyle w:val="ListParagraph"/>
        <w:widowControl w:val="0"/>
        <w:numPr>
          <w:ilvl w:val="0"/>
          <w:numId w:val="6"/>
        </w:numPr>
        <w:shd w:val="clear" w:color="auto" w:fill="auto"/>
        <w:autoSpaceDE w:val="0"/>
        <w:autoSpaceDN w:val="0"/>
        <w:spacing w:after="0" w:line="240" w:lineRule="auto"/>
        <w:contextualSpacing w:val="0"/>
        <w:rPr>
          <w:rFonts w:ascii="Times New Roman" w:hAnsi="Times New Roman"/>
          <w:sz w:val="24"/>
          <w:szCs w:val="24"/>
        </w:rPr>
      </w:pPr>
      <w:r w:rsidRPr="00B801C7">
        <w:rPr>
          <w:rFonts w:ascii="Times New Roman" w:hAnsi="Times New Roman"/>
          <w:sz w:val="24"/>
          <w:szCs w:val="24"/>
        </w:rPr>
        <w:t>If</w:t>
      </w:r>
      <w:r w:rsidRPr="00B801C7">
        <w:rPr>
          <w:rFonts w:ascii="Times New Roman" w:hAnsi="Times New Roman"/>
          <w:spacing w:val="-6"/>
          <w:sz w:val="24"/>
          <w:szCs w:val="24"/>
        </w:rPr>
        <w:t xml:space="preserve"> </w:t>
      </w:r>
      <w:r w:rsidRPr="00B801C7">
        <w:rPr>
          <w:rFonts w:ascii="Times New Roman" w:hAnsi="Times New Roman"/>
          <w:sz w:val="24"/>
          <w:szCs w:val="24"/>
        </w:rPr>
        <w:t>no</w:t>
      </w:r>
      <w:r w:rsidRPr="00B801C7">
        <w:rPr>
          <w:rFonts w:ascii="Times New Roman" w:hAnsi="Times New Roman"/>
          <w:spacing w:val="-6"/>
          <w:sz w:val="24"/>
          <w:szCs w:val="24"/>
        </w:rPr>
        <w:t xml:space="preserve"> </w:t>
      </w:r>
      <w:r w:rsidRPr="00B801C7">
        <w:rPr>
          <w:rFonts w:ascii="Times New Roman" w:hAnsi="Times New Roman"/>
          <w:sz w:val="24"/>
          <w:szCs w:val="24"/>
        </w:rPr>
        <w:t>preference</w:t>
      </w:r>
      <w:r w:rsidRPr="00B801C7">
        <w:rPr>
          <w:rFonts w:ascii="Times New Roman" w:hAnsi="Times New Roman"/>
          <w:spacing w:val="-5"/>
          <w:sz w:val="24"/>
          <w:szCs w:val="24"/>
        </w:rPr>
        <w:t xml:space="preserve"> </w:t>
      </w:r>
      <w:r w:rsidRPr="00B801C7">
        <w:rPr>
          <w:rFonts w:ascii="Times New Roman" w:hAnsi="Times New Roman"/>
          <w:sz w:val="24"/>
          <w:szCs w:val="24"/>
        </w:rPr>
        <w:t>is</w:t>
      </w:r>
      <w:r w:rsidRPr="00B801C7">
        <w:rPr>
          <w:rFonts w:ascii="Times New Roman" w:hAnsi="Times New Roman"/>
          <w:spacing w:val="-6"/>
          <w:sz w:val="24"/>
          <w:szCs w:val="24"/>
        </w:rPr>
        <w:t xml:space="preserve"> </w:t>
      </w:r>
      <w:r w:rsidRPr="00B801C7">
        <w:rPr>
          <w:rFonts w:ascii="Times New Roman" w:hAnsi="Times New Roman"/>
          <w:sz w:val="24"/>
          <w:szCs w:val="24"/>
        </w:rPr>
        <w:t>specified</w:t>
      </w:r>
      <w:r w:rsidRPr="00B801C7">
        <w:rPr>
          <w:rFonts w:ascii="Times New Roman" w:hAnsi="Times New Roman"/>
          <w:spacing w:val="-5"/>
          <w:sz w:val="24"/>
          <w:szCs w:val="24"/>
        </w:rPr>
        <w:t xml:space="preserve"> </w:t>
      </w:r>
      <w:r w:rsidRPr="00B801C7">
        <w:rPr>
          <w:rFonts w:ascii="Times New Roman" w:hAnsi="Times New Roman"/>
          <w:sz w:val="24"/>
          <w:szCs w:val="24"/>
        </w:rPr>
        <w:t>for</w:t>
      </w:r>
      <w:r w:rsidRPr="00B801C7">
        <w:rPr>
          <w:rFonts w:ascii="Times New Roman" w:hAnsi="Times New Roman"/>
          <w:spacing w:val="-6"/>
          <w:sz w:val="24"/>
          <w:szCs w:val="24"/>
        </w:rPr>
        <w:t xml:space="preserve"> </w:t>
      </w:r>
      <w:r w:rsidRPr="00B801C7">
        <w:rPr>
          <w:rFonts w:ascii="Times New Roman" w:hAnsi="Times New Roman"/>
          <w:sz w:val="24"/>
          <w:szCs w:val="24"/>
        </w:rPr>
        <w:t>a</w:t>
      </w:r>
      <w:r w:rsidRPr="00B801C7">
        <w:rPr>
          <w:rFonts w:ascii="Times New Roman" w:hAnsi="Times New Roman"/>
          <w:spacing w:val="-5"/>
          <w:sz w:val="24"/>
          <w:szCs w:val="24"/>
        </w:rPr>
        <w:t xml:space="preserve"> </w:t>
      </w:r>
      <w:r w:rsidRPr="00B801C7">
        <w:rPr>
          <w:rFonts w:ascii="Times New Roman" w:hAnsi="Times New Roman"/>
          <w:sz w:val="24"/>
          <w:szCs w:val="24"/>
        </w:rPr>
        <w:t>course,</w:t>
      </w:r>
      <w:r w:rsidRPr="00B801C7">
        <w:rPr>
          <w:rFonts w:ascii="Times New Roman" w:hAnsi="Times New Roman"/>
          <w:spacing w:val="-5"/>
          <w:sz w:val="24"/>
          <w:szCs w:val="24"/>
        </w:rPr>
        <w:t xml:space="preserve"> </w:t>
      </w:r>
      <w:r w:rsidRPr="00B801C7">
        <w:rPr>
          <w:rFonts w:ascii="Times New Roman" w:hAnsi="Times New Roman"/>
          <w:sz w:val="24"/>
          <w:szCs w:val="24"/>
        </w:rPr>
        <w:t>the</w:t>
      </w:r>
      <w:r w:rsidRPr="00B801C7">
        <w:rPr>
          <w:rFonts w:ascii="Times New Roman" w:hAnsi="Times New Roman"/>
          <w:spacing w:val="-5"/>
          <w:sz w:val="24"/>
          <w:szCs w:val="24"/>
        </w:rPr>
        <w:t xml:space="preserve"> </w:t>
      </w:r>
      <w:r w:rsidRPr="00B801C7">
        <w:rPr>
          <w:rFonts w:ascii="Times New Roman" w:hAnsi="Times New Roman"/>
          <w:sz w:val="24"/>
          <w:szCs w:val="24"/>
        </w:rPr>
        <w:t>course</w:t>
      </w:r>
      <w:r w:rsidRPr="00B801C7">
        <w:rPr>
          <w:rFonts w:ascii="Times New Roman" w:hAnsi="Times New Roman"/>
          <w:spacing w:val="-6"/>
          <w:sz w:val="24"/>
          <w:szCs w:val="24"/>
        </w:rPr>
        <w:t xml:space="preserve"> </w:t>
      </w:r>
      <w:r w:rsidRPr="00B801C7">
        <w:rPr>
          <w:rFonts w:ascii="Times New Roman" w:hAnsi="Times New Roman"/>
          <w:sz w:val="24"/>
          <w:szCs w:val="24"/>
        </w:rPr>
        <w:t>should</w:t>
      </w:r>
      <w:r w:rsidRPr="00B801C7">
        <w:rPr>
          <w:rFonts w:ascii="Times New Roman" w:hAnsi="Times New Roman"/>
          <w:spacing w:val="-5"/>
          <w:sz w:val="24"/>
          <w:szCs w:val="24"/>
        </w:rPr>
        <w:t xml:space="preserve"> </w:t>
      </w:r>
      <w:r w:rsidRPr="00B801C7">
        <w:rPr>
          <w:rFonts w:ascii="Times New Roman" w:hAnsi="Times New Roman"/>
          <w:spacing w:val="2"/>
          <w:sz w:val="24"/>
          <w:szCs w:val="24"/>
        </w:rPr>
        <w:t>be</w:t>
      </w:r>
      <w:r w:rsidRPr="00B801C7">
        <w:rPr>
          <w:rFonts w:ascii="Times New Roman" w:hAnsi="Times New Roman"/>
          <w:spacing w:val="-6"/>
          <w:sz w:val="24"/>
          <w:szCs w:val="24"/>
        </w:rPr>
        <w:t xml:space="preserve"> </w:t>
      </w:r>
      <w:r w:rsidRPr="00B801C7">
        <w:rPr>
          <w:rFonts w:ascii="Times New Roman" w:hAnsi="Times New Roman"/>
          <w:sz w:val="24"/>
          <w:szCs w:val="24"/>
        </w:rPr>
        <w:t>scheduled</w:t>
      </w:r>
      <w:r w:rsidRPr="00B801C7">
        <w:rPr>
          <w:rFonts w:ascii="Times New Roman" w:hAnsi="Times New Roman"/>
          <w:spacing w:val="-5"/>
          <w:sz w:val="24"/>
          <w:szCs w:val="24"/>
        </w:rPr>
        <w:t xml:space="preserve"> </w:t>
      </w:r>
      <w:r w:rsidRPr="00B801C7">
        <w:rPr>
          <w:rFonts w:ascii="Times New Roman" w:hAnsi="Times New Roman"/>
          <w:sz w:val="24"/>
          <w:szCs w:val="24"/>
        </w:rPr>
        <w:t>in</w:t>
      </w:r>
      <w:r w:rsidRPr="00B801C7">
        <w:rPr>
          <w:rFonts w:ascii="Times New Roman" w:hAnsi="Times New Roman"/>
          <w:spacing w:val="-6"/>
          <w:sz w:val="24"/>
          <w:szCs w:val="24"/>
        </w:rPr>
        <w:t xml:space="preserve"> </w:t>
      </w:r>
      <w:r w:rsidRPr="00B801C7">
        <w:rPr>
          <w:rFonts w:ascii="Times New Roman" w:hAnsi="Times New Roman"/>
          <w:spacing w:val="-3"/>
          <w:sz w:val="24"/>
          <w:szCs w:val="24"/>
        </w:rPr>
        <w:t xml:space="preserve">any </w:t>
      </w:r>
      <w:r w:rsidRPr="00B801C7">
        <w:rPr>
          <w:rFonts w:ascii="Times New Roman" w:hAnsi="Times New Roman"/>
          <w:sz w:val="24"/>
          <w:szCs w:val="24"/>
        </w:rPr>
        <w:t>manner</w:t>
      </w:r>
      <w:r w:rsidRPr="00B801C7">
        <w:rPr>
          <w:rFonts w:ascii="Times New Roman" w:hAnsi="Times New Roman"/>
          <w:spacing w:val="14"/>
          <w:sz w:val="24"/>
          <w:szCs w:val="24"/>
        </w:rPr>
        <w:t xml:space="preserve"> </w:t>
      </w:r>
      <w:r w:rsidRPr="00B801C7">
        <w:rPr>
          <w:rFonts w:ascii="Times New Roman" w:hAnsi="Times New Roman"/>
          <w:sz w:val="24"/>
          <w:szCs w:val="24"/>
        </w:rPr>
        <w:t>that</w:t>
      </w:r>
      <w:r w:rsidRPr="00B801C7">
        <w:rPr>
          <w:rFonts w:ascii="Times New Roman" w:hAnsi="Times New Roman"/>
          <w:spacing w:val="14"/>
          <w:sz w:val="24"/>
          <w:szCs w:val="24"/>
        </w:rPr>
        <w:t xml:space="preserve"> </w:t>
      </w:r>
      <w:r w:rsidRPr="00B801C7">
        <w:rPr>
          <w:rFonts w:ascii="Times New Roman" w:hAnsi="Times New Roman"/>
          <w:sz w:val="24"/>
          <w:szCs w:val="24"/>
        </w:rPr>
        <w:t>does</w:t>
      </w:r>
      <w:r w:rsidRPr="00B801C7">
        <w:rPr>
          <w:rFonts w:ascii="Times New Roman" w:hAnsi="Times New Roman"/>
          <w:spacing w:val="15"/>
          <w:sz w:val="24"/>
          <w:szCs w:val="24"/>
        </w:rPr>
        <w:t xml:space="preserve"> </w:t>
      </w:r>
      <w:r w:rsidRPr="00B801C7">
        <w:rPr>
          <w:rFonts w:ascii="Times New Roman" w:hAnsi="Times New Roman"/>
          <w:sz w:val="24"/>
          <w:szCs w:val="24"/>
        </w:rPr>
        <w:t>not</w:t>
      </w:r>
      <w:r w:rsidRPr="00B801C7">
        <w:rPr>
          <w:rFonts w:ascii="Times New Roman" w:hAnsi="Times New Roman"/>
          <w:spacing w:val="14"/>
          <w:sz w:val="24"/>
          <w:szCs w:val="24"/>
        </w:rPr>
        <w:t xml:space="preserve"> </w:t>
      </w:r>
      <w:r w:rsidRPr="00B801C7">
        <w:rPr>
          <w:rFonts w:ascii="Times New Roman" w:hAnsi="Times New Roman"/>
          <w:sz w:val="24"/>
          <w:szCs w:val="24"/>
        </w:rPr>
        <w:t>violate</w:t>
      </w:r>
      <w:r w:rsidRPr="00B801C7">
        <w:rPr>
          <w:rFonts w:ascii="Times New Roman" w:hAnsi="Times New Roman"/>
          <w:spacing w:val="15"/>
          <w:sz w:val="24"/>
          <w:szCs w:val="24"/>
        </w:rPr>
        <w:t xml:space="preserve"> </w:t>
      </w:r>
      <w:r w:rsidRPr="00B801C7">
        <w:rPr>
          <w:rFonts w:ascii="Times New Roman" w:hAnsi="Times New Roman"/>
          <w:sz w:val="24"/>
          <w:szCs w:val="24"/>
        </w:rPr>
        <w:t>these</w:t>
      </w:r>
      <w:r w:rsidRPr="00B801C7">
        <w:rPr>
          <w:rFonts w:ascii="Times New Roman" w:hAnsi="Times New Roman"/>
          <w:spacing w:val="14"/>
          <w:sz w:val="24"/>
          <w:szCs w:val="24"/>
        </w:rPr>
        <w:t xml:space="preserve"> </w:t>
      </w:r>
      <w:r w:rsidRPr="00B801C7">
        <w:rPr>
          <w:rFonts w:ascii="Times New Roman" w:hAnsi="Times New Roman"/>
          <w:sz w:val="24"/>
          <w:szCs w:val="24"/>
        </w:rPr>
        <w:t>constraints.</w:t>
      </w:r>
    </w:p>
    <w:p w14:paraId="536FE210" w14:textId="77777777" w:rsidR="00A72D99" w:rsidRPr="00B801C7" w:rsidRDefault="00A72D99" w:rsidP="00A72D99">
      <w:pPr>
        <w:pStyle w:val="ListParagraph"/>
        <w:rPr>
          <w:rFonts w:ascii="Times New Roman" w:hAnsi="Times New Roman"/>
          <w:sz w:val="24"/>
          <w:szCs w:val="24"/>
        </w:rPr>
      </w:pPr>
    </w:p>
    <w:p w14:paraId="06407022" w14:textId="77777777" w:rsidR="00A72D99" w:rsidRPr="00B801C7" w:rsidRDefault="00A72D99" w:rsidP="0096763C">
      <w:pPr>
        <w:pStyle w:val="ListParagraph"/>
        <w:widowControl w:val="0"/>
        <w:numPr>
          <w:ilvl w:val="0"/>
          <w:numId w:val="5"/>
        </w:numPr>
        <w:shd w:val="clear" w:color="auto" w:fill="auto"/>
        <w:autoSpaceDE w:val="0"/>
        <w:autoSpaceDN w:val="0"/>
        <w:spacing w:after="0" w:line="240" w:lineRule="auto"/>
        <w:ind w:left="0"/>
        <w:contextualSpacing w:val="0"/>
        <w:rPr>
          <w:rFonts w:ascii="Times New Roman" w:hAnsi="Times New Roman"/>
          <w:sz w:val="24"/>
          <w:szCs w:val="24"/>
        </w:rPr>
      </w:pPr>
      <w:r w:rsidRPr="00B801C7">
        <w:rPr>
          <w:rFonts w:ascii="Times New Roman" w:hAnsi="Times New Roman"/>
          <w:sz w:val="24"/>
          <w:szCs w:val="24"/>
        </w:rPr>
        <w:t xml:space="preserve">Produce a list of all courses that could not </w:t>
      </w:r>
      <w:r w:rsidRPr="00B801C7">
        <w:rPr>
          <w:rFonts w:ascii="Times New Roman" w:hAnsi="Times New Roman"/>
          <w:spacing w:val="3"/>
          <w:sz w:val="24"/>
          <w:szCs w:val="24"/>
        </w:rPr>
        <w:t xml:space="preserve">be </w:t>
      </w:r>
      <w:r w:rsidRPr="00B801C7">
        <w:rPr>
          <w:rFonts w:ascii="Times New Roman" w:hAnsi="Times New Roman"/>
          <w:sz w:val="24"/>
          <w:szCs w:val="24"/>
        </w:rPr>
        <w:t>scheduled because some constraint(s) could</w:t>
      </w:r>
      <w:r w:rsidRPr="00B801C7">
        <w:rPr>
          <w:rFonts w:ascii="Times New Roman" w:hAnsi="Times New Roman"/>
          <w:spacing w:val="10"/>
          <w:sz w:val="24"/>
          <w:szCs w:val="24"/>
        </w:rPr>
        <w:t xml:space="preserve"> </w:t>
      </w:r>
      <w:r w:rsidRPr="00B801C7">
        <w:rPr>
          <w:rFonts w:ascii="Times New Roman" w:hAnsi="Times New Roman"/>
          <w:sz w:val="24"/>
          <w:szCs w:val="24"/>
        </w:rPr>
        <w:t>not</w:t>
      </w:r>
      <w:r w:rsidRPr="00B801C7">
        <w:rPr>
          <w:rFonts w:ascii="Times New Roman" w:hAnsi="Times New Roman"/>
          <w:spacing w:val="10"/>
          <w:sz w:val="24"/>
          <w:szCs w:val="24"/>
        </w:rPr>
        <w:t xml:space="preserve"> </w:t>
      </w:r>
      <w:r w:rsidRPr="00B801C7">
        <w:rPr>
          <w:rFonts w:ascii="Times New Roman" w:hAnsi="Times New Roman"/>
          <w:spacing w:val="3"/>
          <w:sz w:val="24"/>
          <w:szCs w:val="24"/>
        </w:rPr>
        <w:t>be</w:t>
      </w:r>
      <w:r w:rsidRPr="00B801C7">
        <w:rPr>
          <w:rFonts w:ascii="Times New Roman" w:hAnsi="Times New Roman"/>
          <w:spacing w:val="11"/>
          <w:sz w:val="24"/>
          <w:szCs w:val="24"/>
        </w:rPr>
        <w:t xml:space="preserve"> </w:t>
      </w:r>
      <w:r w:rsidRPr="00B801C7">
        <w:rPr>
          <w:rFonts w:ascii="Times New Roman" w:hAnsi="Times New Roman"/>
          <w:sz w:val="24"/>
          <w:szCs w:val="24"/>
        </w:rPr>
        <w:t>satisfied</w:t>
      </w:r>
      <w:r w:rsidRPr="00B801C7">
        <w:rPr>
          <w:rFonts w:ascii="Times New Roman" w:hAnsi="Times New Roman"/>
          <w:spacing w:val="10"/>
          <w:sz w:val="24"/>
          <w:szCs w:val="24"/>
        </w:rPr>
        <w:t xml:space="preserve"> </w:t>
      </w:r>
      <w:r w:rsidRPr="00B801C7">
        <w:rPr>
          <w:rFonts w:ascii="Times New Roman" w:hAnsi="Times New Roman"/>
          <w:sz w:val="24"/>
          <w:szCs w:val="24"/>
        </w:rPr>
        <w:t>and</w:t>
      </w:r>
      <w:r w:rsidRPr="00B801C7">
        <w:rPr>
          <w:rFonts w:ascii="Times New Roman" w:hAnsi="Times New Roman"/>
          <w:spacing w:val="10"/>
          <w:sz w:val="24"/>
          <w:szCs w:val="24"/>
        </w:rPr>
        <w:t xml:space="preserve"> </w:t>
      </w:r>
      <w:r w:rsidRPr="00B801C7">
        <w:rPr>
          <w:rFonts w:ascii="Times New Roman" w:hAnsi="Times New Roman"/>
          <w:sz w:val="24"/>
          <w:szCs w:val="24"/>
        </w:rPr>
        <w:t>give</w:t>
      </w:r>
      <w:r w:rsidRPr="00B801C7">
        <w:rPr>
          <w:rFonts w:ascii="Times New Roman" w:hAnsi="Times New Roman"/>
          <w:spacing w:val="11"/>
          <w:sz w:val="24"/>
          <w:szCs w:val="24"/>
        </w:rPr>
        <w:t xml:space="preserve"> </w:t>
      </w:r>
      <w:r w:rsidRPr="00B801C7">
        <w:rPr>
          <w:rFonts w:ascii="Times New Roman" w:hAnsi="Times New Roman"/>
          <w:sz w:val="24"/>
          <w:szCs w:val="24"/>
        </w:rPr>
        <w:t>reasons</w:t>
      </w:r>
      <w:r w:rsidRPr="00B801C7">
        <w:rPr>
          <w:rFonts w:ascii="Times New Roman" w:hAnsi="Times New Roman"/>
          <w:spacing w:val="10"/>
          <w:sz w:val="24"/>
          <w:szCs w:val="24"/>
        </w:rPr>
        <w:t xml:space="preserve"> </w:t>
      </w:r>
      <w:r w:rsidRPr="00B801C7">
        <w:rPr>
          <w:rFonts w:ascii="Times New Roman" w:hAnsi="Times New Roman"/>
          <w:sz w:val="24"/>
          <w:szCs w:val="24"/>
        </w:rPr>
        <w:t>for</w:t>
      </w:r>
      <w:r w:rsidRPr="00B801C7">
        <w:rPr>
          <w:rFonts w:ascii="Times New Roman" w:hAnsi="Times New Roman"/>
          <w:spacing w:val="11"/>
          <w:sz w:val="24"/>
          <w:szCs w:val="24"/>
        </w:rPr>
        <w:t xml:space="preserve"> </w:t>
      </w:r>
      <w:r w:rsidRPr="00B801C7">
        <w:rPr>
          <w:rFonts w:ascii="Times New Roman" w:hAnsi="Times New Roman"/>
          <w:spacing w:val="-3"/>
          <w:sz w:val="24"/>
          <w:szCs w:val="24"/>
        </w:rPr>
        <w:t>unschedulability.</w:t>
      </w:r>
    </w:p>
    <w:p w14:paraId="711A868A" w14:textId="77777777" w:rsidR="00A72D99" w:rsidRPr="00B801C7" w:rsidRDefault="00A72D99" w:rsidP="00A72D99">
      <w:pPr>
        <w:jc w:val="both"/>
      </w:pPr>
    </w:p>
    <w:p w14:paraId="21A85332" w14:textId="77777777" w:rsidR="00A72D99" w:rsidRDefault="00A72D99" w:rsidP="0096763C">
      <w:pPr>
        <w:pStyle w:val="ListParagraph"/>
        <w:widowControl w:val="0"/>
        <w:numPr>
          <w:ilvl w:val="0"/>
          <w:numId w:val="5"/>
        </w:numPr>
        <w:shd w:val="clear" w:color="auto" w:fill="auto"/>
        <w:autoSpaceDE w:val="0"/>
        <w:autoSpaceDN w:val="0"/>
        <w:spacing w:after="0"/>
        <w:ind w:left="0"/>
        <w:contextualSpacing w:val="0"/>
        <w:jc w:val="both"/>
        <w:rPr>
          <w:rFonts w:ascii="Times New Roman" w:hAnsi="Times New Roman"/>
          <w:sz w:val="24"/>
          <w:szCs w:val="24"/>
        </w:rPr>
      </w:pPr>
      <w:r w:rsidRPr="00B801C7">
        <w:rPr>
          <w:rFonts w:ascii="Times New Roman" w:hAnsi="Times New Roman"/>
          <w:sz w:val="24"/>
          <w:szCs w:val="24"/>
        </w:rPr>
        <w:t>The data in input file 2 should be checked for validity against the data provided in input file 1. Where possible, the validity of the data in input file 1 should also be checked. Messages should be given for improper input data, and the invalid data item should be ignored</w:t>
      </w:r>
      <w:r>
        <w:rPr>
          <w:rFonts w:ascii="Times New Roman" w:hAnsi="Times New Roman"/>
          <w:sz w:val="24"/>
          <w:szCs w:val="24"/>
        </w:rPr>
        <w:t>.</w:t>
      </w:r>
    </w:p>
    <w:p w14:paraId="518C70C4" w14:textId="77777777" w:rsidR="00A72D99" w:rsidRDefault="00A72D99" w:rsidP="00A72D99">
      <w:pPr>
        <w:jc w:val="both"/>
      </w:pPr>
    </w:p>
    <w:p w14:paraId="13CEF39C"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rPr>
          <w:sz w:val="32"/>
          <w:szCs w:val="32"/>
        </w:rPr>
      </w:pPr>
      <w:r w:rsidRPr="004F4CC6">
        <w:rPr>
          <w:sz w:val="32"/>
          <w:szCs w:val="32"/>
        </w:rPr>
        <w:t>External Interface</w:t>
      </w:r>
      <w:r w:rsidRPr="004F4CC6">
        <w:rPr>
          <w:spacing w:val="-17"/>
          <w:sz w:val="32"/>
          <w:szCs w:val="32"/>
        </w:rPr>
        <w:t xml:space="preserve"> </w:t>
      </w:r>
      <w:r w:rsidRPr="004F4CC6">
        <w:rPr>
          <w:sz w:val="32"/>
          <w:szCs w:val="32"/>
        </w:rPr>
        <w:t>Requirements</w:t>
      </w:r>
    </w:p>
    <w:p w14:paraId="05646A70" w14:textId="77777777" w:rsidR="00A72D99" w:rsidRPr="004F4CC6"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7853F817" w14:textId="77777777" w:rsidR="00A72D99" w:rsidRPr="004F4CC6" w:rsidRDefault="00A72D99" w:rsidP="00A72D99">
      <w:pPr>
        <w:pStyle w:val="BodyText"/>
        <w:jc w:val="both"/>
      </w:pPr>
      <w:r w:rsidRPr="004F4CC6">
        <w:rPr>
          <w:bCs/>
          <w:i/>
          <w:iCs/>
        </w:rPr>
        <w:t>User Interface:</w:t>
      </w:r>
      <w:r w:rsidRPr="004F4CC6">
        <w:rPr>
          <w:b/>
        </w:rPr>
        <w:t xml:space="preserve"> </w:t>
      </w:r>
      <w:r w:rsidRPr="004F4CC6">
        <w:t>Only one user command is required. The file names can be specified in the command line itself or the system should prompt for the input file names.</w:t>
      </w:r>
    </w:p>
    <w:p w14:paraId="48618D68" w14:textId="77777777" w:rsidR="00A72D99" w:rsidRPr="00B821AB" w:rsidRDefault="00A72D99" w:rsidP="00A72D99">
      <w:pPr>
        <w:pStyle w:val="BodyText"/>
        <w:jc w:val="both"/>
      </w:pPr>
    </w:p>
    <w:p w14:paraId="617A9CC8" w14:textId="77777777" w:rsidR="00A72D99"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rPr>
          <w:sz w:val="32"/>
          <w:szCs w:val="32"/>
        </w:rPr>
      </w:pPr>
      <w:r w:rsidRPr="00375D07">
        <w:rPr>
          <w:sz w:val="32"/>
          <w:szCs w:val="32"/>
        </w:rPr>
        <w:t>Performance</w:t>
      </w:r>
      <w:r w:rsidRPr="00375D07">
        <w:rPr>
          <w:spacing w:val="24"/>
          <w:sz w:val="32"/>
          <w:szCs w:val="32"/>
        </w:rPr>
        <w:t xml:space="preserve"> </w:t>
      </w:r>
      <w:r w:rsidRPr="00375D07">
        <w:rPr>
          <w:sz w:val="32"/>
          <w:szCs w:val="32"/>
        </w:rPr>
        <w:t>Constraints</w:t>
      </w:r>
    </w:p>
    <w:p w14:paraId="37DD81DE" w14:textId="77777777" w:rsidR="00A72D99" w:rsidRPr="00375D07"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rPr>
          <w:sz w:val="32"/>
          <w:szCs w:val="32"/>
        </w:rPr>
      </w:pPr>
    </w:p>
    <w:p w14:paraId="47CBF9FD" w14:textId="5F87BC26" w:rsidR="00A72D99" w:rsidRPr="009B2050" w:rsidRDefault="00625F1C" w:rsidP="00A72D99">
      <w:pPr>
        <w:pStyle w:val="BodyText"/>
        <w:jc w:val="both"/>
      </w:pPr>
      <w:r>
        <w:rPr>
          <w:noProof/>
        </w:rPr>
        <mc:AlternateContent>
          <mc:Choice Requires="wps">
            <w:drawing>
              <wp:anchor distT="0" distB="0" distL="114300" distR="114300" simplePos="0" relativeHeight="251663360" behindDoc="1" locked="0" layoutInCell="1" allowOverlap="1" wp14:anchorId="363649BC" wp14:editId="17A63D3B">
                <wp:simplePos x="0" y="0"/>
                <wp:positionH relativeFrom="page">
                  <wp:posOffset>1682115</wp:posOffset>
                </wp:positionH>
                <wp:positionV relativeFrom="paragraph">
                  <wp:posOffset>225425</wp:posOffset>
                </wp:positionV>
                <wp:extent cx="41275" cy="0"/>
                <wp:effectExtent l="5715" t="11430" r="10160" b="762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3F02F" id="Line 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2.45pt,17.75pt" to="135.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" strokeweight=".14042mm">
                <w10:wrap anchorx="page"/>
              </v:line>
            </w:pict>
          </mc:Fallback>
        </mc:AlternateContent>
      </w:r>
      <w:r>
        <w:rPr>
          <w:noProof/>
        </w:rPr>
        <mc:AlternateContent>
          <mc:Choice Requires="wps">
            <w:drawing>
              <wp:anchor distT="0" distB="0" distL="114300" distR="114300" simplePos="0" relativeHeight="251664384" behindDoc="1" locked="0" layoutInCell="1" allowOverlap="1" wp14:anchorId="5BB794F3" wp14:editId="1E142222">
                <wp:simplePos x="0" y="0"/>
                <wp:positionH relativeFrom="page">
                  <wp:posOffset>1908810</wp:posOffset>
                </wp:positionH>
                <wp:positionV relativeFrom="paragraph">
                  <wp:posOffset>225425</wp:posOffset>
                </wp:positionV>
                <wp:extent cx="41275" cy="0"/>
                <wp:effectExtent l="13335" t="11430" r="12065" b="76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70A43" id="Line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0.3pt,17.75pt" to="153.5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" strokeweight=".14042mm">
                <w10:wrap anchorx="page"/>
              </v:line>
            </w:pict>
          </mc:Fallback>
        </mc:AlternateContent>
      </w:r>
      <w:r w:rsidR="00A72D99" w:rsidRPr="009B2050">
        <w:t>For input file 2 containing 20 courses and up to 5 preferences for each course, the reports should be printed in less than 1 minute.</w:t>
      </w:r>
      <w:r w:rsidR="00A72D99">
        <w:t xml:space="preserve"> </w:t>
      </w:r>
      <w:r w:rsidR="00A72D99" w:rsidRPr="009B2050">
        <w:t xml:space="preserve">Our algorithm has linear complexity, except when (ρ = n-1) and hence a </w:t>
      </w:r>
      <w:r w:rsidR="00A72D99" w:rsidRPr="009B2050">
        <w:lastRenderedPageBreak/>
        <w:t xml:space="preserve">polynomial solution of the second degree. We prove the following: Lemma: The algorithm described above achieves </w:t>
      </w:r>
      <w:r w:rsidR="00A72D99">
        <w:t xml:space="preserve">a </w:t>
      </w:r>
      <w:r w:rsidR="00A72D99" w:rsidRPr="009B2050">
        <w:t>minimal number of colo</w:t>
      </w:r>
      <w:r w:rsidR="00A72D99">
        <w:t>u</w:t>
      </w:r>
      <w:r w:rsidR="00A72D99" w:rsidRPr="009B2050">
        <w:t>rs when the upper bound of colo</w:t>
      </w:r>
      <w:r w:rsidR="00A72D99">
        <w:t>u</w:t>
      </w:r>
      <w:r w:rsidR="00A72D99" w:rsidRPr="009B2050">
        <w:t>rs is given by the clique (largest completely connected sub-graph). Proof: A completely connected graph with size K requires K+1 colo</w:t>
      </w:r>
      <w:r w:rsidR="00A72D99">
        <w:t>u</w:t>
      </w:r>
      <w:r w:rsidR="00A72D99" w:rsidRPr="009B2050">
        <w:t>r. The algorithm detects the clique in the graph. The algorithm also detects the clique related to each node in the graph starting from the node with the largest degree. Then, the algorithm colo</w:t>
      </w:r>
      <w:r w:rsidR="00A72D99">
        <w:t>u</w:t>
      </w:r>
      <w:r w:rsidR="00A72D99" w:rsidRPr="009B2050">
        <w:t>rs the largest completely connected sub-graphs first, thus utilizing the minimal available colo</w:t>
      </w:r>
      <w:r w:rsidR="00A72D99">
        <w:t>u</w:t>
      </w:r>
      <w:r w:rsidR="00A72D99" w:rsidRPr="009B2050">
        <w:t>rs to colo</w:t>
      </w:r>
      <w:r w:rsidR="00A72D99">
        <w:t>u</w:t>
      </w:r>
      <w:r w:rsidR="00A72D99" w:rsidRPr="009B2050">
        <w:t>r the subgraphs. For each node, the algorithm will not use more colo</w:t>
      </w:r>
      <w:r w:rsidR="00A72D99">
        <w:t>u</w:t>
      </w:r>
      <w:r w:rsidR="00A72D99" w:rsidRPr="009B2050">
        <w:t>rs than those required by the largest completely connected sub-graph. Thus the largest number of colo</w:t>
      </w:r>
      <w:r w:rsidR="00A72D99">
        <w:t>u</w:t>
      </w:r>
      <w:r w:rsidR="00A72D99" w:rsidRPr="009B2050">
        <w:t>rs used by the algorithm is only that required by the largest sub-graph, which is the absolute minim</w:t>
      </w:r>
      <w:r w:rsidR="00A72D99">
        <w:t>um</w:t>
      </w:r>
      <w:r w:rsidR="00A72D99" w:rsidRPr="009B2050">
        <w:t xml:space="preserve"> possible number of colo</w:t>
      </w:r>
      <w:r w:rsidR="00A72D99">
        <w:t>u</w:t>
      </w:r>
      <w:r w:rsidR="00A72D99" w:rsidRPr="009B2050">
        <w:t>rs.</w:t>
      </w:r>
    </w:p>
    <w:p w14:paraId="77423EAA" w14:textId="77777777" w:rsidR="00A72D99" w:rsidRPr="00B821AB" w:rsidRDefault="00A72D99" w:rsidP="00A72D99">
      <w:pPr>
        <w:pStyle w:val="BodyText"/>
        <w:jc w:val="both"/>
      </w:pPr>
    </w:p>
    <w:p w14:paraId="436B0535" w14:textId="77777777" w:rsidR="00A72D99" w:rsidRPr="00375D07" w:rsidRDefault="00A72D99" w:rsidP="0096763C">
      <w:pPr>
        <w:pStyle w:val="Heading2"/>
        <w:keepNext w:val="0"/>
        <w:keepLines w:val="0"/>
        <w:widowControl w:val="0"/>
        <w:numPr>
          <w:ilvl w:val="1"/>
          <w:numId w:val="3"/>
        </w:numPr>
        <w:shd w:val="clear" w:color="auto" w:fill="auto"/>
        <w:tabs>
          <w:tab w:val="left" w:pos="720"/>
          <w:tab w:val="left" w:pos="721"/>
        </w:tabs>
        <w:autoSpaceDE w:val="0"/>
        <w:autoSpaceDN w:val="0"/>
        <w:spacing w:before="0" w:after="0" w:line="276" w:lineRule="auto"/>
        <w:ind w:left="0"/>
        <w:jc w:val="both"/>
      </w:pPr>
      <w:r w:rsidRPr="00375D07">
        <w:rPr>
          <w:sz w:val="32"/>
          <w:szCs w:val="32"/>
        </w:rPr>
        <w:t>Design</w:t>
      </w:r>
      <w:r w:rsidRPr="00375D07">
        <w:rPr>
          <w:spacing w:val="25"/>
          <w:sz w:val="32"/>
          <w:szCs w:val="32"/>
        </w:rPr>
        <w:t xml:space="preserve"> </w:t>
      </w:r>
      <w:r w:rsidRPr="00375D07">
        <w:rPr>
          <w:sz w:val="32"/>
          <w:szCs w:val="32"/>
        </w:rPr>
        <w:t>Constraints</w:t>
      </w:r>
    </w:p>
    <w:p w14:paraId="7BB3890F" w14:textId="77777777" w:rsidR="00A72D99" w:rsidRPr="00B821AB" w:rsidRDefault="00A72D99" w:rsidP="0096763C">
      <w:pPr>
        <w:pStyle w:val="Heading2"/>
        <w:keepLines w:val="0"/>
        <w:numPr>
          <w:ilvl w:val="1"/>
          <w:numId w:val="2"/>
        </w:numPr>
        <w:shd w:val="clear" w:color="auto" w:fill="auto"/>
        <w:tabs>
          <w:tab w:val="left" w:pos="720"/>
          <w:tab w:val="left" w:pos="721"/>
        </w:tabs>
        <w:suppressAutoHyphens/>
        <w:spacing w:before="0" w:after="0" w:line="276" w:lineRule="auto"/>
        <w:ind w:left="0" w:firstLine="0"/>
        <w:jc w:val="both"/>
      </w:pPr>
    </w:p>
    <w:p w14:paraId="319DF73E" w14:textId="77777777" w:rsidR="00A72D99" w:rsidRDefault="00A72D99" w:rsidP="0096763C">
      <w:pPr>
        <w:pStyle w:val="Heading3"/>
        <w:keepNext/>
        <w:numPr>
          <w:ilvl w:val="2"/>
          <w:numId w:val="2"/>
        </w:numPr>
        <w:shd w:val="clear" w:color="auto" w:fill="auto"/>
        <w:suppressAutoHyphens/>
        <w:spacing w:line="276" w:lineRule="auto"/>
        <w:ind w:left="0"/>
        <w:rPr>
          <w:w w:val="110"/>
          <w:szCs w:val="28"/>
        </w:rPr>
      </w:pPr>
      <w:r w:rsidRPr="00375D07">
        <w:rPr>
          <w:w w:val="110"/>
          <w:szCs w:val="28"/>
        </w:rPr>
        <w:t>Software Constraints</w:t>
      </w:r>
    </w:p>
    <w:p w14:paraId="1422C37E" w14:textId="77777777" w:rsidR="00A72D99" w:rsidRPr="00375D07" w:rsidRDefault="00A72D99" w:rsidP="0096763C">
      <w:pPr>
        <w:pStyle w:val="Heading3"/>
        <w:keepNext/>
        <w:numPr>
          <w:ilvl w:val="2"/>
          <w:numId w:val="2"/>
        </w:numPr>
        <w:shd w:val="clear" w:color="auto" w:fill="auto"/>
        <w:suppressAutoHyphens/>
        <w:spacing w:line="276" w:lineRule="auto"/>
        <w:ind w:left="0"/>
        <w:rPr>
          <w:szCs w:val="28"/>
        </w:rPr>
      </w:pPr>
    </w:p>
    <w:p w14:paraId="14B27492" w14:textId="77777777" w:rsidR="00A72D99" w:rsidRPr="00094D2C" w:rsidRDefault="00A72D99" w:rsidP="00A72D99">
      <w:pPr>
        <w:pStyle w:val="BodyText"/>
        <w:jc w:val="both"/>
      </w:pPr>
      <w:r w:rsidRPr="00375D07">
        <w:t>The system is to run under the UNIX operating system.</w:t>
      </w:r>
    </w:p>
    <w:p w14:paraId="1D2EB692" w14:textId="77777777" w:rsidR="00A72D99" w:rsidRDefault="00A72D99" w:rsidP="0096763C">
      <w:pPr>
        <w:pStyle w:val="Heading3"/>
        <w:keepNext/>
        <w:numPr>
          <w:ilvl w:val="2"/>
          <w:numId w:val="2"/>
        </w:numPr>
        <w:shd w:val="clear" w:color="auto" w:fill="auto"/>
        <w:suppressAutoHyphens/>
        <w:spacing w:line="276" w:lineRule="auto"/>
        <w:ind w:left="0"/>
        <w:rPr>
          <w:w w:val="110"/>
          <w:szCs w:val="28"/>
        </w:rPr>
      </w:pPr>
      <w:r w:rsidRPr="00375D07">
        <w:rPr>
          <w:w w:val="110"/>
          <w:szCs w:val="28"/>
        </w:rPr>
        <w:t>Hardware Constraints</w:t>
      </w:r>
    </w:p>
    <w:p w14:paraId="241EB4FD" w14:textId="77777777" w:rsidR="00A72D99" w:rsidRPr="00375D07" w:rsidRDefault="00A72D99" w:rsidP="0096763C">
      <w:pPr>
        <w:pStyle w:val="Heading3"/>
        <w:keepNext/>
        <w:numPr>
          <w:ilvl w:val="2"/>
          <w:numId w:val="2"/>
        </w:numPr>
        <w:shd w:val="clear" w:color="auto" w:fill="auto"/>
        <w:suppressAutoHyphens/>
        <w:spacing w:line="276" w:lineRule="auto"/>
        <w:ind w:left="0"/>
        <w:rPr>
          <w:szCs w:val="28"/>
        </w:rPr>
      </w:pPr>
    </w:p>
    <w:p w14:paraId="49121F5B" w14:textId="77777777" w:rsidR="00A72D99" w:rsidRPr="00B821AB" w:rsidRDefault="00A72D99" w:rsidP="00A72D99">
      <w:pPr>
        <w:pStyle w:val="BodyText"/>
        <w:jc w:val="both"/>
      </w:pPr>
      <w:r w:rsidRPr="00375D07">
        <w:t>The system will run on a Sun workstation with 256 MB RAM, running UNIX. It will be connected to an 8-page-per-minute printer.</w:t>
      </w:r>
    </w:p>
    <w:p w14:paraId="5749D0E8" w14:textId="77777777" w:rsidR="00A72D99" w:rsidRPr="00545049" w:rsidRDefault="00A72D99" w:rsidP="0096763C">
      <w:pPr>
        <w:pStyle w:val="Heading3"/>
        <w:keepNext/>
        <w:numPr>
          <w:ilvl w:val="2"/>
          <w:numId w:val="2"/>
        </w:numPr>
        <w:shd w:val="clear" w:color="auto" w:fill="auto"/>
        <w:suppressAutoHyphens/>
        <w:spacing w:line="276" w:lineRule="auto"/>
        <w:ind w:left="0"/>
        <w:rPr>
          <w:w w:val="110"/>
          <w:szCs w:val="28"/>
        </w:rPr>
      </w:pPr>
      <w:r w:rsidRPr="00545049">
        <w:rPr>
          <w:w w:val="110"/>
          <w:szCs w:val="28"/>
        </w:rPr>
        <w:t>Acceptance Criteria</w:t>
      </w:r>
    </w:p>
    <w:p w14:paraId="45E02EDF" w14:textId="77777777" w:rsidR="00A72D99" w:rsidRPr="00375D07" w:rsidRDefault="00A72D99" w:rsidP="0096763C">
      <w:pPr>
        <w:pStyle w:val="Heading3"/>
        <w:keepNext/>
        <w:numPr>
          <w:ilvl w:val="2"/>
          <w:numId w:val="2"/>
        </w:numPr>
        <w:shd w:val="clear" w:color="auto" w:fill="auto"/>
        <w:suppressAutoHyphens/>
        <w:spacing w:line="276" w:lineRule="auto"/>
        <w:ind w:left="0"/>
        <w:rPr>
          <w:szCs w:val="28"/>
        </w:rPr>
      </w:pPr>
    </w:p>
    <w:p w14:paraId="4472EBA4" w14:textId="77777777" w:rsidR="00A72D99" w:rsidRDefault="00A72D99" w:rsidP="00A72D99">
      <w:pPr>
        <w:pStyle w:val="BodyText"/>
        <w:jc w:val="both"/>
      </w:pPr>
      <w:r w:rsidRPr="00375D07">
        <w:t xml:space="preserve">The algorithm Color Schedule was applied to a course list of a university. The number of courses in the testbed is 546 with an average of 2 sections per course, for a total of 1092 exam sessions to schedule. The graph produced for the courses has an average degree of 54 and a maximum degree of 434. The coloring algorithm completed in 90 seconds (almost the same for all runs). We ran the algorithm with different parameters. The variables are the number of exam slots per day (3, 4, 5, 6, 7). The concurrency limit is varied between 10 and 100. The constraint is that a student will not have more than 2 exams per day. The results for the various runs of the algorithm are plotted in Figure 2 below. The registrar office can use the plots to decide on the number of days and number of exam sessions per day for the schedule. For example, with 7 exam slots per day, the exam period can be completed in 12 days with 50 sessions per day. Note that the registrar office can produce several schedules in a short period of time (90 seconds per schedule) and select the appropriate schedule. Figure 3 shows the time analysis performance of the algorithm. Note that the execution time is a linear function of the number of courses. The average degree of the graph is also shown in the figure. The average degree does not increase at the same rate as the number of courses. This is typical of university courses. </w:t>
      </w:r>
    </w:p>
    <w:p w14:paraId="100968EE" w14:textId="735E6FE9" w:rsidR="00A72D99" w:rsidRDefault="00A72D99" w:rsidP="00A72D99">
      <w:pPr>
        <w:tabs>
          <w:tab w:val="left" w:pos="2760"/>
        </w:tabs>
        <w:rPr>
          <w:rFonts w:ascii="Times New Roman" w:hAnsi="Times New Roman" w:cs="Times New Roman"/>
          <w:sz w:val="24"/>
          <w:szCs w:val="24"/>
        </w:rPr>
      </w:pPr>
    </w:p>
    <w:p w14:paraId="08F83AC7" w14:textId="35F3A4F5" w:rsidR="00A72D99" w:rsidRDefault="00A72D99" w:rsidP="00A72D99">
      <w:pPr>
        <w:tabs>
          <w:tab w:val="left" w:pos="2760"/>
        </w:tabs>
        <w:rPr>
          <w:rFonts w:ascii="Times New Roman" w:hAnsi="Times New Roman" w:cs="Times New Roman"/>
          <w:sz w:val="24"/>
          <w:szCs w:val="24"/>
        </w:rPr>
      </w:pPr>
    </w:p>
    <w:p w14:paraId="5F0C1B7A" w14:textId="77777777" w:rsidR="00A72D99" w:rsidRDefault="00A72D99" w:rsidP="00A72D99">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69"/>
        <w:gridCol w:w="4681"/>
      </w:tblGrid>
      <w:tr w:rsidR="00FD6250" w:rsidRPr="00915EAA" w14:paraId="3A5B145F" w14:textId="77777777" w:rsidTr="00453820">
        <w:tc>
          <w:tcPr>
            <w:tcW w:w="4726" w:type="dxa"/>
          </w:tcPr>
          <w:p w14:paraId="06E42F8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Practical No</w:t>
            </w:r>
          </w:p>
        </w:tc>
        <w:tc>
          <w:tcPr>
            <w:tcW w:w="4727" w:type="dxa"/>
          </w:tcPr>
          <w:p w14:paraId="7AFF9744"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02</w:t>
            </w:r>
          </w:p>
        </w:tc>
      </w:tr>
      <w:tr w:rsidR="00FD6250" w:rsidRPr="00915EAA" w14:paraId="40291E0B" w14:textId="77777777" w:rsidTr="00453820">
        <w:tc>
          <w:tcPr>
            <w:tcW w:w="4726" w:type="dxa"/>
          </w:tcPr>
          <w:p w14:paraId="53296657"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7647EBAC"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Cost Estimation(Function Point Analysis)</w:t>
            </w:r>
          </w:p>
        </w:tc>
      </w:tr>
      <w:tr w:rsidR="00FD6250" w:rsidRPr="00915EAA" w14:paraId="2A5AED3F" w14:textId="77777777" w:rsidTr="00453820">
        <w:tc>
          <w:tcPr>
            <w:tcW w:w="4726" w:type="dxa"/>
          </w:tcPr>
          <w:p w14:paraId="04726FE1"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353AC316"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10869A8" w14:textId="77777777" w:rsidTr="00453820">
        <w:tc>
          <w:tcPr>
            <w:tcW w:w="4726" w:type="dxa"/>
          </w:tcPr>
          <w:p w14:paraId="7D4C63F2"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76A347DA"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438542F5" w14:textId="77777777" w:rsidTr="00453820">
        <w:tc>
          <w:tcPr>
            <w:tcW w:w="4726" w:type="dxa"/>
          </w:tcPr>
          <w:p w14:paraId="6ACA4EC9"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6E3D5F7D" w14:textId="7B77895F" w:rsidR="00FD6250" w:rsidRPr="00915EAA" w:rsidRDefault="000D6C4B" w:rsidP="000D6C4B">
            <w:pPr>
              <w:tabs>
                <w:tab w:val="left" w:pos="926"/>
              </w:tabs>
              <w:rPr>
                <w:rFonts w:ascii="Times New Roman" w:hAnsi="Times New Roman" w:cs="Times New Roman"/>
                <w:sz w:val="24"/>
                <w:szCs w:val="24"/>
              </w:rPr>
            </w:pPr>
            <w:r>
              <w:rPr>
                <w:rFonts w:ascii="Times New Roman" w:hAnsi="Times New Roman" w:cs="Times New Roman"/>
                <w:sz w:val="24"/>
                <w:szCs w:val="24"/>
              </w:rPr>
              <w:t>8322</w:t>
            </w:r>
            <w:r>
              <w:rPr>
                <w:rFonts w:ascii="Times New Roman" w:hAnsi="Times New Roman" w:cs="Times New Roman"/>
                <w:sz w:val="24"/>
                <w:szCs w:val="24"/>
              </w:rPr>
              <w:tab/>
            </w:r>
          </w:p>
        </w:tc>
      </w:tr>
      <w:tr w:rsidR="004E1562" w:rsidRPr="00915EAA" w14:paraId="65A9B251" w14:textId="77777777" w:rsidTr="00453820">
        <w:tc>
          <w:tcPr>
            <w:tcW w:w="4726" w:type="dxa"/>
          </w:tcPr>
          <w:p w14:paraId="6A669747"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7CC67CAB" w14:textId="0B1DE14D" w:rsidR="004E1562" w:rsidRPr="00915EAA" w:rsidRDefault="004E1562" w:rsidP="004E1562">
            <w:pPr>
              <w:tabs>
                <w:tab w:val="left" w:pos="1066"/>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3A2AB38E" w14:textId="77777777" w:rsidR="00FD6250" w:rsidRDefault="00FD6250" w:rsidP="00FD6250">
      <w:pPr>
        <w:tabs>
          <w:tab w:val="left" w:pos="2760"/>
        </w:tabs>
        <w:rPr>
          <w:rFonts w:ascii="Times New Roman" w:hAnsi="Times New Roman" w:cs="Times New Roman"/>
          <w:sz w:val="24"/>
          <w:szCs w:val="24"/>
        </w:rPr>
      </w:pPr>
    </w:p>
    <w:p w14:paraId="1337182B" w14:textId="77777777" w:rsidR="00FD6250"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8"/>
        <w:gridCol w:w="5784"/>
        <w:gridCol w:w="1858"/>
      </w:tblGrid>
      <w:tr w:rsidR="00FD6250" w:rsidRPr="00915EAA" w14:paraId="5F699BB0" w14:textId="77777777" w:rsidTr="00453820">
        <w:tc>
          <w:tcPr>
            <w:tcW w:w="1728" w:type="dxa"/>
          </w:tcPr>
          <w:p w14:paraId="43A6EB55"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759F012E"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6FFD31BA"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31F04629" w14:textId="77777777" w:rsidTr="00453820">
        <w:tc>
          <w:tcPr>
            <w:tcW w:w="1728" w:type="dxa"/>
          </w:tcPr>
          <w:p w14:paraId="71869729"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5361F322"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On Time Completion(2M)</w:t>
            </w:r>
          </w:p>
        </w:tc>
        <w:tc>
          <w:tcPr>
            <w:tcW w:w="1875" w:type="dxa"/>
          </w:tcPr>
          <w:p w14:paraId="6FB94746"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3D5A62F" w14:textId="77777777" w:rsidTr="00453820">
        <w:tc>
          <w:tcPr>
            <w:tcW w:w="1728" w:type="dxa"/>
          </w:tcPr>
          <w:p w14:paraId="69C064F0"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14ED476C"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Accurate Time and size estimation (4M)</w:t>
            </w:r>
          </w:p>
        </w:tc>
        <w:tc>
          <w:tcPr>
            <w:tcW w:w="1875" w:type="dxa"/>
          </w:tcPr>
          <w:p w14:paraId="6DD9B3DA"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63E8DCD3" w14:textId="77777777" w:rsidTr="00453820">
        <w:tc>
          <w:tcPr>
            <w:tcW w:w="1728" w:type="dxa"/>
          </w:tcPr>
          <w:p w14:paraId="465539CE"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4E9780C8"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Postlab(4M)</w:t>
            </w:r>
          </w:p>
        </w:tc>
        <w:tc>
          <w:tcPr>
            <w:tcW w:w="1875" w:type="dxa"/>
          </w:tcPr>
          <w:p w14:paraId="2534568B"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24B7544" w14:textId="77777777" w:rsidTr="00453820">
        <w:tc>
          <w:tcPr>
            <w:tcW w:w="1728" w:type="dxa"/>
          </w:tcPr>
          <w:p w14:paraId="776C6BAE"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156BFB0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6A8A2F74" w14:textId="77777777" w:rsidR="00FD6250" w:rsidRPr="00915EAA" w:rsidRDefault="00FD6250" w:rsidP="00453820">
            <w:pPr>
              <w:tabs>
                <w:tab w:val="left" w:pos="2760"/>
              </w:tabs>
              <w:rPr>
                <w:rFonts w:ascii="Times New Roman" w:hAnsi="Times New Roman" w:cs="Times New Roman"/>
                <w:sz w:val="24"/>
                <w:szCs w:val="24"/>
              </w:rPr>
            </w:pPr>
          </w:p>
        </w:tc>
      </w:tr>
    </w:tbl>
    <w:p w14:paraId="33DEA2C5" w14:textId="6DBD4C76" w:rsidR="00FD6250" w:rsidRDefault="00FD6250" w:rsidP="00FD6250">
      <w:pPr>
        <w:tabs>
          <w:tab w:val="left" w:pos="2760"/>
        </w:tabs>
        <w:rPr>
          <w:rFonts w:ascii="Times New Roman" w:hAnsi="Times New Roman" w:cs="Times New Roman"/>
          <w:sz w:val="24"/>
          <w:szCs w:val="24"/>
        </w:rPr>
      </w:pPr>
    </w:p>
    <w:p w14:paraId="122B36EB" w14:textId="1EE68627" w:rsidR="00AB635A" w:rsidRDefault="00AB635A" w:rsidP="00FD6250">
      <w:pPr>
        <w:tabs>
          <w:tab w:val="left" w:pos="2760"/>
        </w:tabs>
        <w:rPr>
          <w:rFonts w:ascii="Times New Roman" w:hAnsi="Times New Roman" w:cs="Times New Roman"/>
          <w:sz w:val="24"/>
          <w:szCs w:val="24"/>
        </w:rPr>
      </w:pPr>
    </w:p>
    <w:p w14:paraId="0CB5432A" w14:textId="20DE5031" w:rsidR="00AB635A" w:rsidRDefault="00AB635A" w:rsidP="00FD6250">
      <w:pPr>
        <w:tabs>
          <w:tab w:val="left" w:pos="2760"/>
        </w:tabs>
        <w:rPr>
          <w:rFonts w:ascii="Times New Roman" w:hAnsi="Times New Roman" w:cs="Times New Roman"/>
          <w:sz w:val="24"/>
          <w:szCs w:val="24"/>
        </w:rPr>
      </w:pPr>
    </w:p>
    <w:p w14:paraId="0BB7288B" w14:textId="0C9B0D94" w:rsidR="00AB635A" w:rsidRDefault="00AB635A" w:rsidP="00FD6250">
      <w:pPr>
        <w:tabs>
          <w:tab w:val="left" w:pos="2760"/>
        </w:tabs>
        <w:rPr>
          <w:rFonts w:ascii="Times New Roman" w:hAnsi="Times New Roman" w:cs="Times New Roman"/>
          <w:sz w:val="24"/>
          <w:szCs w:val="24"/>
        </w:rPr>
      </w:pPr>
    </w:p>
    <w:p w14:paraId="33649945" w14:textId="3558AFE1" w:rsidR="00AB635A" w:rsidRDefault="00AB635A" w:rsidP="00FD6250">
      <w:pPr>
        <w:tabs>
          <w:tab w:val="left" w:pos="2760"/>
        </w:tabs>
        <w:rPr>
          <w:rFonts w:ascii="Times New Roman" w:hAnsi="Times New Roman" w:cs="Times New Roman"/>
          <w:sz w:val="24"/>
          <w:szCs w:val="24"/>
        </w:rPr>
      </w:pPr>
    </w:p>
    <w:p w14:paraId="26600CFA" w14:textId="4DDE9C2D" w:rsidR="00AB635A" w:rsidRDefault="00AB635A" w:rsidP="00FD6250">
      <w:pPr>
        <w:tabs>
          <w:tab w:val="left" w:pos="2760"/>
        </w:tabs>
        <w:rPr>
          <w:rFonts w:ascii="Times New Roman" w:hAnsi="Times New Roman" w:cs="Times New Roman"/>
          <w:sz w:val="24"/>
          <w:szCs w:val="24"/>
        </w:rPr>
      </w:pPr>
    </w:p>
    <w:p w14:paraId="701A3D84" w14:textId="39B6E29F" w:rsidR="00AB635A" w:rsidRDefault="00AB635A" w:rsidP="00FD6250">
      <w:pPr>
        <w:tabs>
          <w:tab w:val="left" w:pos="2760"/>
        </w:tabs>
        <w:rPr>
          <w:rFonts w:ascii="Times New Roman" w:hAnsi="Times New Roman" w:cs="Times New Roman"/>
          <w:sz w:val="24"/>
          <w:szCs w:val="24"/>
        </w:rPr>
      </w:pPr>
    </w:p>
    <w:p w14:paraId="3820B65E" w14:textId="5A010E5C" w:rsidR="00AB635A" w:rsidRDefault="00AB635A" w:rsidP="00FD6250">
      <w:pPr>
        <w:tabs>
          <w:tab w:val="left" w:pos="2760"/>
        </w:tabs>
        <w:rPr>
          <w:rFonts w:ascii="Times New Roman" w:hAnsi="Times New Roman" w:cs="Times New Roman"/>
          <w:sz w:val="24"/>
          <w:szCs w:val="24"/>
        </w:rPr>
      </w:pPr>
    </w:p>
    <w:p w14:paraId="7590D3EF" w14:textId="501F62F9" w:rsidR="00AB635A" w:rsidRDefault="00AB635A" w:rsidP="00FD6250">
      <w:pPr>
        <w:tabs>
          <w:tab w:val="left" w:pos="2760"/>
        </w:tabs>
        <w:rPr>
          <w:rFonts w:ascii="Times New Roman" w:hAnsi="Times New Roman" w:cs="Times New Roman"/>
          <w:sz w:val="24"/>
          <w:szCs w:val="24"/>
        </w:rPr>
      </w:pPr>
    </w:p>
    <w:p w14:paraId="5F24BAB4" w14:textId="1F1B79D6" w:rsidR="00AB635A" w:rsidRDefault="00AB635A" w:rsidP="00FD6250">
      <w:pPr>
        <w:tabs>
          <w:tab w:val="left" w:pos="2760"/>
        </w:tabs>
        <w:rPr>
          <w:rFonts w:ascii="Times New Roman" w:hAnsi="Times New Roman" w:cs="Times New Roman"/>
          <w:sz w:val="24"/>
          <w:szCs w:val="24"/>
        </w:rPr>
      </w:pPr>
    </w:p>
    <w:p w14:paraId="7C1DD68A" w14:textId="50DF1CFD" w:rsidR="00AB635A" w:rsidRDefault="00AB635A" w:rsidP="00FD6250">
      <w:pPr>
        <w:tabs>
          <w:tab w:val="left" w:pos="2760"/>
        </w:tabs>
        <w:rPr>
          <w:rFonts w:ascii="Times New Roman" w:hAnsi="Times New Roman" w:cs="Times New Roman"/>
          <w:sz w:val="24"/>
          <w:szCs w:val="24"/>
        </w:rPr>
      </w:pPr>
    </w:p>
    <w:p w14:paraId="45B59357" w14:textId="37F32E2E" w:rsidR="00B63FD8" w:rsidRDefault="00B63FD8" w:rsidP="00B63FD8">
      <w:pPr>
        <w:jc w:val="center"/>
        <w:rPr>
          <w:b/>
          <w:bCs/>
          <w:u w:val="single"/>
        </w:rPr>
      </w:pPr>
      <w:r w:rsidRPr="007138E8">
        <w:rPr>
          <w:b/>
          <w:bCs/>
          <w:u w:val="single"/>
        </w:rPr>
        <w:lastRenderedPageBreak/>
        <w:t>EXPERIMENT NO.</w:t>
      </w:r>
      <w:r>
        <w:rPr>
          <w:b/>
          <w:bCs/>
          <w:u w:val="single"/>
        </w:rPr>
        <w:t xml:space="preserve"> 2</w:t>
      </w:r>
    </w:p>
    <w:p w14:paraId="61E2396F" w14:textId="77777777" w:rsidR="00B63FD8" w:rsidRPr="0052283F" w:rsidRDefault="00B63FD8" w:rsidP="00B63FD8">
      <w:pPr>
        <w:jc w:val="center"/>
        <w:rPr>
          <w:b/>
          <w:bCs/>
        </w:rPr>
      </w:pPr>
      <w:r w:rsidRPr="0052283F">
        <w:rPr>
          <w:b/>
          <w:bCs/>
        </w:rPr>
        <w:t>FUNCTION POI</w:t>
      </w:r>
      <w:r>
        <w:rPr>
          <w:b/>
          <w:bCs/>
        </w:rPr>
        <w:t>NT CALCULATION</w:t>
      </w:r>
    </w:p>
    <w:p w14:paraId="3E154534" w14:textId="77777777" w:rsidR="00B63FD8" w:rsidRDefault="00B63FD8" w:rsidP="00B63FD8">
      <w:pPr>
        <w:tabs>
          <w:tab w:val="left" w:pos="1184"/>
        </w:tabs>
        <w:rPr>
          <w:b/>
        </w:rPr>
      </w:pPr>
      <w:r w:rsidRPr="0052283F">
        <w:rPr>
          <w:b/>
        </w:rPr>
        <w:t>Aim</w:t>
      </w:r>
      <w:r>
        <w:rPr>
          <w:b/>
        </w:rPr>
        <w:tab/>
      </w:r>
    </w:p>
    <w:p w14:paraId="510CA1CC" w14:textId="77777777" w:rsidR="00B63FD8" w:rsidRPr="0052283F" w:rsidRDefault="00B63FD8" w:rsidP="00B63FD8">
      <w:r>
        <w:t>To calculate function point for University Exam Scheduling</w:t>
      </w:r>
    </w:p>
    <w:p w14:paraId="035544C9" w14:textId="77777777" w:rsidR="00B63FD8" w:rsidRPr="0052283F" w:rsidRDefault="00B63FD8" w:rsidP="00B63FD8">
      <w:pPr>
        <w:rPr>
          <w:b/>
        </w:rPr>
      </w:pPr>
      <w:r>
        <w:rPr>
          <w:b/>
        </w:rPr>
        <w:t>Description</w:t>
      </w:r>
    </w:p>
    <w:p w14:paraId="793C8A63" w14:textId="77777777" w:rsidR="00B63FD8" w:rsidRPr="009978D2" w:rsidRDefault="00B63FD8" w:rsidP="00B63FD8">
      <w:pPr>
        <w:shd w:val="clear" w:color="auto" w:fill="FFFFFF"/>
        <w:spacing w:after="150"/>
        <w:rPr>
          <w:rFonts w:ascii="Calibri" w:hAnsi="Calibri" w:cs="Calibri"/>
          <w:color w:val="333333"/>
          <w:lang w:val="en-IN" w:eastAsia="en-IN"/>
        </w:rPr>
      </w:pPr>
      <w:r w:rsidRPr="009978D2">
        <w:rPr>
          <w:rFonts w:ascii="Calibri" w:hAnsi="Calibri" w:cs="Calibri"/>
          <w:color w:val="333333"/>
          <w:lang w:val="en-IN" w:eastAsia="en-IN"/>
        </w:rPr>
        <w:t>In this method, the number and type of functions supported by the software are utilized to find FPC(function point count).</w:t>
      </w:r>
    </w:p>
    <w:p w14:paraId="22960117" w14:textId="77777777" w:rsidR="00B63FD8" w:rsidRPr="009978D2" w:rsidRDefault="00B63FD8" w:rsidP="00B63FD8">
      <w:pPr>
        <w:shd w:val="clear" w:color="auto" w:fill="FFFFFF"/>
        <w:spacing w:after="150"/>
        <w:rPr>
          <w:rFonts w:ascii="Calibri" w:hAnsi="Calibri" w:cs="Calibri"/>
          <w:color w:val="333333"/>
          <w:lang w:val="en-IN" w:eastAsia="en-IN"/>
        </w:rPr>
      </w:pPr>
      <w:r w:rsidRPr="009978D2">
        <w:rPr>
          <w:rFonts w:ascii="Calibri" w:hAnsi="Calibri" w:cs="Calibri"/>
          <w:color w:val="333333"/>
          <w:lang w:val="en-IN" w:eastAsia="en-IN"/>
        </w:rPr>
        <w:t>The steps in function point analysis are:</w:t>
      </w:r>
    </w:p>
    <w:p w14:paraId="6FB482FA" w14:textId="77777777" w:rsidR="00B63FD8" w:rsidRPr="009978D2" w:rsidRDefault="00B63FD8" w:rsidP="0096763C">
      <w:pPr>
        <w:numPr>
          <w:ilvl w:val="0"/>
          <w:numId w:val="7"/>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Count the number of functions of each proposed type.</w:t>
      </w:r>
    </w:p>
    <w:p w14:paraId="7B11B6CA" w14:textId="77777777" w:rsidR="00B63FD8" w:rsidRPr="009978D2" w:rsidRDefault="00B63FD8" w:rsidP="0096763C">
      <w:pPr>
        <w:numPr>
          <w:ilvl w:val="0"/>
          <w:numId w:val="7"/>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Compute the Unadjusted Function Points(UFP).</w:t>
      </w:r>
    </w:p>
    <w:p w14:paraId="719E5AE4" w14:textId="77777777" w:rsidR="00B63FD8" w:rsidRPr="009978D2" w:rsidRDefault="00B63FD8" w:rsidP="0096763C">
      <w:pPr>
        <w:numPr>
          <w:ilvl w:val="0"/>
          <w:numId w:val="7"/>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Find Total Degree of Influence(TDI).</w:t>
      </w:r>
    </w:p>
    <w:p w14:paraId="6311D23D" w14:textId="77777777" w:rsidR="00B63FD8" w:rsidRPr="009978D2" w:rsidRDefault="00B63FD8" w:rsidP="0096763C">
      <w:pPr>
        <w:numPr>
          <w:ilvl w:val="0"/>
          <w:numId w:val="7"/>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Compute Value Adjustment Factor(VAF).</w:t>
      </w:r>
    </w:p>
    <w:p w14:paraId="3DBB6047" w14:textId="77777777" w:rsidR="00B63FD8" w:rsidRPr="009978D2" w:rsidRDefault="00B63FD8" w:rsidP="0096763C">
      <w:pPr>
        <w:numPr>
          <w:ilvl w:val="0"/>
          <w:numId w:val="7"/>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Find the Function Point Count(FPC).</w:t>
      </w:r>
    </w:p>
    <w:p w14:paraId="58694FC5" w14:textId="77777777" w:rsidR="00B63FD8" w:rsidRPr="009978D2" w:rsidRDefault="00B63FD8" w:rsidP="00B63FD8">
      <w:pPr>
        <w:shd w:val="clear" w:color="auto" w:fill="FFFFFF"/>
        <w:spacing w:after="150"/>
        <w:rPr>
          <w:rFonts w:ascii="Calibri" w:hAnsi="Calibri" w:cs="Calibri"/>
          <w:color w:val="333333"/>
          <w:lang w:val="en-IN" w:eastAsia="en-IN"/>
        </w:rPr>
      </w:pPr>
      <w:r w:rsidRPr="009978D2">
        <w:rPr>
          <w:rFonts w:ascii="Calibri" w:hAnsi="Calibri" w:cs="Calibri"/>
          <w:color w:val="333333"/>
          <w:lang w:val="en-IN" w:eastAsia="en-IN"/>
        </w:rPr>
        <w:t>The explanation of above points given below:</w:t>
      </w:r>
    </w:p>
    <w:p w14:paraId="5B261973" w14:textId="77777777" w:rsidR="00B63FD8" w:rsidRPr="009978D2" w:rsidRDefault="00B63FD8" w:rsidP="0096763C">
      <w:pPr>
        <w:numPr>
          <w:ilvl w:val="0"/>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b/>
          <w:bCs/>
          <w:color w:val="333333"/>
          <w:lang w:val="en-IN" w:eastAsia="en-IN"/>
        </w:rPr>
        <w:t>Count the number of functions of each proposed type:</w:t>
      </w:r>
    </w:p>
    <w:p w14:paraId="5FAB254B" w14:textId="77777777" w:rsidR="00B63FD8" w:rsidRPr="009978D2" w:rsidRDefault="00B63FD8" w:rsidP="0096763C">
      <w:pPr>
        <w:numPr>
          <w:ilvl w:val="0"/>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Find the number of functions belonging to the following types:</w:t>
      </w:r>
    </w:p>
    <w:p w14:paraId="43C2AA41" w14:textId="77777777" w:rsidR="00B63FD8" w:rsidRPr="009978D2" w:rsidRDefault="00B63FD8" w:rsidP="0096763C">
      <w:pPr>
        <w:numPr>
          <w:ilvl w:val="1"/>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External Inputs: Functions related to data entering the system.</w:t>
      </w:r>
    </w:p>
    <w:p w14:paraId="1E0A4AB2" w14:textId="77777777" w:rsidR="00B63FD8" w:rsidRPr="009978D2" w:rsidRDefault="00B63FD8" w:rsidP="0096763C">
      <w:pPr>
        <w:numPr>
          <w:ilvl w:val="1"/>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External outputs: Functions related to data exiting the system.</w:t>
      </w:r>
    </w:p>
    <w:p w14:paraId="0BE0424B" w14:textId="77777777" w:rsidR="00B63FD8" w:rsidRPr="009978D2" w:rsidRDefault="00B63FD8" w:rsidP="0096763C">
      <w:pPr>
        <w:numPr>
          <w:ilvl w:val="1"/>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External Inquiries: They leads to data retrieval from system but don’t change the system.</w:t>
      </w:r>
    </w:p>
    <w:p w14:paraId="355BF07E" w14:textId="77777777" w:rsidR="00B63FD8" w:rsidRPr="009978D2" w:rsidRDefault="00B63FD8" w:rsidP="0096763C">
      <w:pPr>
        <w:numPr>
          <w:ilvl w:val="1"/>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Internal Files: Logical files maintained within the system. Log files are not included here.</w:t>
      </w:r>
    </w:p>
    <w:p w14:paraId="2325E2EC" w14:textId="77777777" w:rsidR="00B63FD8" w:rsidRPr="009978D2" w:rsidRDefault="00B63FD8" w:rsidP="0096763C">
      <w:pPr>
        <w:numPr>
          <w:ilvl w:val="1"/>
          <w:numId w:val="9"/>
        </w:numPr>
        <w:shd w:val="clear" w:color="auto" w:fill="FFFFFF"/>
        <w:spacing w:after="150" w:line="240" w:lineRule="auto"/>
        <w:rPr>
          <w:rFonts w:ascii="Calibri" w:hAnsi="Calibri" w:cs="Calibri"/>
          <w:color w:val="333333"/>
          <w:lang w:val="en-IN" w:eastAsia="en-IN"/>
        </w:rPr>
      </w:pPr>
      <w:r w:rsidRPr="009978D2">
        <w:rPr>
          <w:rFonts w:ascii="Calibri" w:hAnsi="Calibri" w:cs="Calibri"/>
          <w:color w:val="333333"/>
          <w:lang w:val="en-IN" w:eastAsia="en-IN"/>
        </w:rPr>
        <w:t>External interface Files: These are logical files for other applications which are used by our system.</w:t>
      </w:r>
    </w:p>
    <w:p w14:paraId="7F7F46B5" w14:textId="77777777" w:rsidR="00B63FD8" w:rsidRDefault="00B63FD8" w:rsidP="0096763C">
      <w:pPr>
        <w:numPr>
          <w:ilvl w:val="0"/>
          <w:numId w:val="9"/>
        </w:numPr>
        <w:spacing w:after="0" w:line="240" w:lineRule="auto"/>
        <w:rPr>
          <w:rFonts w:ascii="Calibri" w:hAnsi="Calibri" w:cs="Calibri"/>
          <w:color w:val="333333"/>
          <w:lang w:val="en-IN" w:eastAsia="en-IN"/>
        </w:rPr>
      </w:pPr>
      <w:r w:rsidRPr="009978D2">
        <w:rPr>
          <w:rFonts w:ascii="Calibri" w:hAnsi="Calibri" w:cs="Calibri"/>
          <w:b/>
          <w:bCs/>
          <w:color w:val="333333"/>
          <w:lang w:val="en-IN" w:eastAsia="en-IN"/>
        </w:rPr>
        <w:t>Compute the Unadjusted Function Points (UFP)</w:t>
      </w:r>
      <w:r w:rsidRPr="009978D2">
        <w:rPr>
          <w:rFonts w:ascii="Calibri" w:hAnsi="Calibri" w:cs="Calibri"/>
          <w:color w:val="333333"/>
          <w:lang w:val="en-IN" w:eastAsia="en-IN"/>
        </w:rPr>
        <w:t>: Categorise each of the five function types as simple, average or complex based on their complexity. Multiply count of each function type with its weighting factor and find the weighted sum.</w:t>
      </w:r>
    </w:p>
    <w:p w14:paraId="50C878D3" w14:textId="77777777" w:rsidR="00B63FD8" w:rsidRPr="00CC0EAE" w:rsidRDefault="00B63FD8" w:rsidP="0096763C">
      <w:pPr>
        <w:numPr>
          <w:ilvl w:val="0"/>
          <w:numId w:val="8"/>
        </w:numPr>
        <w:shd w:val="clear" w:color="auto" w:fill="FFFFFF"/>
        <w:spacing w:after="150" w:line="240" w:lineRule="auto"/>
        <w:rPr>
          <w:rFonts w:ascii="Calibri" w:hAnsi="Calibri" w:cs="Calibri"/>
          <w:color w:val="333333"/>
          <w:lang w:val="en-IN" w:eastAsia="en-IN"/>
        </w:rPr>
      </w:pPr>
      <w:r w:rsidRPr="00CC0EAE">
        <w:rPr>
          <w:rFonts w:ascii="Calibri" w:hAnsi="Calibri" w:cs="Calibri"/>
          <w:b/>
          <w:bCs/>
          <w:color w:val="333333"/>
          <w:lang w:val="en-IN" w:eastAsia="en-IN"/>
        </w:rPr>
        <w:t>Find Total Degree of Influence</w:t>
      </w:r>
      <w:r w:rsidRPr="00CC0EAE">
        <w:rPr>
          <w:rFonts w:ascii="Calibri" w:hAnsi="Calibri" w:cs="Calibri"/>
          <w:color w:val="333333"/>
          <w:lang w:val="en-IN" w:eastAsia="en-IN"/>
        </w:rPr>
        <w:t>: Use the ’14 general characteristics’ of a system to find the degree of influence of each of them. The sum of all 14 degrees of influences will give the TDI. The range of TDI is 0 to 70. The 14 general characteristics are: Data Communications, Distributed Data Processing, Performance, Heavily Used Configuration, Transaction Rate, On-Line Data Entry, End-user Efficiency, Online Update, Complex Processing Reusability, Installation Ease, Operational Ease, Multiple Sites and Facilitate Change. Each of above characteristics is evaluated on a scale of 0-5.</w:t>
      </w:r>
    </w:p>
    <w:p w14:paraId="35D02639" w14:textId="77777777" w:rsidR="00B63FD8" w:rsidRPr="00CC0EAE" w:rsidRDefault="00B63FD8" w:rsidP="0096763C">
      <w:pPr>
        <w:numPr>
          <w:ilvl w:val="0"/>
          <w:numId w:val="8"/>
        </w:numPr>
        <w:shd w:val="clear" w:color="auto" w:fill="FFFFFF"/>
        <w:spacing w:after="150" w:line="240" w:lineRule="auto"/>
        <w:rPr>
          <w:rFonts w:ascii="Calibri" w:hAnsi="Calibri" w:cs="Calibri"/>
          <w:color w:val="333333"/>
          <w:lang w:val="en-IN" w:eastAsia="en-IN"/>
        </w:rPr>
      </w:pPr>
      <w:r w:rsidRPr="00CC0EAE">
        <w:rPr>
          <w:rFonts w:ascii="Calibri" w:hAnsi="Calibri" w:cs="Calibri"/>
          <w:b/>
          <w:bCs/>
          <w:color w:val="333333"/>
          <w:lang w:val="en-IN" w:eastAsia="en-IN"/>
        </w:rPr>
        <w:t>Compute Value Adjustment Factor(VAF)</w:t>
      </w:r>
      <w:r w:rsidRPr="00CC0EAE">
        <w:rPr>
          <w:rFonts w:ascii="Calibri" w:hAnsi="Calibri" w:cs="Calibri"/>
          <w:color w:val="333333"/>
          <w:lang w:val="en-IN" w:eastAsia="en-IN"/>
        </w:rPr>
        <w:t>: Use the following formula to calculate VAF VAF = (TDI * 0.01) + 0.65</w:t>
      </w:r>
    </w:p>
    <w:p w14:paraId="0D571DF2" w14:textId="77777777" w:rsidR="00B63FD8" w:rsidRDefault="00B63FD8" w:rsidP="0096763C">
      <w:pPr>
        <w:numPr>
          <w:ilvl w:val="0"/>
          <w:numId w:val="8"/>
        </w:numPr>
        <w:shd w:val="clear" w:color="auto" w:fill="FFFFFF"/>
        <w:spacing w:after="150" w:line="240" w:lineRule="auto"/>
      </w:pPr>
      <w:r w:rsidRPr="001779B1">
        <w:rPr>
          <w:rFonts w:ascii="Calibri" w:hAnsi="Calibri" w:cs="Calibri"/>
          <w:b/>
          <w:bCs/>
          <w:color w:val="333333"/>
          <w:lang w:val="en-IN" w:eastAsia="en-IN"/>
        </w:rPr>
        <w:lastRenderedPageBreak/>
        <w:t>Find the Function Point Count</w:t>
      </w:r>
      <w:r w:rsidRPr="001779B1">
        <w:rPr>
          <w:rFonts w:ascii="Calibri" w:hAnsi="Calibri" w:cs="Calibri"/>
          <w:color w:val="333333"/>
          <w:lang w:val="en-IN" w:eastAsia="en-IN"/>
        </w:rPr>
        <w:t>: Use the following formula to calculate FPC FPC = UFP * VAF</w:t>
      </w:r>
    </w:p>
    <w:p w14:paraId="62247A18" w14:textId="77777777" w:rsidR="00B63FD8" w:rsidRPr="001779B1" w:rsidRDefault="00B63FD8" w:rsidP="00B63FD8">
      <w:pPr>
        <w:rPr>
          <w:noProof/>
          <w:u w:val="single"/>
        </w:rPr>
      </w:pPr>
      <w:r>
        <w:rPr>
          <w:b/>
          <w:noProof/>
          <w:u w:val="single"/>
        </w:rPr>
        <w:t>CONCLUSION</w:t>
      </w:r>
    </w:p>
    <w:p w14:paraId="2C6CD8DD" w14:textId="339F5C3E" w:rsidR="00B63FD8" w:rsidRPr="006B3877" w:rsidRDefault="00B63FD8" w:rsidP="00B63FD8">
      <w:r>
        <w:t>As can be seen via the calculations performed based on the formulas given in the FPE Form, it was found that the FPE for University Exam Scheduling was approximately 180.93</w:t>
      </w:r>
      <w:r>
        <w:rPr>
          <w:noProof/>
        </w:rPr>
        <w:drawing>
          <wp:inline distT="0" distB="0" distL="0" distR="0" wp14:anchorId="2067F8FE" wp14:editId="3F68D425">
            <wp:extent cx="5943600" cy="701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0186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2"/>
        <w:gridCol w:w="4678"/>
      </w:tblGrid>
      <w:tr w:rsidR="00FD6250" w:rsidRPr="00915EAA" w14:paraId="3C84AC3F" w14:textId="77777777" w:rsidTr="00453820">
        <w:tc>
          <w:tcPr>
            <w:tcW w:w="4726" w:type="dxa"/>
          </w:tcPr>
          <w:p w14:paraId="7F173D1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398EF61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03</w:t>
            </w:r>
          </w:p>
        </w:tc>
      </w:tr>
      <w:tr w:rsidR="00FD6250" w:rsidRPr="00915EAA" w14:paraId="5F9398E7" w14:textId="77777777" w:rsidTr="00453820">
        <w:tc>
          <w:tcPr>
            <w:tcW w:w="4726" w:type="dxa"/>
          </w:tcPr>
          <w:p w14:paraId="48D0D470"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0E72A794"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Cost Estimation (COCOMO)</w:t>
            </w:r>
          </w:p>
        </w:tc>
      </w:tr>
      <w:tr w:rsidR="00FD6250" w:rsidRPr="00915EAA" w14:paraId="261A5B15" w14:textId="77777777" w:rsidTr="00453820">
        <w:tc>
          <w:tcPr>
            <w:tcW w:w="4726" w:type="dxa"/>
          </w:tcPr>
          <w:p w14:paraId="3C5DC257"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73F55713"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65D5E4B" w14:textId="77777777" w:rsidTr="00453820">
        <w:tc>
          <w:tcPr>
            <w:tcW w:w="4726" w:type="dxa"/>
          </w:tcPr>
          <w:p w14:paraId="5C24ECC0"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0F9B5D77"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6C18DE33" w14:textId="77777777" w:rsidTr="00453820">
        <w:tc>
          <w:tcPr>
            <w:tcW w:w="4726" w:type="dxa"/>
          </w:tcPr>
          <w:p w14:paraId="56F748B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67ACD29E" w14:textId="33DDF880" w:rsidR="00FD6250" w:rsidRPr="00915EAA" w:rsidRDefault="000D6C4B" w:rsidP="00453820">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61FD0CBD" w14:textId="77777777" w:rsidTr="00453820">
        <w:tc>
          <w:tcPr>
            <w:tcW w:w="4726" w:type="dxa"/>
          </w:tcPr>
          <w:p w14:paraId="11112C76"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5AE36DED" w14:textId="1276F823"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43DEA13A" w14:textId="77777777" w:rsidR="00FD6250"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8"/>
        <w:gridCol w:w="5784"/>
        <w:gridCol w:w="1858"/>
      </w:tblGrid>
      <w:tr w:rsidR="00FD6250" w:rsidRPr="00915EAA" w14:paraId="6D42DEF7" w14:textId="77777777" w:rsidTr="00453820">
        <w:tc>
          <w:tcPr>
            <w:tcW w:w="1728" w:type="dxa"/>
          </w:tcPr>
          <w:p w14:paraId="4EDBFD7E"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6898B94A"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4609490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3C6AD635" w14:textId="77777777" w:rsidTr="00453820">
        <w:tc>
          <w:tcPr>
            <w:tcW w:w="1728" w:type="dxa"/>
          </w:tcPr>
          <w:p w14:paraId="397092A1"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2EB60FB8"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On Time Completion(2M)</w:t>
            </w:r>
          </w:p>
        </w:tc>
        <w:tc>
          <w:tcPr>
            <w:tcW w:w="1875" w:type="dxa"/>
          </w:tcPr>
          <w:p w14:paraId="1985C888"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6313CBED" w14:textId="77777777" w:rsidTr="00453820">
        <w:tc>
          <w:tcPr>
            <w:tcW w:w="1728" w:type="dxa"/>
          </w:tcPr>
          <w:p w14:paraId="69A8900F"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02AB835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Accurate Time and size estimation (4M)</w:t>
            </w:r>
          </w:p>
        </w:tc>
        <w:tc>
          <w:tcPr>
            <w:tcW w:w="1875" w:type="dxa"/>
          </w:tcPr>
          <w:p w14:paraId="08DB608E"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2A83E2BD" w14:textId="77777777" w:rsidTr="00453820">
        <w:tc>
          <w:tcPr>
            <w:tcW w:w="1728" w:type="dxa"/>
          </w:tcPr>
          <w:p w14:paraId="0983379B"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09F8EAD0"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Postlab(4M)</w:t>
            </w:r>
          </w:p>
        </w:tc>
        <w:tc>
          <w:tcPr>
            <w:tcW w:w="1875" w:type="dxa"/>
          </w:tcPr>
          <w:p w14:paraId="2D54D533"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9E2581E" w14:textId="77777777" w:rsidTr="00453820">
        <w:tc>
          <w:tcPr>
            <w:tcW w:w="1728" w:type="dxa"/>
          </w:tcPr>
          <w:p w14:paraId="209E4501"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72C9F0C1"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4826218F" w14:textId="77777777" w:rsidR="00FD6250" w:rsidRPr="00915EAA" w:rsidRDefault="00FD6250" w:rsidP="00453820">
            <w:pPr>
              <w:tabs>
                <w:tab w:val="left" w:pos="2760"/>
              </w:tabs>
              <w:rPr>
                <w:rFonts w:ascii="Times New Roman" w:hAnsi="Times New Roman" w:cs="Times New Roman"/>
                <w:sz w:val="24"/>
                <w:szCs w:val="24"/>
              </w:rPr>
            </w:pPr>
          </w:p>
        </w:tc>
      </w:tr>
    </w:tbl>
    <w:p w14:paraId="7B5B69AF" w14:textId="1FBC5722" w:rsidR="00FD6250" w:rsidRDefault="00FD6250" w:rsidP="00FD6250">
      <w:pPr>
        <w:tabs>
          <w:tab w:val="left" w:pos="2760"/>
        </w:tabs>
        <w:jc w:val="center"/>
        <w:rPr>
          <w:rFonts w:ascii="Times New Roman" w:hAnsi="Times New Roman" w:cs="Times New Roman"/>
          <w:b/>
          <w:sz w:val="24"/>
          <w:szCs w:val="24"/>
        </w:rPr>
      </w:pPr>
    </w:p>
    <w:p w14:paraId="17677584" w14:textId="77140B56" w:rsidR="00AB635A" w:rsidRDefault="00AB635A" w:rsidP="00FD6250">
      <w:pPr>
        <w:tabs>
          <w:tab w:val="left" w:pos="2760"/>
        </w:tabs>
        <w:jc w:val="center"/>
        <w:rPr>
          <w:rFonts w:ascii="Times New Roman" w:hAnsi="Times New Roman" w:cs="Times New Roman"/>
          <w:b/>
          <w:sz w:val="24"/>
          <w:szCs w:val="24"/>
        </w:rPr>
      </w:pPr>
    </w:p>
    <w:p w14:paraId="5703DFE5" w14:textId="4AB1458F" w:rsidR="00AB635A" w:rsidRDefault="00AB635A" w:rsidP="00FD6250">
      <w:pPr>
        <w:tabs>
          <w:tab w:val="left" w:pos="2760"/>
        </w:tabs>
        <w:jc w:val="center"/>
        <w:rPr>
          <w:rFonts w:ascii="Times New Roman" w:hAnsi="Times New Roman" w:cs="Times New Roman"/>
          <w:b/>
          <w:sz w:val="24"/>
          <w:szCs w:val="24"/>
        </w:rPr>
      </w:pPr>
    </w:p>
    <w:p w14:paraId="0DC651F9" w14:textId="0C437AD4" w:rsidR="00AB635A" w:rsidRDefault="00AB635A" w:rsidP="00FD6250">
      <w:pPr>
        <w:tabs>
          <w:tab w:val="left" w:pos="2760"/>
        </w:tabs>
        <w:jc w:val="center"/>
        <w:rPr>
          <w:rFonts w:ascii="Times New Roman" w:hAnsi="Times New Roman" w:cs="Times New Roman"/>
          <w:b/>
          <w:sz w:val="24"/>
          <w:szCs w:val="24"/>
        </w:rPr>
      </w:pPr>
    </w:p>
    <w:p w14:paraId="13CBC16E" w14:textId="0AC84519" w:rsidR="00AB635A" w:rsidRDefault="00AB635A" w:rsidP="00FD6250">
      <w:pPr>
        <w:tabs>
          <w:tab w:val="left" w:pos="2760"/>
        </w:tabs>
        <w:jc w:val="center"/>
        <w:rPr>
          <w:rFonts w:ascii="Times New Roman" w:hAnsi="Times New Roman" w:cs="Times New Roman"/>
          <w:b/>
          <w:sz w:val="24"/>
          <w:szCs w:val="24"/>
        </w:rPr>
      </w:pPr>
    </w:p>
    <w:p w14:paraId="400F8309" w14:textId="2E22B787" w:rsidR="00AB635A" w:rsidRDefault="00AB635A" w:rsidP="00FD6250">
      <w:pPr>
        <w:tabs>
          <w:tab w:val="left" w:pos="2760"/>
        </w:tabs>
        <w:jc w:val="center"/>
        <w:rPr>
          <w:rFonts w:ascii="Times New Roman" w:hAnsi="Times New Roman" w:cs="Times New Roman"/>
          <w:b/>
          <w:sz w:val="24"/>
          <w:szCs w:val="24"/>
        </w:rPr>
      </w:pPr>
    </w:p>
    <w:p w14:paraId="04E785EC" w14:textId="410953F9" w:rsidR="00AB635A" w:rsidRDefault="00AB635A" w:rsidP="00FD6250">
      <w:pPr>
        <w:tabs>
          <w:tab w:val="left" w:pos="2760"/>
        </w:tabs>
        <w:jc w:val="center"/>
        <w:rPr>
          <w:rFonts w:ascii="Times New Roman" w:hAnsi="Times New Roman" w:cs="Times New Roman"/>
          <w:b/>
          <w:sz w:val="24"/>
          <w:szCs w:val="24"/>
        </w:rPr>
      </w:pPr>
    </w:p>
    <w:p w14:paraId="1DE75BDD" w14:textId="4FBBF00C" w:rsidR="00AB635A" w:rsidRDefault="00AB635A" w:rsidP="00FD6250">
      <w:pPr>
        <w:tabs>
          <w:tab w:val="left" w:pos="2760"/>
        </w:tabs>
        <w:jc w:val="center"/>
        <w:rPr>
          <w:rFonts w:ascii="Times New Roman" w:hAnsi="Times New Roman" w:cs="Times New Roman"/>
          <w:b/>
          <w:sz w:val="24"/>
          <w:szCs w:val="24"/>
        </w:rPr>
      </w:pPr>
    </w:p>
    <w:p w14:paraId="77F4D020" w14:textId="05E15EAE" w:rsidR="00AB635A" w:rsidRDefault="00AB635A" w:rsidP="00FD6250">
      <w:pPr>
        <w:tabs>
          <w:tab w:val="left" w:pos="2760"/>
        </w:tabs>
        <w:jc w:val="center"/>
        <w:rPr>
          <w:rFonts w:ascii="Times New Roman" w:hAnsi="Times New Roman" w:cs="Times New Roman"/>
          <w:b/>
          <w:sz w:val="24"/>
          <w:szCs w:val="24"/>
        </w:rPr>
      </w:pPr>
    </w:p>
    <w:p w14:paraId="31F9E0D9" w14:textId="5A33C20B" w:rsidR="00AB635A" w:rsidRDefault="00AB635A" w:rsidP="00FD6250">
      <w:pPr>
        <w:tabs>
          <w:tab w:val="left" w:pos="2760"/>
        </w:tabs>
        <w:jc w:val="center"/>
        <w:rPr>
          <w:rFonts w:ascii="Times New Roman" w:hAnsi="Times New Roman" w:cs="Times New Roman"/>
          <w:b/>
          <w:sz w:val="24"/>
          <w:szCs w:val="24"/>
        </w:rPr>
      </w:pPr>
    </w:p>
    <w:p w14:paraId="0EA7F857" w14:textId="5CEEDB00" w:rsidR="00AB635A" w:rsidRDefault="00AB635A" w:rsidP="00FD6250">
      <w:pPr>
        <w:tabs>
          <w:tab w:val="left" w:pos="2760"/>
        </w:tabs>
        <w:jc w:val="center"/>
        <w:rPr>
          <w:rFonts w:ascii="Times New Roman" w:hAnsi="Times New Roman" w:cs="Times New Roman"/>
          <w:b/>
          <w:sz w:val="24"/>
          <w:szCs w:val="24"/>
        </w:rPr>
      </w:pPr>
    </w:p>
    <w:p w14:paraId="52546E15" w14:textId="073F7321" w:rsidR="00AB635A" w:rsidRDefault="00AB635A" w:rsidP="00FD6250">
      <w:pPr>
        <w:tabs>
          <w:tab w:val="left" w:pos="2760"/>
        </w:tabs>
        <w:jc w:val="center"/>
        <w:rPr>
          <w:rFonts w:ascii="Times New Roman" w:hAnsi="Times New Roman" w:cs="Times New Roman"/>
          <w:b/>
          <w:sz w:val="24"/>
          <w:szCs w:val="24"/>
        </w:rPr>
      </w:pPr>
    </w:p>
    <w:p w14:paraId="2830795A" w14:textId="66AC4CA8" w:rsidR="00B63FD8" w:rsidRDefault="00B63FD8" w:rsidP="00FD6250">
      <w:pPr>
        <w:tabs>
          <w:tab w:val="left" w:pos="2760"/>
        </w:tabs>
        <w:jc w:val="center"/>
        <w:rPr>
          <w:rFonts w:ascii="Times New Roman" w:hAnsi="Times New Roman" w:cs="Times New Roman"/>
          <w:b/>
          <w:sz w:val="24"/>
          <w:szCs w:val="24"/>
        </w:rPr>
      </w:pPr>
    </w:p>
    <w:p w14:paraId="253734CD" w14:textId="77777777" w:rsidR="00B63FD8" w:rsidRDefault="00B63FD8" w:rsidP="00B63FD8">
      <w:pPr>
        <w:jc w:val="center"/>
        <w:rPr>
          <w:b/>
          <w:bCs/>
          <w:u w:val="single"/>
        </w:rPr>
      </w:pPr>
      <w:r>
        <w:rPr>
          <w:b/>
          <w:bCs/>
          <w:u w:val="single"/>
        </w:rPr>
        <w:lastRenderedPageBreak/>
        <w:t>EXPERIMENT NO. 3</w:t>
      </w:r>
    </w:p>
    <w:p w14:paraId="366EB715" w14:textId="77777777" w:rsidR="00B63FD8" w:rsidRDefault="00B63FD8" w:rsidP="00B63FD8">
      <w:pPr>
        <w:jc w:val="center"/>
        <w:rPr>
          <w:b/>
          <w:bCs/>
        </w:rPr>
      </w:pPr>
      <w:r>
        <w:rPr>
          <w:b/>
          <w:bCs/>
        </w:rPr>
        <w:t>COST ESTIMATION USING COCOMO MODEL</w:t>
      </w:r>
    </w:p>
    <w:p w14:paraId="2734548E" w14:textId="616A7931" w:rsidR="00B63FD8" w:rsidRPr="00B63FD8" w:rsidRDefault="00B63FD8" w:rsidP="00B63FD8">
      <w:pPr>
        <w:rPr>
          <w:b/>
        </w:rPr>
      </w:pPr>
      <w:r>
        <w:rPr>
          <w:b/>
        </w:rPr>
        <w:t>Aim</w:t>
      </w:r>
      <w:r>
        <w:rPr>
          <w:b/>
        </w:rPr>
        <w:br/>
      </w:r>
      <w:r>
        <w:t>To estimate project cost using COCOMO Model for University Exam Scheduling.</w:t>
      </w:r>
    </w:p>
    <w:p w14:paraId="195B881F" w14:textId="77777777" w:rsidR="00B63FD8" w:rsidRDefault="00B63FD8" w:rsidP="00B63FD8">
      <w:pPr>
        <w:rPr>
          <w:b/>
        </w:rPr>
      </w:pPr>
      <w:r>
        <w:rPr>
          <w:b/>
        </w:rPr>
        <w:t>Description</w:t>
      </w:r>
    </w:p>
    <w:p w14:paraId="7C04B3B4" w14:textId="77777777" w:rsidR="00B63FD8" w:rsidRPr="006D55CB" w:rsidRDefault="00B63FD8" w:rsidP="00B63FD8">
      <w:pPr>
        <w:rPr>
          <w:rFonts w:ascii="Calibri" w:hAnsi="Calibri"/>
          <w:bCs/>
          <w:u w:val="single"/>
          <w:lang w:val="en-IN"/>
        </w:rPr>
      </w:pPr>
      <w:r w:rsidRPr="006D55CB">
        <w:rPr>
          <w:rFonts w:ascii="Calibri" w:hAnsi="Calibri"/>
          <w:b/>
          <w:bCs/>
          <w:u w:val="single"/>
          <w:lang w:val="en-IN"/>
        </w:rPr>
        <w:t>Constructive Cost Model (COCOMO)</w:t>
      </w:r>
    </w:p>
    <w:p w14:paraId="5B6EF128" w14:textId="77777777" w:rsidR="00B63FD8" w:rsidRPr="006D55CB" w:rsidRDefault="00B63FD8" w:rsidP="0096763C">
      <w:pPr>
        <w:numPr>
          <w:ilvl w:val="0"/>
          <w:numId w:val="10"/>
        </w:numPr>
        <w:rPr>
          <w:rFonts w:ascii="Calibri" w:hAnsi="Calibri"/>
          <w:bCs/>
          <w:lang w:val="en-IN"/>
        </w:rPr>
      </w:pPr>
      <w:r w:rsidRPr="006D55CB">
        <w:rPr>
          <w:rFonts w:ascii="Calibri" w:hAnsi="Calibri"/>
          <w:bCs/>
          <w:lang w:val="en-IN"/>
        </w:rPr>
        <w:t>COCOMO is one of the most widely used software estimation models in the world.</w:t>
      </w:r>
    </w:p>
    <w:p w14:paraId="4A26739B" w14:textId="77777777" w:rsidR="00B63FD8" w:rsidRPr="006D55CB" w:rsidRDefault="00B63FD8" w:rsidP="0096763C">
      <w:pPr>
        <w:numPr>
          <w:ilvl w:val="0"/>
          <w:numId w:val="10"/>
        </w:numPr>
        <w:rPr>
          <w:rFonts w:ascii="Calibri" w:hAnsi="Calibri"/>
          <w:bCs/>
          <w:lang w:val="en-IN"/>
        </w:rPr>
      </w:pPr>
      <w:r w:rsidRPr="006D55CB">
        <w:rPr>
          <w:rFonts w:ascii="Calibri" w:hAnsi="Calibri"/>
          <w:bCs/>
          <w:lang w:val="en-IN"/>
        </w:rPr>
        <w:t>This model is developed in 1981 by Barry Boehm to give estimation of number of man-months it will take to develop a software product.</w:t>
      </w:r>
    </w:p>
    <w:p w14:paraId="402DE69D" w14:textId="77777777" w:rsidR="00B63FD8" w:rsidRPr="006D55CB" w:rsidRDefault="00B63FD8" w:rsidP="0096763C">
      <w:pPr>
        <w:numPr>
          <w:ilvl w:val="0"/>
          <w:numId w:val="10"/>
        </w:numPr>
        <w:rPr>
          <w:rFonts w:ascii="Calibri" w:hAnsi="Calibri"/>
          <w:bCs/>
          <w:lang w:val="en-IN"/>
        </w:rPr>
      </w:pPr>
      <w:r w:rsidRPr="006D55CB">
        <w:rPr>
          <w:rFonts w:ascii="Calibri" w:hAnsi="Calibri"/>
          <w:bCs/>
          <w:lang w:val="en-IN"/>
        </w:rPr>
        <w:t>COCOMO predicts the efforts and schedule of software product based on size of software.</w:t>
      </w:r>
    </w:p>
    <w:p w14:paraId="3BF4DEB1" w14:textId="77777777" w:rsidR="00B63FD8" w:rsidRPr="006D55CB" w:rsidRDefault="00B63FD8" w:rsidP="00B63FD8">
      <w:pPr>
        <w:rPr>
          <w:rFonts w:ascii="Calibri" w:hAnsi="Calibri"/>
          <w:bCs/>
          <w:lang w:val="en-IN"/>
        </w:rPr>
      </w:pPr>
      <w:r w:rsidRPr="006D55CB">
        <w:rPr>
          <w:rFonts w:ascii="Calibri" w:hAnsi="Calibri"/>
          <w:bCs/>
          <w:lang w:val="en-IN"/>
        </w:rPr>
        <w:t>Similarly, there are three classes of software projects.</w:t>
      </w:r>
    </w:p>
    <w:p w14:paraId="3C0FF4FB" w14:textId="77777777" w:rsidR="00B63FD8" w:rsidRDefault="00B63FD8" w:rsidP="0096763C">
      <w:pPr>
        <w:numPr>
          <w:ilvl w:val="0"/>
          <w:numId w:val="11"/>
        </w:numPr>
        <w:rPr>
          <w:rFonts w:ascii="Calibri" w:hAnsi="Calibri"/>
          <w:bCs/>
          <w:lang w:val="en-IN"/>
        </w:rPr>
      </w:pPr>
      <w:r w:rsidRPr="00BE3DCF">
        <w:rPr>
          <w:rFonts w:ascii="Calibri" w:hAnsi="Calibri"/>
          <w:bCs/>
          <w:lang w:val="en-IN"/>
        </w:rPr>
        <w:t>Organic mode: In this mode, relatively simple, small software projects with a small team are handled. Such team should have good application experience to fewer rigid requirements.</w:t>
      </w:r>
    </w:p>
    <w:p w14:paraId="4B36225D" w14:textId="77777777" w:rsidR="00B63FD8" w:rsidRPr="00BE3DCF" w:rsidRDefault="00B63FD8" w:rsidP="0096763C">
      <w:pPr>
        <w:numPr>
          <w:ilvl w:val="0"/>
          <w:numId w:val="11"/>
        </w:numPr>
        <w:rPr>
          <w:rFonts w:ascii="Calibri" w:hAnsi="Calibri"/>
          <w:bCs/>
          <w:lang w:val="en-IN"/>
        </w:rPr>
      </w:pPr>
      <w:r w:rsidRPr="00BE3DCF">
        <w:rPr>
          <w:rFonts w:ascii="Calibri" w:hAnsi="Calibri"/>
          <w:bCs/>
          <w:lang w:val="en-IN"/>
        </w:rPr>
        <w:t>Semi-detached projects: In this class intermediate project in which team with mixed experience level are handled. Such project may have mix of rigid and less than rigid requirements.</w:t>
      </w:r>
    </w:p>
    <w:p w14:paraId="76D13A2D" w14:textId="77777777" w:rsidR="00B63FD8" w:rsidRPr="006D55CB" w:rsidRDefault="00B63FD8" w:rsidP="0096763C">
      <w:pPr>
        <w:numPr>
          <w:ilvl w:val="0"/>
          <w:numId w:val="11"/>
        </w:numPr>
        <w:rPr>
          <w:rFonts w:ascii="Calibri" w:hAnsi="Calibri"/>
          <w:bCs/>
          <w:lang w:val="en-IN"/>
        </w:rPr>
      </w:pPr>
      <w:r w:rsidRPr="006D55CB">
        <w:rPr>
          <w:rFonts w:ascii="Calibri" w:hAnsi="Calibri"/>
          <w:bCs/>
          <w:lang w:val="en-IN"/>
        </w:rPr>
        <w:t>Embedded projects: In this class, project with tight hardware, software and operational constraints are handled.</w:t>
      </w:r>
    </w:p>
    <w:p w14:paraId="53B1BBDE" w14:textId="77777777" w:rsidR="00B63FD8" w:rsidRPr="006D55CB" w:rsidRDefault="00B63FD8" w:rsidP="00B63FD8">
      <w:pPr>
        <w:rPr>
          <w:rFonts w:ascii="Calibri" w:hAnsi="Calibri"/>
          <w:bCs/>
          <w:lang w:val="en-IN"/>
        </w:rPr>
      </w:pPr>
      <w:r w:rsidRPr="006D55CB">
        <w:rPr>
          <w:rFonts w:ascii="Calibri" w:hAnsi="Calibri"/>
          <w:bCs/>
          <w:lang w:val="en-IN"/>
        </w:rPr>
        <w:t>Each Model in detail</w:t>
      </w:r>
    </w:p>
    <w:p w14:paraId="648126A9" w14:textId="77777777" w:rsidR="00B63FD8" w:rsidRPr="002D3BD7" w:rsidRDefault="00B63FD8" w:rsidP="0096763C">
      <w:pPr>
        <w:numPr>
          <w:ilvl w:val="0"/>
          <w:numId w:val="12"/>
        </w:numPr>
        <w:rPr>
          <w:rFonts w:ascii="Calibri" w:hAnsi="Calibri"/>
          <w:lang w:val="en-IN" w:eastAsia="en-IN"/>
        </w:rPr>
      </w:pPr>
      <w:r w:rsidRPr="002D3BD7">
        <w:rPr>
          <w:rFonts w:ascii="Calibri" w:hAnsi="Calibri"/>
          <w:b/>
          <w:bCs/>
          <w:lang w:val="en-IN"/>
        </w:rPr>
        <w:t>Basic Model</w:t>
      </w:r>
      <w:r w:rsidRPr="002D3BD7">
        <w:rPr>
          <w:rFonts w:ascii="Calibri" w:hAnsi="Calibri"/>
          <w:b/>
          <w:bCs/>
          <w:lang w:val="en-IN"/>
        </w:rPr>
        <w:br/>
      </w:r>
      <w:r w:rsidRPr="002D3BD7">
        <w:rPr>
          <w:rFonts w:ascii="Calibri" w:hAnsi="Calibri"/>
          <w:bCs/>
          <w:lang w:val="en-IN"/>
        </w:rPr>
        <w:t>The basic COCOMO model estimate the software development effort using only Lines of code</w:t>
      </w:r>
      <w:r w:rsidRPr="002D3BD7">
        <w:rPr>
          <w:rFonts w:ascii="Calibri" w:hAnsi="Calibri"/>
          <w:bCs/>
          <w:lang w:val="en-IN"/>
        </w:rPr>
        <w:br/>
        <w:t>Various equations in this model are</w:t>
      </w:r>
      <w:r>
        <w:rPr>
          <w:rFonts w:ascii="Calibri" w:hAnsi="Calibri"/>
          <w:bCs/>
          <w:lang w:val="en-IN"/>
        </w:rPr>
        <w:t>:-</w:t>
      </w:r>
    </w:p>
    <w:p w14:paraId="49B51AA1" w14:textId="77777777" w:rsidR="00B63FD8" w:rsidRPr="002D3BD7" w:rsidRDefault="00B63FD8" w:rsidP="0096763C">
      <w:pPr>
        <w:numPr>
          <w:ilvl w:val="1"/>
          <w:numId w:val="12"/>
        </w:numPr>
        <w:suppressAutoHyphens/>
        <w:spacing w:after="0" w:line="240" w:lineRule="auto"/>
        <w:rPr>
          <w:rFonts w:ascii="Calibri" w:hAnsi="Calibri"/>
          <w:lang w:val="en-IN" w:eastAsia="en-IN"/>
        </w:rPr>
      </w:pPr>
      <w:r w:rsidRPr="002D3BD7">
        <w:rPr>
          <w:rFonts w:ascii="Calibri" w:hAnsi="Calibri"/>
          <w:lang w:val="en-IN" w:eastAsia="en-IN"/>
        </w:rPr>
        <w:t>E = a(b) * KLOC(b,b)</w:t>
      </w:r>
      <w:r>
        <w:rPr>
          <w:rFonts w:ascii="Calibri" w:hAnsi="Calibri"/>
          <w:lang w:val="en-IN" w:eastAsia="en-IN"/>
        </w:rPr>
        <w:br/>
      </w:r>
      <w:r w:rsidRPr="002D3BD7">
        <w:rPr>
          <w:rFonts w:ascii="Calibri" w:hAnsi="Calibri"/>
          <w:lang w:val="en-IN" w:eastAsia="en-IN"/>
        </w:rPr>
        <w:t>KLOC is the estimated number of delivered lines of code for the project</w:t>
      </w:r>
      <w:r w:rsidRPr="002D3BD7">
        <w:rPr>
          <w:rFonts w:ascii="Calibri" w:hAnsi="Calibri"/>
          <w:lang w:val="en-IN" w:eastAsia="en-IN"/>
        </w:rPr>
        <w:br/>
      </w:r>
      <w:r w:rsidRPr="002D3BD7">
        <w:rPr>
          <w:rFonts w:ascii="Calibri" w:hAnsi="Calibri"/>
          <w:bCs/>
          <w:lang w:val="en-IN"/>
        </w:rPr>
        <w:t>Where, E (Effort applied in person-months)</w:t>
      </w:r>
    </w:p>
    <w:p w14:paraId="43CB6848" w14:textId="77777777" w:rsidR="00B63FD8" w:rsidRPr="002D3BD7" w:rsidRDefault="00B63FD8" w:rsidP="0096763C">
      <w:pPr>
        <w:numPr>
          <w:ilvl w:val="1"/>
          <w:numId w:val="12"/>
        </w:numPr>
        <w:rPr>
          <w:rFonts w:ascii="Calibri" w:hAnsi="Calibri"/>
          <w:bCs/>
          <w:lang w:val="en-IN"/>
        </w:rPr>
      </w:pPr>
      <w:r w:rsidRPr="002D3BD7">
        <w:rPr>
          <w:rFonts w:ascii="Calibri" w:hAnsi="Calibri"/>
          <w:lang w:val="en-IN" w:eastAsia="en-IN"/>
        </w:rPr>
        <w:t>D = c(b) * E(d,b)</w:t>
      </w:r>
      <w:r w:rsidRPr="002D3BD7">
        <w:rPr>
          <w:rFonts w:ascii="Calibri" w:hAnsi="Calibri"/>
          <w:lang w:val="en-IN" w:eastAsia="en-IN"/>
        </w:rPr>
        <w:br/>
      </w:r>
      <w:r w:rsidRPr="002D3BD7">
        <w:rPr>
          <w:rFonts w:ascii="Calibri" w:hAnsi="Calibri"/>
          <w:bCs/>
          <w:lang w:val="en-IN"/>
        </w:rPr>
        <w:t>D is the development time in chronological months</w:t>
      </w:r>
    </w:p>
    <w:p w14:paraId="6D6C6B2B" w14:textId="77777777" w:rsidR="00B63FD8" w:rsidRDefault="00B63FD8" w:rsidP="0096763C">
      <w:pPr>
        <w:numPr>
          <w:ilvl w:val="0"/>
          <w:numId w:val="12"/>
        </w:numPr>
        <w:rPr>
          <w:rFonts w:ascii="Calibri" w:hAnsi="Calibri"/>
          <w:bCs/>
          <w:lang w:val="en-IN"/>
        </w:rPr>
      </w:pPr>
      <w:r w:rsidRPr="002320ED">
        <w:rPr>
          <w:rFonts w:ascii="Calibri" w:hAnsi="Calibri"/>
          <w:b/>
          <w:bCs/>
          <w:lang w:val="en-IN"/>
        </w:rPr>
        <w:t>Intermediate Model</w:t>
      </w:r>
      <w:r w:rsidRPr="002320ED">
        <w:rPr>
          <w:rFonts w:ascii="Calibri" w:hAnsi="Calibri"/>
          <w:bCs/>
          <w:lang w:val="en-IN"/>
        </w:rPr>
        <w:br/>
        <w:t>This is extension of COCOMO model.</w:t>
      </w:r>
    </w:p>
    <w:p w14:paraId="735848BA" w14:textId="77777777" w:rsidR="00B63FD8" w:rsidRDefault="00B63FD8" w:rsidP="00B63FD8">
      <w:pPr>
        <w:rPr>
          <w:rFonts w:ascii="Calibri" w:hAnsi="Calibri"/>
          <w:bCs/>
          <w:lang w:val="en-IN"/>
        </w:rPr>
      </w:pPr>
      <w:r w:rsidRPr="002320ED">
        <w:rPr>
          <w:rFonts w:ascii="Calibri" w:hAnsi="Calibri"/>
          <w:bCs/>
          <w:lang w:val="en-IN"/>
        </w:rPr>
        <w:t>This estimation model makes use of set of “Cost Driver Attributes” to compute the cost of software.</w:t>
      </w:r>
    </w:p>
    <w:p w14:paraId="1CEB0E5E" w14:textId="77777777" w:rsidR="00B63FD8" w:rsidRPr="006D55CB" w:rsidRDefault="00B63FD8" w:rsidP="00B63FD8">
      <w:pPr>
        <w:rPr>
          <w:rFonts w:ascii="Calibri" w:hAnsi="Calibri"/>
          <w:bCs/>
          <w:lang w:val="en-IN"/>
        </w:rPr>
      </w:pPr>
      <w:r w:rsidRPr="006D55CB">
        <w:rPr>
          <w:rFonts w:ascii="Calibri" w:hAnsi="Calibri"/>
          <w:b/>
          <w:bCs/>
          <w:lang w:val="en-IN"/>
        </w:rPr>
        <w:t>I. Product attributes</w:t>
      </w:r>
    </w:p>
    <w:p w14:paraId="0092FD4D" w14:textId="77777777" w:rsidR="00B63FD8" w:rsidRPr="006D55CB" w:rsidRDefault="00B63FD8" w:rsidP="0096763C">
      <w:pPr>
        <w:pStyle w:val="ListParagraph"/>
        <w:numPr>
          <w:ilvl w:val="0"/>
          <w:numId w:val="13"/>
        </w:numPr>
        <w:shd w:val="clear" w:color="auto" w:fill="auto"/>
        <w:rPr>
          <w:rFonts w:cs="Calibri"/>
          <w:bCs/>
          <w:lang w:val="en-IN"/>
        </w:rPr>
      </w:pPr>
      <w:r w:rsidRPr="006D55CB">
        <w:rPr>
          <w:rFonts w:cs="Calibri"/>
          <w:bCs/>
          <w:lang w:val="en-IN"/>
        </w:rPr>
        <w:lastRenderedPageBreak/>
        <w:t>required software reliability</w:t>
      </w:r>
    </w:p>
    <w:p w14:paraId="220C1B96" w14:textId="77777777" w:rsidR="00B63FD8" w:rsidRPr="006D55CB" w:rsidRDefault="00B63FD8" w:rsidP="0096763C">
      <w:pPr>
        <w:pStyle w:val="ListParagraph"/>
        <w:numPr>
          <w:ilvl w:val="0"/>
          <w:numId w:val="13"/>
        </w:numPr>
        <w:shd w:val="clear" w:color="auto" w:fill="auto"/>
        <w:rPr>
          <w:rFonts w:cs="Calibri"/>
          <w:bCs/>
          <w:lang w:val="en-IN"/>
        </w:rPr>
      </w:pPr>
      <w:r w:rsidRPr="006D55CB">
        <w:rPr>
          <w:rFonts w:cs="Calibri"/>
          <w:bCs/>
          <w:lang w:val="en-IN"/>
        </w:rPr>
        <w:t>size of application data base</w:t>
      </w:r>
    </w:p>
    <w:p w14:paraId="458B0E34" w14:textId="77777777" w:rsidR="00B63FD8" w:rsidRDefault="00B63FD8" w:rsidP="0096763C">
      <w:pPr>
        <w:pStyle w:val="ListParagraph"/>
        <w:numPr>
          <w:ilvl w:val="0"/>
          <w:numId w:val="13"/>
        </w:numPr>
        <w:shd w:val="clear" w:color="auto" w:fill="auto"/>
        <w:rPr>
          <w:rFonts w:cs="Calibri"/>
          <w:bCs/>
          <w:lang w:val="en-IN"/>
        </w:rPr>
      </w:pPr>
      <w:r w:rsidRPr="006D55CB">
        <w:rPr>
          <w:rFonts w:cs="Calibri"/>
          <w:bCs/>
          <w:lang w:val="en-IN"/>
        </w:rPr>
        <w:t>complexity of the product</w:t>
      </w:r>
    </w:p>
    <w:p w14:paraId="02ACB587" w14:textId="77777777" w:rsidR="00B63FD8" w:rsidRPr="001878DD" w:rsidRDefault="00B63FD8" w:rsidP="00B63FD8">
      <w:pPr>
        <w:pStyle w:val="ListParagraph"/>
        <w:ind w:left="0"/>
        <w:rPr>
          <w:rFonts w:cs="Calibri"/>
          <w:bCs/>
          <w:lang w:val="en-IN"/>
        </w:rPr>
      </w:pPr>
      <w:r w:rsidRPr="001878DD">
        <w:rPr>
          <w:b/>
          <w:bCs/>
          <w:lang w:val="en-IN"/>
        </w:rPr>
        <w:t>II. Hardware attributes</w:t>
      </w:r>
    </w:p>
    <w:p w14:paraId="36BCA28F" w14:textId="77777777" w:rsidR="00B63FD8" w:rsidRPr="006D55CB" w:rsidRDefault="00B63FD8" w:rsidP="0096763C">
      <w:pPr>
        <w:pStyle w:val="ListParagraph"/>
        <w:numPr>
          <w:ilvl w:val="0"/>
          <w:numId w:val="14"/>
        </w:numPr>
        <w:shd w:val="clear" w:color="auto" w:fill="auto"/>
        <w:rPr>
          <w:rFonts w:cs="Calibri"/>
          <w:bCs/>
          <w:lang w:val="en-IN"/>
        </w:rPr>
      </w:pPr>
      <w:r w:rsidRPr="006D55CB">
        <w:rPr>
          <w:rFonts w:cs="Calibri"/>
          <w:bCs/>
          <w:lang w:val="en-IN"/>
        </w:rPr>
        <w:t>run-time performance constraints</w:t>
      </w:r>
    </w:p>
    <w:p w14:paraId="7DB5095C" w14:textId="77777777" w:rsidR="00B63FD8" w:rsidRPr="006D55CB" w:rsidRDefault="00B63FD8" w:rsidP="0096763C">
      <w:pPr>
        <w:pStyle w:val="ListParagraph"/>
        <w:numPr>
          <w:ilvl w:val="0"/>
          <w:numId w:val="14"/>
        </w:numPr>
        <w:shd w:val="clear" w:color="auto" w:fill="auto"/>
        <w:rPr>
          <w:rFonts w:cs="Calibri"/>
          <w:bCs/>
          <w:lang w:val="en-IN"/>
        </w:rPr>
      </w:pPr>
      <w:r w:rsidRPr="006D55CB">
        <w:rPr>
          <w:rFonts w:cs="Calibri"/>
          <w:bCs/>
          <w:lang w:val="en-IN"/>
        </w:rPr>
        <w:t>memory constraints</w:t>
      </w:r>
    </w:p>
    <w:p w14:paraId="25351538" w14:textId="77777777" w:rsidR="00B63FD8" w:rsidRPr="006D55CB" w:rsidRDefault="00B63FD8" w:rsidP="0096763C">
      <w:pPr>
        <w:pStyle w:val="ListParagraph"/>
        <w:numPr>
          <w:ilvl w:val="0"/>
          <w:numId w:val="14"/>
        </w:numPr>
        <w:shd w:val="clear" w:color="auto" w:fill="auto"/>
        <w:rPr>
          <w:rFonts w:cs="Calibri"/>
          <w:bCs/>
          <w:lang w:val="en-IN"/>
        </w:rPr>
      </w:pPr>
      <w:r w:rsidRPr="006D55CB">
        <w:rPr>
          <w:rFonts w:cs="Calibri"/>
          <w:bCs/>
          <w:lang w:val="en-IN"/>
        </w:rPr>
        <w:t>volatility of the virtual machine environment</w:t>
      </w:r>
    </w:p>
    <w:p w14:paraId="007BD67F" w14:textId="77777777" w:rsidR="00B63FD8" w:rsidRDefault="00B63FD8" w:rsidP="0096763C">
      <w:pPr>
        <w:pStyle w:val="ListParagraph"/>
        <w:numPr>
          <w:ilvl w:val="0"/>
          <w:numId w:val="14"/>
        </w:numPr>
        <w:shd w:val="clear" w:color="auto" w:fill="auto"/>
        <w:rPr>
          <w:rFonts w:cs="Calibri"/>
          <w:bCs/>
          <w:lang w:val="en-IN"/>
        </w:rPr>
      </w:pPr>
      <w:r w:rsidRPr="001878DD">
        <w:rPr>
          <w:rFonts w:cs="Calibri"/>
          <w:bCs/>
          <w:lang w:val="en-IN"/>
        </w:rPr>
        <w:t>required turnaround time</w:t>
      </w:r>
    </w:p>
    <w:p w14:paraId="29E06EC0" w14:textId="77777777" w:rsidR="00B63FD8" w:rsidRPr="001878DD" w:rsidRDefault="00B63FD8" w:rsidP="00B63FD8">
      <w:pPr>
        <w:pStyle w:val="ListParagraph"/>
        <w:ind w:left="0"/>
        <w:rPr>
          <w:rFonts w:cs="Calibri"/>
          <w:bCs/>
          <w:lang w:val="en-IN"/>
        </w:rPr>
      </w:pPr>
      <w:r w:rsidRPr="001878DD">
        <w:rPr>
          <w:rFonts w:cs="Calibri"/>
          <w:b/>
          <w:bCs/>
          <w:lang w:val="en-IN"/>
        </w:rPr>
        <w:t>III. Personnel attributes</w:t>
      </w:r>
    </w:p>
    <w:p w14:paraId="22058076" w14:textId="77777777" w:rsidR="00B63FD8" w:rsidRPr="006D55CB" w:rsidRDefault="00B63FD8" w:rsidP="0096763C">
      <w:pPr>
        <w:pStyle w:val="ListParagraph"/>
        <w:numPr>
          <w:ilvl w:val="0"/>
          <w:numId w:val="15"/>
        </w:numPr>
        <w:shd w:val="clear" w:color="auto" w:fill="auto"/>
        <w:rPr>
          <w:rFonts w:cs="Calibri"/>
          <w:bCs/>
          <w:lang w:val="en-IN"/>
        </w:rPr>
      </w:pPr>
      <w:r w:rsidRPr="006D55CB">
        <w:rPr>
          <w:rFonts w:cs="Calibri"/>
          <w:bCs/>
          <w:lang w:val="en-IN"/>
        </w:rPr>
        <w:t>analyst capability</w:t>
      </w:r>
    </w:p>
    <w:p w14:paraId="481E0380" w14:textId="77777777" w:rsidR="00B63FD8" w:rsidRPr="006D55CB" w:rsidRDefault="00B63FD8" w:rsidP="0096763C">
      <w:pPr>
        <w:pStyle w:val="ListParagraph"/>
        <w:numPr>
          <w:ilvl w:val="0"/>
          <w:numId w:val="15"/>
        </w:numPr>
        <w:shd w:val="clear" w:color="auto" w:fill="auto"/>
        <w:rPr>
          <w:rFonts w:cs="Calibri"/>
          <w:bCs/>
          <w:lang w:val="en-IN"/>
        </w:rPr>
      </w:pPr>
      <w:r w:rsidRPr="006D55CB">
        <w:rPr>
          <w:rFonts w:cs="Calibri"/>
          <w:bCs/>
          <w:lang w:val="en-IN"/>
        </w:rPr>
        <w:t>software engineer capability</w:t>
      </w:r>
    </w:p>
    <w:p w14:paraId="4279126A" w14:textId="77777777" w:rsidR="00B63FD8" w:rsidRPr="006D55CB" w:rsidRDefault="00B63FD8" w:rsidP="0096763C">
      <w:pPr>
        <w:pStyle w:val="ListParagraph"/>
        <w:numPr>
          <w:ilvl w:val="0"/>
          <w:numId w:val="15"/>
        </w:numPr>
        <w:shd w:val="clear" w:color="auto" w:fill="auto"/>
        <w:rPr>
          <w:rFonts w:cs="Calibri"/>
          <w:bCs/>
          <w:lang w:val="en-IN"/>
        </w:rPr>
      </w:pPr>
      <w:r w:rsidRPr="006D55CB">
        <w:rPr>
          <w:rFonts w:cs="Calibri"/>
          <w:bCs/>
          <w:lang w:val="en-IN"/>
        </w:rPr>
        <w:t>applications experience</w:t>
      </w:r>
    </w:p>
    <w:p w14:paraId="39C444A0" w14:textId="77777777" w:rsidR="00B63FD8" w:rsidRPr="006D55CB" w:rsidRDefault="00B63FD8" w:rsidP="0096763C">
      <w:pPr>
        <w:pStyle w:val="ListParagraph"/>
        <w:numPr>
          <w:ilvl w:val="0"/>
          <w:numId w:val="15"/>
        </w:numPr>
        <w:shd w:val="clear" w:color="auto" w:fill="auto"/>
        <w:rPr>
          <w:rFonts w:cs="Calibri"/>
          <w:bCs/>
          <w:lang w:val="en-IN"/>
        </w:rPr>
      </w:pPr>
      <w:r w:rsidRPr="006D55CB">
        <w:rPr>
          <w:rFonts w:cs="Calibri"/>
          <w:bCs/>
          <w:lang w:val="en-IN"/>
        </w:rPr>
        <w:t>virtual machine experience</w:t>
      </w:r>
    </w:p>
    <w:p w14:paraId="398978FB" w14:textId="77777777" w:rsidR="00B63FD8" w:rsidRDefault="00B63FD8" w:rsidP="0096763C">
      <w:pPr>
        <w:pStyle w:val="ListParagraph"/>
        <w:numPr>
          <w:ilvl w:val="0"/>
          <w:numId w:val="15"/>
        </w:numPr>
        <w:shd w:val="clear" w:color="auto" w:fill="auto"/>
        <w:rPr>
          <w:rFonts w:cs="Calibri"/>
          <w:bCs/>
          <w:lang w:val="en-IN"/>
        </w:rPr>
      </w:pPr>
      <w:r w:rsidRPr="003130E2">
        <w:rPr>
          <w:rFonts w:cs="Calibri"/>
          <w:bCs/>
          <w:lang w:val="en-IN"/>
        </w:rPr>
        <w:t>programming language experience</w:t>
      </w:r>
    </w:p>
    <w:p w14:paraId="69F2FA44" w14:textId="77777777" w:rsidR="00B63FD8" w:rsidRPr="003130E2" w:rsidRDefault="00B63FD8" w:rsidP="00B63FD8">
      <w:pPr>
        <w:pStyle w:val="ListParagraph"/>
        <w:ind w:left="0"/>
        <w:rPr>
          <w:rFonts w:cs="Calibri"/>
          <w:bCs/>
          <w:lang w:val="en-IN"/>
        </w:rPr>
      </w:pPr>
      <w:r w:rsidRPr="003130E2">
        <w:rPr>
          <w:rFonts w:cs="Calibri"/>
          <w:b/>
          <w:bCs/>
          <w:lang w:val="en-IN"/>
        </w:rPr>
        <w:t>IV. Project attributes</w:t>
      </w:r>
    </w:p>
    <w:p w14:paraId="2977EEAD" w14:textId="77777777" w:rsidR="00B63FD8" w:rsidRPr="006D55CB" w:rsidRDefault="00B63FD8" w:rsidP="0096763C">
      <w:pPr>
        <w:pStyle w:val="ListParagraph"/>
        <w:numPr>
          <w:ilvl w:val="0"/>
          <w:numId w:val="16"/>
        </w:numPr>
        <w:shd w:val="clear" w:color="auto" w:fill="auto"/>
        <w:rPr>
          <w:rFonts w:cs="Calibri"/>
          <w:bCs/>
          <w:lang w:val="en-IN"/>
        </w:rPr>
      </w:pPr>
      <w:r w:rsidRPr="006D55CB">
        <w:rPr>
          <w:rFonts w:cs="Calibri"/>
          <w:bCs/>
          <w:lang w:val="en-IN"/>
        </w:rPr>
        <w:t>use of software tools</w:t>
      </w:r>
    </w:p>
    <w:p w14:paraId="790C32DE" w14:textId="77777777" w:rsidR="00B63FD8" w:rsidRPr="006D55CB" w:rsidRDefault="00B63FD8" w:rsidP="0096763C">
      <w:pPr>
        <w:pStyle w:val="ListParagraph"/>
        <w:numPr>
          <w:ilvl w:val="0"/>
          <w:numId w:val="16"/>
        </w:numPr>
        <w:shd w:val="clear" w:color="auto" w:fill="auto"/>
        <w:rPr>
          <w:rFonts w:cs="Calibri"/>
          <w:bCs/>
          <w:lang w:val="en-IN"/>
        </w:rPr>
      </w:pPr>
      <w:r w:rsidRPr="006D55CB">
        <w:rPr>
          <w:rFonts w:cs="Calibri"/>
          <w:bCs/>
          <w:lang w:val="en-IN"/>
        </w:rPr>
        <w:t>application of software engineering methods</w:t>
      </w:r>
    </w:p>
    <w:p w14:paraId="64086E8D" w14:textId="77777777" w:rsidR="00B63FD8" w:rsidRPr="006D55CB" w:rsidRDefault="00B63FD8" w:rsidP="0096763C">
      <w:pPr>
        <w:pStyle w:val="ListParagraph"/>
        <w:numPr>
          <w:ilvl w:val="0"/>
          <w:numId w:val="16"/>
        </w:numPr>
        <w:shd w:val="clear" w:color="auto" w:fill="auto"/>
        <w:rPr>
          <w:rFonts w:cs="Calibri"/>
          <w:bCs/>
          <w:lang w:val="en-IN"/>
        </w:rPr>
      </w:pPr>
      <w:r w:rsidRPr="006D55CB">
        <w:rPr>
          <w:rFonts w:cs="Calibri"/>
          <w:bCs/>
          <w:lang w:val="en-IN"/>
        </w:rPr>
        <w:t>required development schedule</w:t>
      </w:r>
    </w:p>
    <w:p w14:paraId="3285F376" w14:textId="77777777" w:rsidR="00B63FD8" w:rsidRPr="006D55CB" w:rsidRDefault="00B63FD8" w:rsidP="00B63FD8">
      <w:pPr>
        <w:rPr>
          <w:rFonts w:ascii="Calibri" w:hAnsi="Calibri"/>
          <w:bCs/>
          <w:lang w:val="en-IN"/>
        </w:rPr>
      </w:pPr>
      <w:r w:rsidRPr="006D55CB">
        <w:rPr>
          <w:rFonts w:ascii="Calibri" w:hAnsi="Calibri"/>
          <w:bCs/>
          <w:lang w:val="en-IN"/>
        </w:rPr>
        <w:t>Each of the 15 attributes is rated on a 6-point scale that ranges from "very low" to "extra high" (in importance or value).</w:t>
      </w:r>
    </w:p>
    <w:p w14:paraId="41C67892" w14:textId="26C01F73" w:rsidR="00B63FD8" w:rsidRPr="006D55CB" w:rsidRDefault="00B63FD8" w:rsidP="00585DC9">
      <w:pPr>
        <w:rPr>
          <w:rFonts w:ascii="Calibri" w:hAnsi="Calibri"/>
          <w:bCs/>
          <w:lang w:val="en-IN"/>
        </w:rPr>
      </w:pPr>
      <w:r w:rsidRPr="006D55CB">
        <w:rPr>
          <w:rFonts w:ascii="Calibri" w:hAnsi="Calibri"/>
          <w:bCs/>
          <w:lang w:val="en-IN"/>
        </w:rPr>
        <w:t>The intermediate COCOMO model takes the form</w:t>
      </w:r>
      <w:r w:rsidR="00585DC9">
        <w:rPr>
          <w:rFonts w:ascii="Calibri" w:hAnsi="Calibri"/>
          <w:bCs/>
          <w:lang w:val="en-IN"/>
        </w:rPr>
        <w:br/>
      </w:r>
      <w:r w:rsidRPr="006D55CB">
        <w:rPr>
          <w:rFonts w:ascii="Calibri" w:hAnsi="Calibri"/>
          <w:lang w:val="en-IN" w:eastAsia="en-IN"/>
        </w:rPr>
        <w:t>E = a(i) KLOC(b,i) * EAF</w:t>
      </w:r>
      <w:r w:rsidR="00585DC9">
        <w:rPr>
          <w:rFonts w:ascii="Calibri" w:hAnsi="Calibri"/>
          <w:lang w:val="en-IN" w:eastAsia="en-IN"/>
        </w:rPr>
        <w:br/>
      </w:r>
      <w:r w:rsidRPr="006D55CB">
        <w:rPr>
          <w:rFonts w:ascii="Calibri" w:hAnsi="Calibri"/>
          <w:bCs/>
          <w:lang w:val="en-IN"/>
        </w:rPr>
        <w:t>Where, E is the effort applied in person-months</w:t>
      </w:r>
      <w:r w:rsidR="00585DC9">
        <w:rPr>
          <w:rFonts w:ascii="Calibri" w:hAnsi="Calibri"/>
          <w:bCs/>
          <w:lang w:val="en-IN"/>
        </w:rPr>
        <w:br/>
      </w:r>
      <w:r w:rsidRPr="006D55CB">
        <w:rPr>
          <w:rFonts w:ascii="Calibri" w:hAnsi="Calibri"/>
          <w:bCs/>
          <w:lang w:val="en-IN"/>
        </w:rPr>
        <w:t>KLOC is the estimated number of delivered lines of code for the project</w:t>
      </w:r>
    </w:p>
    <w:p w14:paraId="01DC78E4" w14:textId="5B663EC6" w:rsidR="00B63FD8" w:rsidRPr="00A9721B" w:rsidRDefault="00B63FD8" w:rsidP="00B63FD8">
      <w:pPr>
        <w:rPr>
          <w:rFonts w:ascii="Calibri" w:hAnsi="Calibri"/>
          <w:bCs/>
          <w:lang w:val="en-IN"/>
        </w:rPr>
      </w:pPr>
      <w:r w:rsidRPr="006D55CB">
        <w:rPr>
          <w:rFonts w:ascii="Calibri" w:hAnsi="Calibri"/>
          <w:b/>
          <w:bCs/>
          <w:lang w:val="en-IN"/>
        </w:rPr>
        <w:t>3. Detailed COCOMO Model</w:t>
      </w:r>
      <w:r w:rsidR="00A9721B">
        <w:rPr>
          <w:rFonts w:ascii="Calibri" w:hAnsi="Calibri"/>
          <w:bCs/>
          <w:lang w:val="en-IN"/>
        </w:rPr>
        <w:br/>
      </w:r>
      <w:r w:rsidRPr="006D55CB">
        <w:rPr>
          <w:rFonts w:ascii="Calibri" w:hAnsi="Calibri"/>
          <w:bCs/>
          <w:lang w:val="en-IN"/>
        </w:rPr>
        <w:t>The detailed model uses the same equation for estimation as the intermediate Model.</w:t>
      </w:r>
      <w:r w:rsidR="00A9721B">
        <w:rPr>
          <w:rFonts w:ascii="Calibri" w:hAnsi="Calibri"/>
          <w:bCs/>
          <w:lang w:val="en-IN"/>
        </w:rPr>
        <w:br/>
      </w:r>
      <w:r w:rsidRPr="006D55CB">
        <w:rPr>
          <w:rFonts w:ascii="Calibri" w:hAnsi="Calibri"/>
          <w:bCs/>
          <w:lang w:val="en-IN"/>
        </w:rPr>
        <w:t>But detailed model can estimate the effort (E), duration (D), and person (P) of each of development phases, subsystem and models.</w:t>
      </w:r>
    </w:p>
    <w:p w14:paraId="349CCACD" w14:textId="4CB82D4F" w:rsidR="00B63FD8" w:rsidRPr="00B63FD8" w:rsidRDefault="00B63FD8" w:rsidP="00B63FD8">
      <w:pPr>
        <w:rPr>
          <w:b/>
        </w:rPr>
      </w:pPr>
      <w:r>
        <w:rPr>
          <w:b/>
        </w:rPr>
        <w:t>Conclusion</w:t>
      </w:r>
    </w:p>
    <w:p w14:paraId="5BDD008E" w14:textId="3AD1E6C8" w:rsidR="00B63FD8" w:rsidRDefault="00B63FD8" w:rsidP="00B63FD8">
      <w:r>
        <w:t>For our Project FP = 180.93</w:t>
      </w:r>
      <w:r w:rsidR="00821DDD">
        <w:br/>
      </w:r>
      <w:r>
        <w:t xml:space="preserve">Hence, </w:t>
      </w:r>
      <w:r w:rsidR="00821DDD">
        <w:tab/>
        <w:t xml:space="preserve">              </w:t>
      </w:r>
      <w:r>
        <w:t>KLOC = 30 * 180.93</w:t>
      </w:r>
      <w:r>
        <w:br/>
      </w:r>
      <w:r>
        <w:tab/>
        <w:t xml:space="preserve">         </w:t>
      </w:r>
      <w:r w:rsidR="00C45826">
        <w:t xml:space="preserve">                </w:t>
      </w:r>
      <w:r>
        <w:t>= 5.4k</w:t>
      </w:r>
      <w:r w:rsidR="00055B94">
        <w:br/>
      </w:r>
      <w:r>
        <w:t>Now as we know using Basic COCOMO Model,</w:t>
      </w:r>
      <w:r w:rsidR="0071070D">
        <w:br/>
        <w:t xml:space="preserve">               </w:t>
      </w:r>
      <w:r>
        <w:t xml:space="preserve">Effort Applied       E = </w:t>
      </w:r>
      <w:r w:rsidRPr="00AF37DA">
        <w:t>A</w:t>
      </w:r>
      <w:r w:rsidRPr="00AF37DA">
        <w:rPr>
          <w:vertAlign w:val="subscript"/>
        </w:rPr>
        <w:t>b</w:t>
      </w:r>
      <w:r>
        <w:rPr>
          <w:vertAlign w:val="subscript"/>
        </w:rPr>
        <w:t xml:space="preserve"> </w:t>
      </w:r>
      <w:r>
        <w:t xml:space="preserve">* </w:t>
      </w:r>
      <w:r w:rsidRPr="00AF37DA">
        <w:t>KLOC</w:t>
      </w:r>
      <w:r w:rsidRPr="00AF37DA">
        <w:rPr>
          <w:vertAlign w:val="superscript"/>
        </w:rPr>
        <w:t>Bb</w:t>
      </w:r>
      <w:r>
        <w:rPr>
          <w:vertAlign w:val="superscript"/>
        </w:rPr>
        <w:t xml:space="preserve"> </w:t>
      </w:r>
      <w:r>
        <w:t>= 3 * (5.4)</w:t>
      </w:r>
      <w:r>
        <w:rPr>
          <w:vertAlign w:val="superscript"/>
        </w:rPr>
        <w:t xml:space="preserve">1.2 </w:t>
      </w:r>
      <w:r>
        <w:t>= 22.7 Person Months</w:t>
      </w:r>
      <w:r w:rsidR="0071070D">
        <w:br/>
        <w:t xml:space="preserve">               </w:t>
      </w:r>
      <w:r>
        <w:t xml:space="preserve">Development Time D = </w:t>
      </w:r>
      <w:r w:rsidRPr="00AF37DA">
        <w:t>C</w:t>
      </w:r>
      <w:r w:rsidRPr="00AF37DA">
        <w:rPr>
          <w:vertAlign w:val="subscript"/>
        </w:rPr>
        <w:t>b</w:t>
      </w:r>
      <w:r w:rsidRPr="00AF37DA">
        <w:t>E</w:t>
      </w:r>
      <w:r w:rsidRPr="00AF37DA">
        <w:rPr>
          <w:vertAlign w:val="superscript"/>
        </w:rPr>
        <w:t>Db</w:t>
      </w:r>
      <w:r>
        <w:rPr>
          <w:vertAlign w:val="superscript"/>
        </w:rPr>
        <w:t xml:space="preserve"> </w:t>
      </w:r>
      <w:r>
        <w:t>= 2.5 * (22.7)</w:t>
      </w:r>
      <w:r>
        <w:rPr>
          <w:vertAlign w:val="superscript"/>
        </w:rPr>
        <w:t xml:space="preserve">0.32 </w:t>
      </w:r>
      <w:r>
        <w:t>= 6.8</w:t>
      </w:r>
      <w:r>
        <w:rPr>
          <w:b/>
          <w:bCs/>
        </w:rPr>
        <w:t xml:space="preserve"> </w:t>
      </w:r>
      <w:r>
        <w:t>Chronological Months</w:t>
      </w:r>
      <w:r w:rsidR="0071070D">
        <w:br/>
        <w:t xml:space="preserve">               </w:t>
      </w:r>
      <w:r>
        <w:t>Number of People  B = 22.7 / 6.8 = 3 (Approx)</w:t>
      </w:r>
    </w:p>
    <w:p w14:paraId="7B05B680" w14:textId="6FBAC819" w:rsidR="00B63FD8" w:rsidRPr="00CF19A1" w:rsidRDefault="00B63FD8" w:rsidP="00CF19A1">
      <w:r>
        <w:t>As can be noticed from our requirements, using a B approximately require a team of 3 people</w:t>
      </w:r>
    </w:p>
    <w:tbl>
      <w:tblPr>
        <w:tblStyle w:val="TableGrid"/>
        <w:tblW w:w="0" w:type="auto"/>
        <w:tblLook w:val="04A0" w:firstRow="1" w:lastRow="0" w:firstColumn="1" w:lastColumn="0" w:noHBand="0" w:noVBand="1"/>
      </w:tblPr>
      <w:tblGrid>
        <w:gridCol w:w="4672"/>
        <w:gridCol w:w="4678"/>
      </w:tblGrid>
      <w:tr w:rsidR="00FD6250" w:rsidRPr="00915EAA" w14:paraId="4817AAC2" w14:textId="77777777" w:rsidTr="00453820">
        <w:tc>
          <w:tcPr>
            <w:tcW w:w="4726" w:type="dxa"/>
          </w:tcPr>
          <w:p w14:paraId="7CF2694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7ABD37E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04</w:t>
            </w:r>
          </w:p>
        </w:tc>
      </w:tr>
      <w:tr w:rsidR="00650D32" w:rsidRPr="00915EAA" w14:paraId="09B9FF9A" w14:textId="77777777" w:rsidTr="00453820">
        <w:tc>
          <w:tcPr>
            <w:tcW w:w="4726" w:type="dxa"/>
          </w:tcPr>
          <w:p w14:paraId="4EFEB3B6"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1C4121CA" w14:textId="5DDBE52B" w:rsidR="00650D32" w:rsidRPr="00915EAA" w:rsidRDefault="00650D32" w:rsidP="00650D32">
            <w:pPr>
              <w:tabs>
                <w:tab w:val="left" w:pos="954"/>
              </w:tabs>
              <w:rPr>
                <w:rFonts w:ascii="Times New Roman" w:hAnsi="Times New Roman" w:cs="Times New Roman"/>
                <w:sz w:val="24"/>
                <w:szCs w:val="24"/>
              </w:rPr>
            </w:pPr>
            <w:r>
              <w:rPr>
                <w:rFonts w:ascii="Times New Roman" w:hAnsi="Times New Roman" w:cs="Times New Roman"/>
                <w:sz w:val="24"/>
                <w:szCs w:val="24"/>
              </w:rPr>
              <w:t>Project Scheduling</w:t>
            </w:r>
          </w:p>
        </w:tc>
      </w:tr>
      <w:tr w:rsidR="00650D32" w:rsidRPr="00915EAA" w14:paraId="6FF7A341" w14:textId="77777777" w:rsidTr="00453820">
        <w:tc>
          <w:tcPr>
            <w:tcW w:w="4726" w:type="dxa"/>
          </w:tcPr>
          <w:p w14:paraId="3F8F79C8"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7E3FC864" w14:textId="0BAA2B04" w:rsidR="00650D32" w:rsidRPr="00915EAA" w:rsidRDefault="00650D32" w:rsidP="00650D32">
            <w:pPr>
              <w:tabs>
                <w:tab w:val="left" w:pos="2760"/>
              </w:tabs>
              <w:rPr>
                <w:rFonts w:ascii="Times New Roman" w:hAnsi="Times New Roman" w:cs="Times New Roman"/>
                <w:sz w:val="24"/>
                <w:szCs w:val="24"/>
              </w:rPr>
            </w:pPr>
          </w:p>
        </w:tc>
      </w:tr>
      <w:tr w:rsidR="00650D32" w:rsidRPr="00915EAA" w14:paraId="1F241277" w14:textId="77777777" w:rsidTr="00453820">
        <w:tc>
          <w:tcPr>
            <w:tcW w:w="4726" w:type="dxa"/>
          </w:tcPr>
          <w:p w14:paraId="0A3EE96E"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2A8DDB55" w14:textId="77777777" w:rsidR="00650D32" w:rsidRPr="00915EAA" w:rsidRDefault="00650D32" w:rsidP="00650D32">
            <w:pPr>
              <w:tabs>
                <w:tab w:val="left" w:pos="2760"/>
              </w:tabs>
              <w:rPr>
                <w:rFonts w:ascii="Times New Roman" w:hAnsi="Times New Roman" w:cs="Times New Roman"/>
                <w:sz w:val="24"/>
                <w:szCs w:val="24"/>
              </w:rPr>
            </w:pPr>
          </w:p>
        </w:tc>
      </w:tr>
      <w:tr w:rsidR="00650D32" w:rsidRPr="00915EAA" w14:paraId="16653416" w14:textId="77777777" w:rsidTr="00453820">
        <w:tc>
          <w:tcPr>
            <w:tcW w:w="4726" w:type="dxa"/>
          </w:tcPr>
          <w:p w14:paraId="45E516C1"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00A6B472" w14:textId="65930B0F" w:rsidR="00650D32" w:rsidRPr="00915EAA" w:rsidRDefault="000D6C4B" w:rsidP="00650D32">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3F7C8BB5" w14:textId="77777777" w:rsidTr="00453820">
        <w:tc>
          <w:tcPr>
            <w:tcW w:w="4726" w:type="dxa"/>
          </w:tcPr>
          <w:p w14:paraId="438BEC16"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69ECE0E4" w14:textId="1B573B12" w:rsidR="004E1562" w:rsidRPr="00915EAA" w:rsidRDefault="004E1562" w:rsidP="004E1562">
            <w:pPr>
              <w:tabs>
                <w:tab w:val="left" w:pos="972"/>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2808626A" w14:textId="77777777" w:rsidR="00FD6250" w:rsidRDefault="00FD6250" w:rsidP="00FD6250">
      <w:pPr>
        <w:tabs>
          <w:tab w:val="left" w:pos="2760"/>
        </w:tabs>
        <w:rPr>
          <w:rFonts w:ascii="Times New Roman" w:hAnsi="Times New Roman" w:cs="Times New Roman"/>
          <w:sz w:val="24"/>
          <w:szCs w:val="24"/>
        </w:rPr>
      </w:pPr>
    </w:p>
    <w:p w14:paraId="64B4572B" w14:textId="77777777" w:rsidR="00FD6250" w:rsidRPr="00915EAA"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7"/>
        <w:gridCol w:w="5786"/>
        <w:gridCol w:w="1857"/>
      </w:tblGrid>
      <w:tr w:rsidR="00FD6250" w:rsidRPr="00915EAA" w14:paraId="7ED5DD7D" w14:textId="77777777" w:rsidTr="00453820">
        <w:tc>
          <w:tcPr>
            <w:tcW w:w="1728" w:type="dxa"/>
          </w:tcPr>
          <w:p w14:paraId="7581049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71999A8C"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2CCAE592"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276F9532" w14:textId="77777777" w:rsidTr="00453820">
        <w:tc>
          <w:tcPr>
            <w:tcW w:w="1728" w:type="dxa"/>
          </w:tcPr>
          <w:p w14:paraId="6D9F013D"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07FF72A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Risk Identification(3M)</w:t>
            </w:r>
          </w:p>
        </w:tc>
        <w:tc>
          <w:tcPr>
            <w:tcW w:w="1875" w:type="dxa"/>
          </w:tcPr>
          <w:p w14:paraId="6DDF37E1"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154BF2E" w14:textId="77777777" w:rsidTr="00453820">
        <w:tc>
          <w:tcPr>
            <w:tcW w:w="1728" w:type="dxa"/>
          </w:tcPr>
          <w:p w14:paraId="7EBB6CB6"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7746823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Risk Documentation(2M)</w:t>
            </w:r>
          </w:p>
        </w:tc>
        <w:tc>
          <w:tcPr>
            <w:tcW w:w="1875" w:type="dxa"/>
          </w:tcPr>
          <w:p w14:paraId="66FF75BD"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2117D337" w14:textId="77777777" w:rsidTr="00453820">
        <w:tc>
          <w:tcPr>
            <w:tcW w:w="1728" w:type="dxa"/>
          </w:tcPr>
          <w:p w14:paraId="5B373AA6"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70D1E4B8"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Selection of appropriate Mitigation Approach(3M)</w:t>
            </w:r>
          </w:p>
        </w:tc>
        <w:tc>
          <w:tcPr>
            <w:tcW w:w="1875" w:type="dxa"/>
          </w:tcPr>
          <w:p w14:paraId="3F404EB2"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13EE942" w14:textId="77777777" w:rsidTr="00453820">
        <w:tc>
          <w:tcPr>
            <w:tcW w:w="1728" w:type="dxa"/>
          </w:tcPr>
          <w:p w14:paraId="2A0EA29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4</w:t>
            </w:r>
          </w:p>
        </w:tc>
        <w:tc>
          <w:tcPr>
            <w:tcW w:w="5850" w:type="dxa"/>
          </w:tcPr>
          <w:p w14:paraId="0E7FA0B8"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Thorough Contingency Plan(2M)</w:t>
            </w:r>
          </w:p>
        </w:tc>
        <w:tc>
          <w:tcPr>
            <w:tcW w:w="1875" w:type="dxa"/>
          </w:tcPr>
          <w:p w14:paraId="514578FA"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377FCE68" w14:textId="77777777" w:rsidTr="00453820">
        <w:tc>
          <w:tcPr>
            <w:tcW w:w="1728" w:type="dxa"/>
          </w:tcPr>
          <w:p w14:paraId="15876C09"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07484DD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7BDF1043" w14:textId="77777777" w:rsidR="00FD6250" w:rsidRPr="00915EAA" w:rsidRDefault="00FD6250" w:rsidP="00453820">
            <w:pPr>
              <w:tabs>
                <w:tab w:val="left" w:pos="2760"/>
              </w:tabs>
              <w:rPr>
                <w:rFonts w:ascii="Times New Roman" w:hAnsi="Times New Roman" w:cs="Times New Roman"/>
                <w:sz w:val="24"/>
                <w:szCs w:val="24"/>
              </w:rPr>
            </w:pPr>
          </w:p>
        </w:tc>
      </w:tr>
    </w:tbl>
    <w:p w14:paraId="3D1E2D32" w14:textId="0C1008BA" w:rsidR="00FD6250" w:rsidRDefault="00FD6250" w:rsidP="00FD6250"/>
    <w:p w14:paraId="5E2B8D07" w14:textId="47CE2DFE" w:rsidR="00AB635A" w:rsidRDefault="00AB635A" w:rsidP="00FD6250"/>
    <w:p w14:paraId="4BC74B0E" w14:textId="37973380" w:rsidR="00AB635A" w:rsidRDefault="00AB635A" w:rsidP="00FD6250"/>
    <w:p w14:paraId="3E9F800E" w14:textId="080068AA" w:rsidR="00AB635A" w:rsidRDefault="00AB635A" w:rsidP="00FD6250"/>
    <w:p w14:paraId="12BBF17D" w14:textId="4F2C16EF" w:rsidR="00AB635A" w:rsidRDefault="00AB635A" w:rsidP="00FD6250"/>
    <w:p w14:paraId="6978B673" w14:textId="56FC3BA2" w:rsidR="00AB635A" w:rsidRDefault="00AB635A" w:rsidP="00FD6250"/>
    <w:p w14:paraId="2588983C" w14:textId="0444FC3C" w:rsidR="00AB635A" w:rsidRDefault="00AB635A" w:rsidP="00FD6250"/>
    <w:p w14:paraId="658D3361" w14:textId="74F9092B" w:rsidR="00AB635A" w:rsidRDefault="00AB635A" w:rsidP="00FD6250"/>
    <w:p w14:paraId="10E1BD45" w14:textId="3F26C347" w:rsidR="00AB635A" w:rsidRDefault="00AB635A" w:rsidP="00FD6250"/>
    <w:p w14:paraId="4D1E5202" w14:textId="1F3D010D" w:rsidR="00AB635A" w:rsidRDefault="00AB635A" w:rsidP="00FD6250"/>
    <w:p w14:paraId="025E1FE6" w14:textId="551208D9" w:rsidR="00AB635A" w:rsidRDefault="00AB635A" w:rsidP="00FD6250"/>
    <w:p w14:paraId="02437294" w14:textId="77777777" w:rsidR="00CF19A1" w:rsidRPr="00CF19A1" w:rsidRDefault="00CF19A1" w:rsidP="00CF19A1">
      <w:pPr>
        <w:spacing w:after="0"/>
        <w:ind w:left="-432"/>
        <w:rPr>
          <w:rFonts w:ascii="Calibri" w:eastAsia="Calibri" w:hAnsi="Calibri" w:cs="Times New Roman"/>
        </w:rPr>
      </w:pPr>
      <w:r w:rsidRPr="00CF19A1">
        <w:rPr>
          <w:rFonts w:ascii="Calibri" w:eastAsia="Calibri" w:hAnsi="Calibri" w:cs="Times New Roman"/>
          <w:b/>
        </w:rPr>
        <w:lastRenderedPageBreak/>
        <w:t>Aim</w:t>
      </w:r>
    </w:p>
    <w:p w14:paraId="708F3B94" w14:textId="77777777" w:rsidR="00CF19A1" w:rsidRPr="00CF19A1" w:rsidRDefault="00CF19A1" w:rsidP="00CF19A1">
      <w:pPr>
        <w:spacing w:after="0"/>
        <w:ind w:left="-432"/>
        <w:rPr>
          <w:rFonts w:ascii="Calibri" w:eastAsia="Calibri" w:hAnsi="Calibri" w:cs="Times New Roman"/>
        </w:rPr>
      </w:pPr>
      <w:r w:rsidRPr="00CF19A1">
        <w:rPr>
          <w:rFonts w:ascii="Calibri" w:eastAsia="Calibri" w:hAnsi="Calibri" w:cs="Times New Roman"/>
        </w:rPr>
        <w:t>Use project management tool to schedule project plan for University Exam Scheduling</w:t>
      </w:r>
    </w:p>
    <w:p w14:paraId="41ED963A" w14:textId="77777777" w:rsidR="00CF19A1" w:rsidRPr="00CF19A1" w:rsidRDefault="00CF19A1" w:rsidP="00CF19A1">
      <w:pPr>
        <w:spacing w:after="0"/>
        <w:ind w:left="-432"/>
        <w:rPr>
          <w:rFonts w:ascii="Calibri" w:eastAsia="Calibri" w:hAnsi="Calibri" w:cs="Times New Roman"/>
          <w:b/>
        </w:rPr>
      </w:pPr>
    </w:p>
    <w:p w14:paraId="52A90A68" w14:textId="77777777" w:rsidR="00CF19A1" w:rsidRPr="00CF19A1" w:rsidRDefault="00CF19A1" w:rsidP="00CF19A1">
      <w:pPr>
        <w:spacing w:after="0"/>
        <w:ind w:left="-432"/>
        <w:rPr>
          <w:rFonts w:ascii="Calibri" w:eastAsia="Calibri" w:hAnsi="Calibri" w:cs="Times New Roman"/>
          <w:b/>
        </w:rPr>
      </w:pPr>
      <w:r w:rsidRPr="00CF19A1">
        <w:rPr>
          <w:rFonts w:ascii="Calibri" w:eastAsia="Calibri" w:hAnsi="Calibri" w:cs="Times New Roman"/>
          <w:b/>
        </w:rPr>
        <w:t>Description</w:t>
      </w:r>
    </w:p>
    <w:p w14:paraId="3A0121BB" w14:textId="77777777" w:rsidR="00CF19A1" w:rsidRPr="00CF19A1" w:rsidRDefault="00CF19A1" w:rsidP="0096763C">
      <w:pPr>
        <w:numPr>
          <w:ilvl w:val="0"/>
          <w:numId w:val="17"/>
        </w:numPr>
        <w:spacing w:after="0"/>
        <w:rPr>
          <w:rFonts w:ascii="Calibri" w:eastAsia="Calibri" w:hAnsi="Calibri" w:cs="Times New Roman"/>
          <w:b/>
          <w:bCs/>
          <w:lang w:bidi="en-US"/>
        </w:rPr>
      </w:pPr>
      <w:r w:rsidRPr="00CF19A1">
        <w:rPr>
          <w:rFonts w:ascii="Calibri" w:eastAsia="Calibri" w:hAnsi="Calibri" w:cs="Times New Roman"/>
          <w:b/>
          <w:bCs/>
          <w:lang w:bidi="en-US"/>
        </w:rPr>
        <w:t>Project Summary</w:t>
      </w:r>
    </w:p>
    <w:p w14:paraId="5877D6A1" w14:textId="77777777" w:rsidR="00CF19A1" w:rsidRPr="00CF19A1" w:rsidRDefault="00CF19A1" w:rsidP="0096763C">
      <w:pPr>
        <w:numPr>
          <w:ilvl w:val="2"/>
          <w:numId w:val="17"/>
        </w:numPr>
        <w:spacing w:after="0"/>
        <w:contextualSpacing/>
        <w:rPr>
          <w:rFonts w:ascii="Calibri" w:eastAsia="Calibri" w:hAnsi="Calibri" w:cs="Times New Roman"/>
          <w:b/>
          <w:bCs/>
          <w:lang w:bidi="en-US"/>
        </w:rPr>
      </w:pPr>
      <w:r w:rsidRPr="00CF19A1">
        <w:rPr>
          <w:rFonts w:ascii="Calibri" w:eastAsia="Calibri" w:hAnsi="Calibri" w:cs="Times New Roman"/>
          <w:b/>
          <w:bCs/>
          <w:lang w:bidi="en-US"/>
        </w:rPr>
        <w:t>Project Overview</w:t>
      </w:r>
      <w:r w:rsidRPr="00CF19A1">
        <w:rPr>
          <w:rFonts w:ascii="Calibri" w:eastAsia="Calibri" w:hAnsi="Calibri" w:cs="Times New Roman"/>
          <w:b/>
          <w:bCs/>
          <w:lang w:bidi="en-US"/>
        </w:rPr>
        <w:br/>
      </w:r>
      <w:r w:rsidRPr="00CF19A1">
        <w:rPr>
          <w:rFonts w:ascii="Calibri" w:eastAsia="Calibri" w:hAnsi="Calibri" w:cs="Times New Roman"/>
          <w:lang w:bidi="en-US"/>
        </w:rPr>
        <w:t>The course scheduling software is meant to create a schedule for university for the first year department, given the preferences of professors and the information on available rooms and timeslots for courses.</w:t>
      </w:r>
    </w:p>
    <w:p w14:paraId="0871B436"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b/>
          <w:bCs/>
          <w:lang w:bidi="en-US"/>
        </w:rPr>
        <w:t>Project Scope</w:t>
      </w:r>
      <w:r w:rsidRPr="00CF19A1">
        <w:rPr>
          <w:rFonts w:ascii="Calibri" w:eastAsia="Calibri" w:hAnsi="Calibri" w:cs="Times New Roman"/>
          <w:b/>
          <w:bCs/>
          <w:lang w:bidi="en-US"/>
        </w:rPr>
        <w:br/>
      </w:r>
      <w:r w:rsidRPr="00CF19A1">
        <w:rPr>
          <w:rFonts w:ascii="Calibri" w:eastAsia="Calibri" w:hAnsi="Calibri" w:cs="Times New Roman"/>
          <w:lang w:bidi="en-US"/>
        </w:rPr>
        <w:t>The project scope is primarily to create a schedule and give suitable messages from the given preferences and data given in input files. Getting the data to prepare the input files is out of scope of this system.</w:t>
      </w:r>
    </w:p>
    <w:p w14:paraId="0D1B274E"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b/>
          <w:bCs/>
          <w:lang w:bidi="en-US"/>
        </w:rPr>
        <w:t xml:space="preserve">  Development Process</w:t>
      </w:r>
      <w:r w:rsidRPr="00CF19A1">
        <w:rPr>
          <w:rFonts w:ascii="Calibri" w:eastAsia="Calibri" w:hAnsi="Calibri" w:cs="Times New Roman"/>
          <w:b/>
          <w:bCs/>
          <w:lang w:bidi="en-US"/>
        </w:rPr>
        <w:br/>
      </w:r>
      <w:r w:rsidRPr="00CF19A1">
        <w:rPr>
          <w:rFonts w:ascii="Calibri" w:eastAsia="Calibri" w:hAnsi="Calibri" w:cs="Times New Roman"/>
          <w:lang w:bidi="en-US"/>
        </w:rPr>
        <w:t>We follow the waterfall model of software development as it is simple and small.</w:t>
      </w:r>
    </w:p>
    <w:p w14:paraId="65BF8AD7"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b/>
          <w:bCs/>
          <w:lang w:bidi="en-US"/>
        </w:rPr>
        <w:t xml:space="preserve">  </w:t>
      </w:r>
      <w:r w:rsidRPr="00CF19A1">
        <w:rPr>
          <w:rFonts w:ascii="Calibri" w:eastAsia="Calibri" w:hAnsi="Calibri" w:cs="Times New Roman"/>
          <w:b/>
          <w:bCs/>
          <w:lang w:bidi="en-US"/>
        </w:rPr>
        <w:tab/>
        <w:t>Effort, Schedule and Team:</w:t>
      </w:r>
      <w:r w:rsidRPr="00CF19A1">
        <w:rPr>
          <w:rFonts w:ascii="Calibri" w:eastAsia="Calibri" w:hAnsi="Calibri" w:cs="Times New Roman"/>
          <w:b/>
          <w:bCs/>
          <w:lang w:bidi="en-US"/>
        </w:rPr>
        <w:br/>
      </w:r>
      <w:r w:rsidRPr="00CF19A1">
        <w:rPr>
          <w:rFonts w:ascii="Calibri" w:eastAsia="Calibri" w:hAnsi="Calibri" w:cs="Times New Roman"/>
          <w:lang w:bidi="en-US"/>
        </w:rPr>
        <w:t>The team comprises of the following 3 persons:</w:t>
      </w:r>
    </w:p>
    <w:p w14:paraId="003E3A18" w14:textId="77777777" w:rsidR="00CF19A1" w:rsidRPr="00CF19A1" w:rsidRDefault="00CF19A1" w:rsidP="0096763C">
      <w:pPr>
        <w:numPr>
          <w:ilvl w:val="3"/>
          <w:numId w:val="17"/>
        </w:numPr>
        <w:spacing w:after="0"/>
        <w:rPr>
          <w:rFonts w:ascii="Calibri" w:eastAsia="Calibri" w:hAnsi="Calibri" w:cs="Times New Roman"/>
          <w:lang w:bidi="en-US"/>
        </w:rPr>
      </w:pPr>
      <w:r w:rsidRPr="00CF19A1">
        <w:rPr>
          <w:rFonts w:ascii="Calibri" w:eastAsia="Calibri" w:hAnsi="Calibri" w:cs="Times New Roman"/>
          <w:bCs/>
          <w:i/>
          <w:iCs/>
          <w:u w:val="single"/>
          <w:lang w:bidi="en-US"/>
        </w:rPr>
        <w:t xml:space="preserve">Total Effort: 2.4 person-months (53 person-days) </w:t>
      </w:r>
    </w:p>
    <w:p w14:paraId="6E4751FB" w14:textId="77777777" w:rsidR="00CF19A1" w:rsidRPr="00CF19A1" w:rsidRDefault="00CF19A1" w:rsidP="0096763C">
      <w:pPr>
        <w:numPr>
          <w:ilvl w:val="3"/>
          <w:numId w:val="17"/>
        </w:numPr>
        <w:spacing w:after="0"/>
        <w:rPr>
          <w:rFonts w:ascii="Calibri" w:eastAsia="Calibri" w:hAnsi="Calibri" w:cs="Times New Roman"/>
          <w:lang w:bidi="en-US"/>
        </w:rPr>
      </w:pPr>
      <w:r w:rsidRPr="00CF19A1">
        <w:rPr>
          <w:rFonts w:ascii="Calibri" w:eastAsia="Calibri" w:hAnsi="Calibri" w:cs="Times New Roman"/>
          <w:bCs/>
          <w:i/>
          <w:iCs/>
          <w:u w:val="single"/>
          <w:lang w:bidi="en-US"/>
        </w:rPr>
        <w:t>Project duration: 3.5 months</w:t>
      </w:r>
    </w:p>
    <w:p w14:paraId="4120EAEB"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b/>
          <w:bCs/>
          <w:lang w:bidi="en-US"/>
        </w:rPr>
        <w:t xml:space="preserve"> Assumptions made:</w:t>
      </w:r>
      <w:r w:rsidRPr="00CF19A1">
        <w:rPr>
          <w:rFonts w:ascii="Calibri" w:eastAsia="Calibri" w:hAnsi="Calibri" w:cs="Times New Roman"/>
          <w:lang w:bidi="en-US"/>
        </w:rPr>
        <w:br/>
        <w:t>No major assumptions beyond what is stated in the SRS.</w:t>
      </w:r>
    </w:p>
    <w:p w14:paraId="26E10E6B" w14:textId="77777777" w:rsidR="00CF19A1" w:rsidRPr="00CF19A1" w:rsidRDefault="00CF19A1" w:rsidP="0096763C">
      <w:pPr>
        <w:numPr>
          <w:ilvl w:val="0"/>
          <w:numId w:val="17"/>
        </w:numPr>
        <w:spacing w:after="0"/>
        <w:rPr>
          <w:rFonts w:ascii="Calibri" w:eastAsia="Calibri" w:hAnsi="Calibri" w:cs="Times New Roman"/>
          <w:lang w:bidi="en-US"/>
        </w:rPr>
      </w:pPr>
      <w:r w:rsidRPr="00CF19A1">
        <w:rPr>
          <w:rFonts w:ascii="Calibri" w:eastAsia="Calibri" w:hAnsi="Calibri" w:cs="Times New Roman"/>
          <w:b/>
          <w:lang w:bidi="en-US"/>
        </w:rPr>
        <w:t>Detailed Effort and Schedule</w:t>
      </w:r>
      <w:r w:rsidRPr="00CF19A1">
        <w:rPr>
          <w:rFonts w:ascii="Calibri" w:eastAsia="Calibri" w:hAnsi="Calibri" w:cs="Times New Roman"/>
          <w:b/>
          <w:lang w:bidi="en-US"/>
        </w:rPr>
        <w:br/>
      </w:r>
      <w:r w:rsidRPr="00CF19A1">
        <w:rPr>
          <w:rFonts w:ascii="Calibri" w:eastAsia="Calibri" w:hAnsi="Calibri" w:cs="Times New Roman"/>
          <w:lang w:bidi="en-US"/>
        </w:rPr>
        <w:t>The phase wise estimates were obtained earlier and given in the book. To summarize the total effort is 53 person-days. Of this the distribution is design: 0.4 (9 days), detailed design: 0.6 (13 days), coding: 1.0 (22 days), and integration: 0.4 (9 days).</w:t>
      </w:r>
      <w:r w:rsidRPr="00CF19A1">
        <w:rPr>
          <w:rFonts w:ascii="Calibri" w:eastAsia="Calibri" w:hAnsi="Calibri" w:cs="Times New Roman"/>
          <w:lang w:bidi="en-US"/>
        </w:rPr>
        <w:br/>
        <w:t>As the project staff (students) are spending on the project about 1/4th to 1/3 rd of their total time, the durations of the tasks have to be suitably fixed. The overall schedule for the project is given below.</w:t>
      </w: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3"/>
        <w:gridCol w:w="2499"/>
        <w:gridCol w:w="1220"/>
        <w:gridCol w:w="1383"/>
        <w:gridCol w:w="1353"/>
        <w:gridCol w:w="981"/>
        <w:gridCol w:w="981"/>
      </w:tblGrid>
      <w:tr w:rsidR="00CF19A1" w:rsidRPr="00CF19A1" w14:paraId="71D07092" w14:textId="77777777" w:rsidTr="00453820">
        <w:trPr>
          <w:trHeight w:val="1056"/>
        </w:trPr>
        <w:tc>
          <w:tcPr>
            <w:tcW w:w="493" w:type="dxa"/>
          </w:tcPr>
          <w:p w14:paraId="22F2D891" w14:textId="77777777" w:rsidR="00CF19A1" w:rsidRPr="00CF19A1" w:rsidRDefault="00CF19A1" w:rsidP="00CF19A1">
            <w:pPr>
              <w:widowControl w:val="0"/>
              <w:autoSpaceDE w:val="0"/>
              <w:autoSpaceDN w:val="0"/>
              <w:spacing w:after="0" w:line="480" w:lineRule="auto"/>
              <w:ind w:left="219"/>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w w:val="102"/>
                <w:sz w:val="24"/>
                <w:szCs w:val="24"/>
                <w:lang w:bidi="en-US"/>
              </w:rPr>
              <w:t>#</w:t>
            </w:r>
          </w:p>
        </w:tc>
        <w:tc>
          <w:tcPr>
            <w:tcW w:w="2499" w:type="dxa"/>
          </w:tcPr>
          <w:p w14:paraId="596B0745" w14:textId="77777777" w:rsidR="00CF19A1" w:rsidRPr="00CF19A1" w:rsidRDefault="00CF19A1" w:rsidP="00CF19A1">
            <w:pPr>
              <w:widowControl w:val="0"/>
              <w:autoSpaceDE w:val="0"/>
              <w:autoSpaceDN w:val="0"/>
              <w:spacing w:after="0" w:line="480" w:lineRule="auto"/>
              <w:ind w:left="1010" w:right="966"/>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Task</w:t>
            </w:r>
          </w:p>
        </w:tc>
        <w:tc>
          <w:tcPr>
            <w:tcW w:w="1220" w:type="dxa"/>
          </w:tcPr>
          <w:p w14:paraId="7A02BEAD" w14:textId="77777777" w:rsidR="00CF19A1" w:rsidRPr="00CF19A1" w:rsidRDefault="00CF19A1" w:rsidP="00CF19A1">
            <w:pPr>
              <w:widowControl w:val="0"/>
              <w:autoSpaceDE w:val="0"/>
              <w:autoSpaceDN w:val="0"/>
              <w:spacing w:after="0" w:line="480" w:lineRule="auto"/>
              <w:ind w:left="127" w:right="80"/>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Estimated Effort (person -</w:t>
            </w:r>
          </w:p>
          <w:p w14:paraId="5659E02B" w14:textId="77777777" w:rsidR="00CF19A1" w:rsidRPr="00CF19A1" w:rsidRDefault="00CF19A1" w:rsidP="00CF19A1">
            <w:pPr>
              <w:widowControl w:val="0"/>
              <w:autoSpaceDE w:val="0"/>
              <w:autoSpaceDN w:val="0"/>
              <w:spacing w:after="0" w:line="480" w:lineRule="auto"/>
              <w:ind w:left="124" w:right="80"/>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days)</w:t>
            </w:r>
          </w:p>
        </w:tc>
        <w:tc>
          <w:tcPr>
            <w:tcW w:w="1383" w:type="dxa"/>
          </w:tcPr>
          <w:p w14:paraId="50F9AC0F" w14:textId="77777777" w:rsidR="00CF19A1" w:rsidRPr="00CF19A1" w:rsidRDefault="00CF19A1" w:rsidP="00CF19A1">
            <w:pPr>
              <w:widowControl w:val="0"/>
              <w:autoSpaceDE w:val="0"/>
              <w:autoSpaceDN w:val="0"/>
              <w:spacing w:after="0" w:line="480" w:lineRule="auto"/>
              <w:ind w:left="181" w:right="149"/>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Start Date (dd/mm/ yyyy)</w:t>
            </w:r>
          </w:p>
        </w:tc>
        <w:tc>
          <w:tcPr>
            <w:tcW w:w="1353" w:type="dxa"/>
          </w:tcPr>
          <w:p w14:paraId="154A9E82" w14:textId="77777777" w:rsidR="00CF19A1" w:rsidRPr="00CF19A1" w:rsidRDefault="00CF19A1" w:rsidP="00CF19A1">
            <w:pPr>
              <w:widowControl w:val="0"/>
              <w:autoSpaceDE w:val="0"/>
              <w:autoSpaceDN w:val="0"/>
              <w:spacing w:after="0" w:line="480" w:lineRule="auto"/>
              <w:ind w:left="232" w:right="230"/>
              <w:jc w:val="center"/>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End date (dd/mm/ yyyy)</w:t>
            </w:r>
          </w:p>
        </w:tc>
        <w:tc>
          <w:tcPr>
            <w:tcW w:w="981" w:type="dxa"/>
          </w:tcPr>
          <w:p w14:paraId="6AAF99A5" w14:textId="77777777" w:rsidR="00CF19A1" w:rsidRPr="00CF19A1" w:rsidRDefault="00CF19A1" w:rsidP="00CF19A1">
            <w:pPr>
              <w:widowControl w:val="0"/>
              <w:autoSpaceDE w:val="0"/>
              <w:autoSpaceDN w:val="0"/>
              <w:spacing w:after="0" w:line="480" w:lineRule="auto"/>
              <w:ind w:left="142"/>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Person</w:t>
            </w:r>
          </w:p>
        </w:tc>
        <w:tc>
          <w:tcPr>
            <w:tcW w:w="981" w:type="dxa"/>
          </w:tcPr>
          <w:p w14:paraId="6DA64686" w14:textId="77777777" w:rsidR="00CF19A1" w:rsidRPr="00CF19A1" w:rsidRDefault="00CF19A1" w:rsidP="00CF19A1">
            <w:pPr>
              <w:widowControl w:val="0"/>
              <w:autoSpaceDE w:val="0"/>
              <w:autoSpaceDN w:val="0"/>
              <w:spacing w:after="0" w:line="480" w:lineRule="auto"/>
              <w:ind w:left="187" w:right="125" w:hanging="45"/>
              <w:jc w:val="both"/>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Actual Effort (man-</w:t>
            </w:r>
          </w:p>
          <w:p w14:paraId="1EEC7EFD" w14:textId="77777777" w:rsidR="00CF19A1" w:rsidRPr="00CF19A1" w:rsidRDefault="00CF19A1" w:rsidP="00CF19A1">
            <w:pPr>
              <w:widowControl w:val="0"/>
              <w:autoSpaceDE w:val="0"/>
              <w:autoSpaceDN w:val="0"/>
              <w:spacing w:after="0" w:line="480" w:lineRule="auto"/>
              <w:ind w:left="277"/>
              <w:rPr>
                <w:rFonts w:ascii="Times New Roman" w:eastAsia="Book Antiqua" w:hAnsi="Times New Roman" w:cs="Times New Roman"/>
                <w:b/>
                <w:sz w:val="24"/>
                <w:szCs w:val="24"/>
                <w:lang w:bidi="en-US"/>
              </w:rPr>
            </w:pPr>
            <w:r w:rsidRPr="00CF19A1">
              <w:rPr>
                <w:rFonts w:ascii="Times New Roman" w:eastAsia="Book Antiqua" w:hAnsi="Times New Roman" w:cs="Times New Roman"/>
                <w:b/>
                <w:sz w:val="24"/>
                <w:szCs w:val="24"/>
                <w:lang w:bidi="en-US"/>
              </w:rPr>
              <w:t>hrs)</w:t>
            </w:r>
          </w:p>
        </w:tc>
      </w:tr>
      <w:tr w:rsidR="00CF19A1" w:rsidRPr="00CF19A1" w14:paraId="23A8F927" w14:textId="77777777" w:rsidTr="00453820">
        <w:trPr>
          <w:trHeight w:val="271"/>
        </w:trPr>
        <w:tc>
          <w:tcPr>
            <w:tcW w:w="493" w:type="dxa"/>
          </w:tcPr>
          <w:p w14:paraId="647B87E0"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1</w:t>
            </w:r>
          </w:p>
        </w:tc>
        <w:tc>
          <w:tcPr>
            <w:tcW w:w="2499" w:type="dxa"/>
          </w:tcPr>
          <w:p w14:paraId="72187982"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System design</w:t>
            </w:r>
          </w:p>
        </w:tc>
        <w:tc>
          <w:tcPr>
            <w:tcW w:w="1220" w:type="dxa"/>
          </w:tcPr>
          <w:p w14:paraId="2FFA67F7" w14:textId="77777777" w:rsidR="00CF19A1" w:rsidRPr="00CF19A1" w:rsidRDefault="00CF19A1" w:rsidP="00CF19A1">
            <w:pPr>
              <w:widowControl w:val="0"/>
              <w:autoSpaceDE w:val="0"/>
              <w:autoSpaceDN w:val="0"/>
              <w:spacing w:after="0" w:line="480" w:lineRule="auto"/>
              <w:ind w:left="52"/>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9</w:t>
            </w:r>
          </w:p>
        </w:tc>
        <w:tc>
          <w:tcPr>
            <w:tcW w:w="1383" w:type="dxa"/>
          </w:tcPr>
          <w:p w14:paraId="34732C66"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Jan 18</w:t>
            </w:r>
          </w:p>
        </w:tc>
        <w:tc>
          <w:tcPr>
            <w:tcW w:w="1353" w:type="dxa"/>
          </w:tcPr>
          <w:p w14:paraId="417B0B56"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Feb 1</w:t>
            </w:r>
          </w:p>
        </w:tc>
        <w:tc>
          <w:tcPr>
            <w:tcW w:w="981" w:type="dxa"/>
          </w:tcPr>
          <w:p w14:paraId="286ECA9E"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 B</w:t>
            </w:r>
          </w:p>
        </w:tc>
        <w:tc>
          <w:tcPr>
            <w:tcW w:w="981" w:type="dxa"/>
          </w:tcPr>
          <w:p w14:paraId="3D5FEA36"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72F7D1A3" w14:textId="77777777" w:rsidTr="00453820">
        <w:trPr>
          <w:trHeight w:val="271"/>
        </w:trPr>
        <w:tc>
          <w:tcPr>
            <w:tcW w:w="493" w:type="dxa"/>
          </w:tcPr>
          <w:p w14:paraId="246B1759"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2</w:t>
            </w:r>
          </w:p>
        </w:tc>
        <w:tc>
          <w:tcPr>
            <w:tcW w:w="2499" w:type="dxa"/>
          </w:tcPr>
          <w:p w14:paraId="3B6B846E"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Detailed design</w:t>
            </w:r>
          </w:p>
        </w:tc>
        <w:tc>
          <w:tcPr>
            <w:tcW w:w="1220" w:type="dxa"/>
          </w:tcPr>
          <w:p w14:paraId="26C4344C" w14:textId="77777777" w:rsidR="00CF19A1" w:rsidRPr="00CF19A1" w:rsidRDefault="00CF19A1" w:rsidP="00CF19A1">
            <w:pPr>
              <w:widowControl w:val="0"/>
              <w:autoSpaceDE w:val="0"/>
              <w:autoSpaceDN w:val="0"/>
              <w:spacing w:after="0" w:line="480" w:lineRule="auto"/>
              <w:ind w:left="127" w:right="67"/>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13</w:t>
            </w:r>
          </w:p>
        </w:tc>
        <w:tc>
          <w:tcPr>
            <w:tcW w:w="1383" w:type="dxa"/>
          </w:tcPr>
          <w:p w14:paraId="50171443"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Feb 1</w:t>
            </w:r>
          </w:p>
        </w:tc>
        <w:tc>
          <w:tcPr>
            <w:tcW w:w="1353" w:type="dxa"/>
          </w:tcPr>
          <w:p w14:paraId="20712136"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Feb 28</w:t>
            </w:r>
          </w:p>
        </w:tc>
        <w:tc>
          <w:tcPr>
            <w:tcW w:w="981" w:type="dxa"/>
          </w:tcPr>
          <w:p w14:paraId="2F13EA69"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 B, C</w:t>
            </w:r>
          </w:p>
        </w:tc>
        <w:tc>
          <w:tcPr>
            <w:tcW w:w="981" w:type="dxa"/>
          </w:tcPr>
          <w:p w14:paraId="2A149729"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bl>
    <w:tbl>
      <w:tblPr>
        <w:tblpPr w:leftFromText="180" w:rightFromText="180" w:vertAnchor="text" w:horzAnchor="margin" w:tblpY="1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2"/>
        <w:gridCol w:w="2537"/>
        <w:gridCol w:w="1238"/>
        <w:gridCol w:w="1404"/>
        <w:gridCol w:w="1374"/>
        <w:gridCol w:w="996"/>
        <w:gridCol w:w="966"/>
      </w:tblGrid>
      <w:tr w:rsidR="00CF19A1" w:rsidRPr="00CF19A1" w14:paraId="00F5E1CE" w14:textId="77777777" w:rsidTr="00453820">
        <w:tc>
          <w:tcPr>
            <w:tcW w:w="392" w:type="dxa"/>
          </w:tcPr>
          <w:p w14:paraId="283260F0"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3</w:t>
            </w:r>
          </w:p>
        </w:tc>
        <w:tc>
          <w:tcPr>
            <w:tcW w:w="2537" w:type="dxa"/>
          </w:tcPr>
          <w:p w14:paraId="2FBDA171"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Coding Input module</w:t>
            </w:r>
          </w:p>
        </w:tc>
        <w:tc>
          <w:tcPr>
            <w:tcW w:w="1238" w:type="dxa"/>
          </w:tcPr>
          <w:p w14:paraId="18E7461E"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8</w:t>
            </w:r>
          </w:p>
        </w:tc>
        <w:tc>
          <w:tcPr>
            <w:tcW w:w="1404" w:type="dxa"/>
          </w:tcPr>
          <w:p w14:paraId="7B79AD1C"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1</w:t>
            </w:r>
          </w:p>
        </w:tc>
        <w:tc>
          <w:tcPr>
            <w:tcW w:w="1374" w:type="dxa"/>
          </w:tcPr>
          <w:p w14:paraId="05F2FE91"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31</w:t>
            </w:r>
          </w:p>
        </w:tc>
        <w:tc>
          <w:tcPr>
            <w:tcW w:w="996" w:type="dxa"/>
          </w:tcPr>
          <w:p w14:paraId="561CA9A9"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A</w:t>
            </w:r>
          </w:p>
        </w:tc>
        <w:tc>
          <w:tcPr>
            <w:tcW w:w="966" w:type="dxa"/>
          </w:tcPr>
          <w:p w14:paraId="24A59FF3"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2B680979" w14:textId="77777777" w:rsidTr="00453820">
        <w:tc>
          <w:tcPr>
            <w:tcW w:w="392" w:type="dxa"/>
          </w:tcPr>
          <w:p w14:paraId="73E45BF9"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lastRenderedPageBreak/>
              <w:t>4</w:t>
            </w:r>
          </w:p>
        </w:tc>
        <w:tc>
          <w:tcPr>
            <w:tcW w:w="2537" w:type="dxa"/>
          </w:tcPr>
          <w:p w14:paraId="1AA94BE2"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Coding Sched module</w:t>
            </w:r>
          </w:p>
        </w:tc>
        <w:tc>
          <w:tcPr>
            <w:tcW w:w="1238" w:type="dxa"/>
          </w:tcPr>
          <w:p w14:paraId="6BD0D5D2"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8</w:t>
            </w:r>
          </w:p>
        </w:tc>
        <w:tc>
          <w:tcPr>
            <w:tcW w:w="1404" w:type="dxa"/>
          </w:tcPr>
          <w:p w14:paraId="45A7C662"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1</w:t>
            </w:r>
          </w:p>
        </w:tc>
        <w:tc>
          <w:tcPr>
            <w:tcW w:w="1374" w:type="dxa"/>
          </w:tcPr>
          <w:p w14:paraId="5072896C"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31</w:t>
            </w:r>
          </w:p>
        </w:tc>
        <w:tc>
          <w:tcPr>
            <w:tcW w:w="996" w:type="dxa"/>
          </w:tcPr>
          <w:p w14:paraId="550EDCAF"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B</w:t>
            </w:r>
          </w:p>
        </w:tc>
        <w:tc>
          <w:tcPr>
            <w:tcW w:w="966" w:type="dxa"/>
          </w:tcPr>
          <w:p w14:paraId="3635075B"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07FD0FB9" w14:textId="77777777" w:rsidTr="00453820">
        <w:tc>
          <w:tcPr>
            <w:tcW w:w="392" w:type="dxa"/>
          </w:tcPr>
          <w:p w14:paraId="51403183"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5</w:t>
            </w:r>
          </w:p>
        </w:tc>
        <w:tc>
          <w:tcPr>
            <w:tcW w:w="2537" w:type="dxa"/>
          </w:tcPr>
          <w:p w14:paraId="26B83E2A"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Coding Output module</w:t>
            </w:r>
          </w:p>
        </w:tc>
        <w:tc>
          <w:tcPr>
            <w:tcW w:w="1238" w:type="dxa"/>
          </w:tcPr>
          <w:p w14:paraId="0535A75B"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6</w:t>
            </w:r>
          </w:p>
        </w:tc>
        <w:tc>
          <w:tcPr>
            <w:tcW w:w="1404" w:type="dxa"/>
          </w:tcPr>
          <w:p w14:paraId="7661F638"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1</w:t>
            </w:r>
          </w:p>
        </w:tc>
        <w:tc>
          <w:tcPr>
            <w:tcW w:w="1374" w:type="dxa"/>
          </w:tcPr>
          <w:p w14:paraId="272FA9F9"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31</w:t>
            </w:r>
          </w:p>
        </w:tc>
        <w:tc>
          <w:tcPr>
            <w:tcW w:w="996" w:type="dxa"/>
          </w:tcPr>
          <w:p w14:paraId="6A987106"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C</w:t>
            </w:r>
          </w:p>
        </w:tc>
        <w:tc>
          <w:tcPr>
            <w:tcW w:w="966" w:type="dxa"/>
          </w:tcPr>
          <w:p w14:paraId="7534DC87"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42FB0BDB" w14:textId="77777777" w:rsidTr="00453820">
        <w:tc>
          <w:tcPr>
            <w:tcW w:w="392" w:type="dxa"/>
          </w:tcPr>
          <w:p w14:paraId="1250D63F"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6</w:t>
            </w:r>
          </w:p>
        </w:tc>
        <w:tc>
          <w:tcPr>
            <w:tcW w:w="2537" w:type="dxa"/>
          </w:tcPr>
          <w:p w14:paraId="4237DE8B"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Test planning</w:t>
            </w:r>
          </w:p>
        </w:tc>
        <w:tc>
          <w:tcPr>
            <w:tcW w:w="1238" w:type="dxa"/>
          </w:tcPr>
          <w:p w14:paraId="7461420D"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3</w:t>
            </w:r>
          </w:p>
        </w:tc>
        <w:tc>
          <w:tcPr>
            <w:tcW w:w="1404" w:type="dxa"/>
          </w:tcPr>
          <w:p w14:paraId="522FD878"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15</w:t>
            </w:r>
          </w:p>
        </w:tc>
        <w:tc>
          <w:tcPr>
            <w:tcW w:w="1374" w:type="dxa"/>
          </w:tcPr>
          <w:p w14:paraId="1090553B"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Mar 31</w:t>
            </w:r>
          </w:p>
        </w:tc>
        <w:tc>
          <w:tcPr>
            <w:tcW w:w="996" w:type="dxa"/>
          </w:tcPr>
          <w:p w14:paraId="0C225F8D"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 B</w:t>
            </w:r>
          </w:p>
        </w:tc>
        <w:tc>
          <w:tcPr>
            <w:tcW w:w="966" w:type="dxa"/>
          </w:tcPr>
          <w:p w14:paraId="1DB850A8"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606F5A63" w14:textId="77777777" w:rsidTr="00453820">
        <w:tc>
          <w:tcPr>
            <w:tcW w:w="392" w:type="dxa"/>
          </w:tcPr>
          <w:p w14:paraId="3402ADB2"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7</w:t>
            </w:r>
          </w:p>
        </w:tc>
        <w:tc>
          <w:tcPr>
            <w:tcW w:w="2537" w:type="dxa"/>
          </w:tcPr>
          <w:p w14:paraId="65CE5709"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Testing and integration</w:t>
            </w:r>
          </w:p>
        </w:tc>
        <w:tc>
          <w:tcPr>
            <w:tcW w:w="1238" w:type="dxa"/>
          </w:tcPr>
          <w:p w14:paraId="37EDD826"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5</w:t>
            </w:r>
          </w:p>
        </w:tc>
        <w:tc>
          <w:tcPr>
            <w:tcW w:w="1404" w:type="dxa"/>
          </w:tcPr>
          <w:p w14:paraId="3A8A0884"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Apr 1</w:t>
            </w:r>
          </w:p>
        </w:tc>
        <w:tc>
          <w:tcPr>
            <w:tcW w:w="1374" w:type="dxa"/>
          </w:tcPr>
          <w:p w14:paraId="5C757A35"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Apr 15</w:t>
            </w:r>
          </w:p>
        </w:tc>
        <w:tc>
          <w:tcPr>
            <w:tcW w:w="996" w:type="dxa"/>
          </w:tcPr>
          <w:p w14:paraId="21DE1D52"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 B</w:t>
            </w:r>
          </w:p>
        </w:tc>
        <w:tc>
          <w:tcPr>
            <w:tcW w:w="966" w:type="dxa"/>
          </w:tcPr>
          <w:p w14:paraId="61179300"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7A3ACC83" w14:textId="77777777" w:rsidTr="00453820">
        <w:tc>
          <w:tcPr>
            <w:tcW w:w="392" w:type="dxa"/>
          </w:tcPr>
          <w:p w14:paraId="2AEB7DAE"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8</w:t>
            </w:r>
          </w:p>
        </w:tc>
        <w:tc>
          <w:tcPr>
            <w:tcW w:w="2537" w:type="dxa"/>
          </w:tcPr>
          <w:p w14:paraId="27413D66"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Rework and final</w:t>
            </w:r>
          </w:p>
        </w:tc>
        <w:tc>
          <w:tcPr>
            <w:tcW w:w="1238" w:type="dxa"/>
          </w:tcPr>
          <w:p w14:paraId="0CDD4CF2" w14:textId="77777777" w:rsidR="00CF19A1" w:rsidRPr="00CF19A1" w:rsidRDefault="00CF19A1" w:rsidP="00CF19A1">
            <w:pPr>
              <w:widowControl w:val="0"/>
              <w:autoSpaceDE w:val="0"/>
              <w:autoSpaceDN w:val="0"/>
              <w:spacing w:after="0" w:line="480" w:lineRule="auto"/>
              <w:ind w:right="524"/>
              <w:jc w:val="right"/>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3</w:t>
            </w:r>
          </w:p>
        </w:tc>
        <w:tc>
          <w:tcPr>
            <w:tcW w:w="1404" w:type="dxa"/>
          </w:tcPr>
          <w:p w14:paraId="20DDA00E" w14:textId="77777777" w:rsidR="00CF19A1" w:rsidRPr="00CF19A1" w:rsidRDefault="00CF19A1" w:rsidP="00CF19A1">
            <w:pPr>
              <w:widowControl w:val="0"/>
              <w:autoSpaceDE w:val="0"/>
              <w:autoSpaceDN w:val="0"/>
              <w:spacing w:after="0" w:line="480" w:lineRule="auto"/>
              <w:ind w:left="127"/>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Apr 15</w:t>
            </w:r>
          </w:p>
        </w:tc>
        <w:tc>
          <w:tcPr>
            <w:tcW w:w="1374" w:type="dxa"/>
          </w:tcPr>
          <w:p w14:paraId="7151FF24"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Apr 25</w:t>
            </w:r>
          </w:p>
        </w:tc>
        <w:tc>
          <w:tcPr>
            <w:tcW w:w="996" w:type="dxa"/>
          </w:tcPr>
          <w:p w14:paraId="71B601E9" w14:textId="77777777" w:rsidR="00CF19A1" w:rsidRPr="00CF19A1" w:rsidRDefault="00CF19A1" w:rsidP="00CF19A1">
            <w:pPr>
              <w:widowControl w:val="0"/>
              <w:autoSpaceDE w:val="0"/>
              <w:autoSpaceDN w:val="0"/>
              <w:spacing w:after="0" w:line="480" w:lineRule="auto"/>
              <w:ind w:left="112"/>
              <w:rPr>
                <w:rFonts w:ascii="Times New Roman" w:eastAsia="Book Antiqua" w:hAnsi="Times New Roman" w:cs="Times New Roman"/>
                <w:sz w:val="24"/>
                <w:szCs w:val="24"/>
                <w:lang w:bidi="en-US"/>
              </w:rPr>
            </w:pPr>
            <w:r w:rsidRPr="00CF19A1">
              <w:rPr>
                <w:rFonts w:ascii="Times New Roman" w:eastAsia="Book Antiqua" w:hAnsi="Times New Roman" w:cs="Times New Roman"/>
                <w:sz w:val="24"/>
                <w:szCs w:val="24"/>
                <w:lang w:bidi="en-US"/>
              </w:rPr>
              <w:t>A, B, C</w:t>
            </w:r>
          </w:p>
        </w:tc>
        <w:tc>
          <w:tcPr>
            <w:tcW w:w="966" w:type="dxa"/>
          </w:tcPr>
          <w:p w14:paraId="6E742EF8"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r w:rsidR="00CF19A1" w:rsidRPr="00CF19A1" w14:paraId="4F1566D2" w14:textId="77777777" w:rsidTr="00453820">
        <w:tc>
          <w:tcPr>
            <w:tcW w:w="392" w:type="dxa"/>
          </w:tcPr>
          <w:p w14:paraId="3CC4B780" w14:textId="77777777" w:rsidR="00CF19A1" w:rsidRPr="00CF19A1" w:rsidRDefault="00CF19A1" w:rsidP="00CF19A1">
            <w:pPr>
              <w:widowControl w:val="0"/>
              <w:autoSpaceDE w:val="0"/>
              <w:autoSpaceDN w:val="0"/>
              <w:spacing w:after="0" w:line="480" w:lineRule="auto"/>
              <w:ind w:right="35"/>
              <w:jc w:val="center"/>
              <w:rPr>
                <w:rFonts w:ascii="Times New Roman" w:eastAsia="Book Antiqua" w:hAnsi="Times New Roman" w:cs="Times New Roman"/>
                <w:sz w:val="24"/>
                <w:szCs w:val="24"/>
                <w:lang w:bidi="en-US"/>
              </w:rPr>
            </w:pPr>
            <w:r w:rsidRPr="00CF19A1">
              <w:rPr>
                <w:rFonts w:ascii="Times New Roman" w:eastAsia="Book Antiqua" w:hAnsi="Times New Roman" w:cs="Times New Roman"/>
                <w:w w:val="102"/>
                <w:sz w:val="24"/>
                <w:szCs w:val="24"/>
                <w:lang w:bidi="en-US"/>
              </w:rPr>
              <w:t>9</w:t>
            </w:r>
          </w:p>
        </w:tc>
        <w:tc>
          <w:tcPr>
            <w:tcW w:w="2537" w:type="dxa"/>
          </w:tcPr>
          <w:p w14:paraId="61C0715B"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c>
          <w:tcPr>
            <w:tcW w:w="1238" w:type="dxa"/>
          </w:tcPr>
          <w:p w14:paraId="2EC99151"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c>
          <w:tcPr>
            <w:tcW w:w="1404" w:type="dxa"/>
          </w:tcPr>
          <w:p w14:paraId="05D8A16D"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c>
          <w:tcPr>
            <w:tcW w:w="1374" w:type="dxa"/>
          </w:tcPr>
          <w:p w14:paraId="62B593A2"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c>
          <w:tcPr>
            <w:tcW w:w="996" w:type="dxa"/>
          </w:tcPr>
          <w:p w14:paraId="6AEDA12A"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c>
          <w:tcPr>
            <w:tcW w:w="966" w:type="dxa"/>
          </w:tcPr>
          <w:p w14:paraId="394CB701" w14:textId="77777777" w:rsidR="00CF19A1" w:rsidRPr="00CF19A1" w:rsidRDefault="00CF19A1" w:rsidP="00CF19A1">
            <w:pPr>
              <w:widowControl w:val="0"/>
              <w:autoSpaceDE w:val="0"/>
              <w:autoSpaceDN w:val="0"/>
              <w:spacing w:after="0" w:line="480" w:lineRule="auto"/>
              <w:rPr>
                <w:rFonts w:ascii="Times New Roman" w:eastAsia="Book Antiqua" w:hAnsi="Times New Roman" w:cs="Times New Roman"/>
                <w:sz w:val="24"/>
                <w:szCs w:val="24"/>
                <w:lang w:bidi="en-US"/>
              </w:rPr>
            </w:pPr>
          </w:p>
        </w:tc>
      </w:tr>
    </w:tbl>
    <w:p w14:paraId="03166EBE" w14:textId="77777777" w:rsidR="00CF19A1" w:rsidRPr="00CF19A1" w:rsidRDefault="00CF19A1" w:rsidP="00CF19A1">
      <w:pPr>
        <w:spacing w:after="0"/>
        <w:ind w:left="-432"/>
        <w:rPr>
          <w:rFonts w:ascii="Calibri" w:eastAsia="Calibri" w:hAnsi="Calibri" w:cs="Times New Roman"/>
          <w:lang w:bidi="en-US"/>
        </w:rPr>
      </w:pPr>
    </w:p>
    <w:p w14:paraId="0EA32A72" w14:textId="77777777" w:rsidR="00CF19A1" w:rsidRPr="00CF19A1" w:rsidRDefault="00CF19A1" w:rsidP="00CF19A1">
      <w:pPr>
        <w:spacing w:after="0"/>
        <w:rPr>
          <w:rFonts w:ascii="Calibri" w:eastAsia="Calibri" w:hAnsi="Calibri" w:cs="Times New Roman"/>
          <w:b/>
          <w:lang w:bidi="en-US"/>
        </w:rPr>
      </w:pPr>
      <w:r w:rsidRPr="00CF19A1">
        <w:rPr>
          <w:rFonts w:ascii="Calibri" w:eastAsia="Calibri" w:hAnsi="Calibri" w:cs="Times New Roman"/>
          <w:lang w:bidi="en-US"/>
        </w:rPr>
        <w:t xml:space="preserve">The total estimated effort in person-days is: </w:t>
      </w:r>
      <w:r w:rsidRPr="00CF19A1">
        <w:rPr>
          <w:rFonts w:ascii="Calibri" w:eastAsia="Calibri" w:hAnsi="Calibri" w:cs="Times New Roman"/>
          <w:b/>
          <w:lang w:bidi="en-US"/>
        </w:rPr>
        <w:t>53</w:t>
      </w:r>
    </w:p>
    <w:p w14:paraId="24A00C78" w14:textId="77777777" w:rsidR="00CF19A1" w:rsidRPr="00CF19A1" w:rsidRDefault="00CF19A1" w:rsidP="0096763C">
      <w:pPr>
        <w:numPr>
          <w:ilvl w:val="0"/>
          <w:numId w:val="17"/>
        </w:numPr>
        <w:spacing w:after="0"/>
        <w:rPr>
          <w:rFonts w:ascii="Calibri" w:eastAsia="Calibri" w:hAnsi="Calibri" w:cs="Times New Roman"/>
          <w:lang w:bidi="en-US"/>
        </w:rPr>
      </w:pPr>
      <w:r w:rsidRPr="00CF19A1">
        <w:rPr>
          <w:rFonts w:ascii="Calibri" w:eastAsia="Calibri" w:hAnsi="Calibri" w:cs="Times New Roman"/>
          <w:b/>
          <w:bCs/>
          <w:lang w:bidi="en-US"/>
        </w:rPr>
        <w:t>Team Organization</w:t>
      </w:r>
      <w:r w:rsidRPr="00CF19A1">
        <w:rPr>
          <w:rFonts w:ascii="Calibri" w:eastAsia="Calibri" w:hAnsi="Calibri" w:cs="Times New Roman"/>
          <w:b/>
          <w:bCs/>
          <w:lang w:bidi="en-US"/>
        </w:rPr>
        <w:br/>
      </w:r>
      <w:r w:rsidRPr="00CF19A1">
        <w:rPr>
          <w:rFonts w:ascii="Calibri" w:eastAsia="Calibri" w:hAnsi="Calibri" w:cs="Times New Roman"/>
          <w:lang w:bidi="en-US"/>
        </w:rPr>
        <w:t>We will have a small team of three persons A, B, and C. We use a flat team structure of peers, with one person having an additional role of project manager. As C has less time available for the project, work assigned to him is less.</w:t>
      </w:r>
      <w:r w:rsidRPr="00CF19A1">
        <w:rPr>
          <w:rFonts w:ascii="Calibri" w:eastAsia="Calibri" w:hAnsi="Calibri" w:cs="Times New Roman"/>
          <w:lang w:bidi="en-US"/>
        </w:rPr>
        <w:br/>
        <w:t>The assignment of tasks to them will be maintained in the detailed schedule, a high-level view of which is given above.</w:t>
      </w:r>
    </w:p>
    <w:p w14:paraId="2B0B12CA" w14:textId="77777777" w:rsidR="00CF19A1" w:rsidRPr="00CF19A1" w:rsidRDefault="00CF19A1" w:rsidP="00CF19A1">
      <w:pPr>
        <w:spacing w:after="0"/>
        <w:ind w:left="-432"/>
        <w:rPr>
          <w:rFonts w:ascii="Calibri" w:eastAsia="Calibri" w:hAnsi="Calibri" w:cs="Times New Roman"/>
          <w:lang w:bidi="en-US"/>
        </w:rPr>
      </w:pPr>
    </w:p>
    <w:p w14:paraId="62DC95E3" w14:textId="77777777" w:rsidR="00CF19A1" w:rsidRPr="00CF19A1" w:rsidRDefault="00CF19A1" w:rsidP="0096763C">
      <w:pPr>
        <w:numPr>
          <w:ilvl w:val="0"/>
          <w:numId w:val="17"/>
        </w:numPr>
        <w:spacing w:after="0"/>
        <w:rPr>
          <w:rFonts w:ascii="Calibri" w:eastAsia="Calibri" w:hAnsi="Calibri" w:cs="Times New Roman"/>
          <w:b/>
          <w:bCs/>
          <w:lang w:bidi="en-US"/>
        </w:rPr>
      </w:pPr>
      <w:r w:rsidRPr="00CF19A1">
        <w:rPr>
          <w:rFonts w:ascii="Calibri" w:eastAsia="Calibri" w:hAnsi="Calibri" w:cs="Times New Roman"/>
          <w:b/>
          <w:bCs/>
          <w:lang w:bidi="en-US"/>
        </w:rPr>
        <w:t>Hardware and Software resources required</w:t>
      </w:r>
      <w:r w:rsidRPr="00CF19A1">
        <w:rPr>
          <w:rFonts w:ascii="Calibri" w:eastAsia="Calibri" w:hAnsi="Calibri" w:cs="Times New Roman"/>
          <w:b/>
          <w:bCs/>
          <w:lang w:bidi="en-US"/>
        </w:rPr>
        <w:br/>
      </w:r>
      <w:r w:rsidRPr="00CF19A1">
        <w:rPr>
          <w:rFonts w:ascii="Calibri" w:eastAsia="Calibri" w:hAnsi="Calibri" w:cs="Times New Roman"/>
          <w:lang w:bidi="en-US"/>
        </w:rPr>
        <w:t>The only hardware resource required is a workstation with python compiler.</w:t>
      </w:r>
    </w:p>
    <w:p w14:paraId="436F22BF" w14:textId="77777777" w:rsidR="00CF19A1" w:rsidRPr="00CF19A1" w:rsidRDefault="00CF19A1" w:rsidP="00CF19A1">
      <w:pPr>
        <w:spacing w:after="0"/>
        <w:ind w:left="-432"/>
        <w:rPr>
          <w:rFonts w:ascii="Calibri" w:eastAsia="Calibri" w:hAnsi="Calibri" w:cs="Times New Roman"/>
          <w:lang w:bidi="en-US"/>
        </w:rPr>
      </w:pPr>
    </w:p>
    <w:p w14:paraId="1994C7D7" w14:textId="77777777" w:rsidR="00CF19A1" w:rsidRPr="00CF19A1" w:rsidRDefault="00CF19A1" w:rsidP="0096763C">
      <w:pPr>
        <w:numPr>
          <w:ilvl w:val="0"/>
          <w:numId w:val="17"/>
        </w:numPr>
        <w:spacing w:after="0"/>
        <w:rPr>
          <w:rFonts w:ascii="Calibri" w:eastAsia="Calibri" w:hAnsi="Calibri" w:cs="Times New Roman"/>
          <w:b/>
          <w:bCs/>
          <w:lang w:bidi="en-US"/>
        </w:rPr>
      </w:pPr>
      <w:r w:rsidRPr="00CF19A1">
        <w:rPr>
          <w:rFonts w:ascii="Calibri" w:eastAsia="Calibri" w:hAnsi="Calibri" w:cs="Times New Roman"/>
          <w:b/>
          <w:bCs/>
          <w:lang w:bidi="en-US"/>
        </w:rPr>
        <w:t>Quality Plan</w:t>
      </w:r>
      <w:r w:rsidRPr="00CF19A1">
        <w:rPr>
          <w:rFonts w:ascii="Calibri" w:eastAsia="Calibri" w:hAnsi="Calibri" w:cs="Times New Roman"/>
          <w:b/>
          <w:bCs/>
          <w:lang w:bidi="en-US"/>
        </w:rPr>
        <w:br/>
      </w:r>
      <w:r w:rsidRPr="00CF19A1">
        <w:rPr>
          <w:rFonts w:ascii="Calibri" w:eastAsia="Calibri" w:hAnsi="Calibri" w:cs="Times New Roman"/>
          <w:lang w:bidi="en-US"/>
        </w:rPr>
        <w:t>The quality control process for this project will consist of the following:</w:t>
      </w:r>
    </w:p>
    <w:p w14:paraId="7BC33D65"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i/>
          <w:lang w:bidi="en-US"/>
        </w:rPr>
        <w:t>SRS Review</w:t>
      </w:r>
      <w:r w:rsidRPr="00CF19A1">
        <w:rPr>
          <w:rFonts w:ascii="Calibri" w:eastAsia="Calibri" w:hAnsi="Calibri" w:cs="Times New Roman"/>
          <w:lang w:bidi="en-US"/>
        </w:rPr>
        <w:t>: The SRS will be reviewed by a team.</w:t>
      </w:r>
    </w:p>
    <w:p w14:paraId="0C175809"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i/>
          <w:lang w:bidi="en-US"/>
        </w:rPr>
        <w:t xml:space="preserve">Design Review: </w:t>
      </w:r>
      <w:r w:rsidRPr="00CF19A1">
        <w:rPr>
          <w:rFonts w:ascii="Calibri" w:eastAsia="Calibri" w:hAnsi="Calibri" w:cs="Times New Roman"/>
          <w:lang w:bidi="en-US"/>
        </w:rPr>
        <w:t>Design document will be reviewed by the project team.</w:t>
      </w:r>
    </w:p>
    <w:p w14:paraId="76990CFC"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i/>
          <w:lang w:bidi="en-US"/>
        </w:rPr>
        <w:t xml:space="preserve">Unit Testing: </w:t>
      </w:r>
      <w:r w:rsidRPr="00CF19A1">
        <w:rPr>
          <w:rFonts w:ascii="Calibri" w:eastAsia="Calibri" w:hAnsi="Calibri" w:cs="Times New Roman"/>
          <w:lang w:bidi="en-US"/>
        </w:rPr>
        <w:t>Each programmer is responsible for Unit Testing his module.</w:t>
      </w:r>
    </w:p>
    <w:p w14:paraId="689416D5" w14:textId="77777777" w:rsidR="00CF19A1" w:rsidRPr="00CF19A1" w:rsidRDefault="00CF19A1" w:rsidP="0096763C">
      <w:pPr>
        <w:numPr>
          <w:ilvl w:val="2"/>
          <w:numId w:val="17"/>
        </w:numPr>
        <w:spacing w:after="0"/>
        <w:rPr>
          <w:rFonts w:ascii="Calibri" w:eastAsia="Calibri" w:hAnsi="Calibri" w:cs="Times New Roman"/>
          <w:lang w:bidi="en-US"/>
        </w:rPr>
      </w:pPr>
      <w:r w:rsidRPr="00CF19A1">
        <w:rPr>
          <w:rFonts w:ascii="Calibri" w:eastAsia="Calibri" w:hAnsi="Calibri" w:cs="Times New Roman"/>
          <w:i/>
          <w:lang w:bidi="en-US"/>
        </w:rPr>
        <w:t xml:space="preserve">System Testing: </w:t>
      </w:r>
      <w:r w:rsidRPr="00CF19A1">
        <w:rPr>
          <w:rFonts w:ascii="Calibri" w:eastAsia="Calibri" w:hAnsi="Calibri" w:cs="Times New Roman"/>
          <w:lang w:bidi="en-US"/>
        </w:rPr>
        <w:t>Will be done according to the system test plan, which will be reviewed.</w:t>
      </w:r>
    </w:p>
    <w:p w14:paraId="143CC9D1" w14:textId="77777777" w:rsidR="00CF19A1" w:rsidRPr="00CF19A1" w:rsidRDefault="00CF19A1" w:rsidP="0096763C">
      <w:pPr>
        <w:numPr>
          <w:ilvl w:val="0"/>
          <w:numId w:val="17"/>
        </w:numPr>
        <w:spacing w:after="0"/>
        <w:rPr>
          <w:rFonts w:ascii="Calibri" w:eastAsia="Calibri" w:hAnsi="Calibri" w:cs="Times New Roman"/>
          <w:lang w:bidi="en-US"/>
        </w:rPr>
      </w:pPr>
      <w:r w:rsidRPr="00CF19A1">
        <w:rPr>
          <w:rFonts w:ascii="Calibri" w:eastAsia="Calibri" w:hAnsi="Calibri" w:cs="Times New Roman"/>
          <w:b/>
          <w:bCs/>
          <w:lang w:bidi="en-US"/>
        </w:rPr>
        <w:t>Risk Management Plan</w:t>
      </w:r>
      <w:r w:rsidRPr="00CF19A1">
        <w:rPr>
          <w:rFonts w:ascii="Calibri" w:eastAsia="Calibri" w:hAnsi="Calibri" w:cs="Times New Roman"/>
          <w:b/>
          <w:bCs/>
          <w:lang w:bidi="en-US"/>
        </w:rPr>
        <w:br/>
      </w:r>
      <w:r w:rsidRPr="00CF19A1">
        <w:rPr>
          <w:rFonts w:ascii="Calibri" w:eastAsia="Calibri" w:hAnsi="Calibri" w:cs="Times New Roman"/>
          <w:lang w:bidi="en-US"/>
        </w:rPr>
        <w:t>There are no risks with this project that might need any explicit mitigation.</w:t>
      </w:r>
    </w:p>
    <w:p w14:paraId="7B1701A2" w14:textId="77777777" w:rsidR="00CF19A1" w:rsidRPr="00CF19A1" w:rsidRDefault="00CF19A1" w:rsidP="00CF19A1">
      <w:pPr>
        <w:spacing w:after="0"/>
        <w:ind w:left="-432"/>
        <w:rPr>
          <w:rFonts w:ascii="Calibri" w:eastAsia="Calibri" w:hAnsi="Calibri" w:cs="Times New Roman"/>
          <w:lang w:bidi="en-US"/>
        </w:rPr>
      </w:pPr>
    </w:p>
    <w:p w14:paraId="3CA69239" w14:textId="77777777" w:rsidR="00CF19A1" w:rsidRPr="00CF19A1" w:rsidRDefault="00CF19A1" w:rsidP="0096763C">
      <w:pPr>
        <w:numPr>
          <w:ilvl w:val="0"/>
          <w:numId w:val="17"/>
        </w:numPr>
        <w:spacing w:after="0"/>
        <w:rPr>
          <w:rFonts w:ascii="Calibri" w:eastAsia="Calibri" w:hAnsi="Calibri" w:cs="Times New Roman"/>
          <w:lang w:bidi="en-US"/>
        </w:rPr>
      </w:pPr>
      <w:r w:rsidRPr="00CF19A1">
        <w:rPr>
          <w:rFonts w:ascii="Calibri" w:eastAsia="Calibri" w:hAnsi="Calibri" w:cs="Times New Roman"/>
          <w:b/>
          <w:lang w:bidi="en-US"/>
        </w:rPr>
        <w:t>Project Tracking</w:t>
      </w:r>
      <w:r w:rsidRPr="00CF19A1">
        <w:rPr>
          <w:rFonts w:ascii="Calibri" w:eastAsia="Calibri" w:hAnsi="Calibri" w:cs="Times New Roman"/>
          <w:b/>
          <w:lang w:bidi="en-US"/>
        </w:rPr>
        <w:br/>
      </w:r>
      <w:r w:rsidRPr="00CF19A1">
        <w:rPr>
          <w:rFonts w:ascii="Calibri" w:eastAsia="Calibri" w:hAnsi="Calibri" w:cs="Times New Roman"/>
          <w:lang w:bidi="en-US"/>
        </w:rPr>
        <w:t>Three basic methods will be used for monitoring – project logs, weekly meetings, and reviews. As there is no timesheet system, each project member will record his activity in a project notebook and report the hours for each activity in the meetings.</w:t>
      </w:r>
      <w:r w:rsidRPr="00CF19A1">
        <w:rPr>
          <w:rFonts w:ascii="Calibri" w:eastAsia="Calibri" w:hAnsi="Calibri" w:cs="Times New Roman"/>
          <w:lang w:bidi="en-US"/>
        </w:rPr>
        <w:br/>
      </w:r>
      <w:r w:rsidRPr="00CF19A1">
        <w:rPr>
          <w:rFonts w:ascii="Calibri" w:eastAsia="Calibri" w:hAnsi="Calibri" w:cs="Times New Roman"/>
          <w:lang w:bidi="en-US"/>
        </w:rPr>
        <w:br/>
        <w:t>Reviews will be held as per the quality plan.</w:t>
      </w:r>
    </w:p>
    <w:p w14:paraId="5D445D9C" w14:textId="77777777" w:rsidR="00CF19A1" w:rsidRPr="00CF19A1" w:rsidRDefault="00CF19A1" w:rsidP="00CF19A1">
      <w:pPr>
        <w:spacing w:after="0"/>
        <w:ind w:left="-432"/>
        <w:rPr>
          <w:rFonts w:ascii="Calibri" w:eastAsia="Calibri" w:hAnsi="Calibri" w:cs="Times New Roman"/>
        </w:rPr>
      </w:pPr>
    </w:p>
    <w:p w14:paraId="22C81FC3" w14:textId="77777777" w:rsidR="00CF19A1" w:rsidRPr="00CF19A1" w:rsidRDefault="00CF19A1" w:rsidP="00CF19A1">
      <w:pPr>
        <w:spacing w:after="0"/>
        <w:ind w:left="-432"/>
        <w:rPr>
          <w:rFonts w:ascii="Calibri" w:eastAsia="Calibri" w:hAnsi="Calibri" w:cs="Times New Roman"/>
          <w:b/>
          <w:bCs/>
        </w:rPr>
      </w:pPr>
    </w:p>
    <w:p w14:paraId="72773981" w14:textId="77777777" w:rsidR="00CF19A1" w:rsidRPr="00CF19A1" w:rsidRDefault="00CF19A1" w:rsidP="00CF19A1">
      <w:pPr>
        <w:spacing w:after="0"/>
        <w:ind w:left="-432"/>
        <w:rPr>
          <w:rFonts w:ascii="Calibri" w:eastAsia="Calibri" w:hAnsi="Calibri" w:cs="Times New Roman"/>
          <w:b/>
          <w:bCs/>
        </w:rPr>
      </w:pPr>
    </w:p>
    <w:p w14:paraId="62E5F682" w14:textId="77777777" w:rsidR="00CF19A1" w:rsidRPr="00CF19A1" w:rsidRDefault="00CF19A1" w:rsidP="00CF19A1">
      <w:pPr>
        <w:spacing w:after="0"/>
        <w:ind w:left="-432"/>
        <w:rPr>
          <w:rFonts w:ascii="Calibri" w:eastAsia="Calibri" w:hAnsi="Calibri" w:cs="Times New Roman"/>
        </w:rPr>
      </w:pPr>
      <w:r w:rsidRPr="00CF19A1">
        <w:rPr>
          <w:rFonts w:ascii="Calibri" w:eastAsia="Calibri" w:hAnsi="Calibri" w:cs="Times New Roman"/>
          <w:b/>
        </w:rPr>
        <w:t>Conclusion</w:t>
      </w:r>
    </w:p>
    <w:p w14:paraId="2B2EC1C1" w14:textId="77777777" w:rsidR="00CF19A1" w:rsidRPr="00CF19A1" w:rsidRDefault="00CF19A1" w:rsidP="00CF19A1">
      <w:pPr>
        <w:spacing w:after="0"/>
        <w:ind w:left="-432"/>
        <w:rPr>
          <w:rFonts w:ascii="Calibri" w:eastAsia="Calibri" w:hAnsi="Calibri" w:cs="Times New Roman"/>
        </w:rPr>
      </w:pPr>
      <w:r w:rsidRPr="00CF19A1">
        <w:rPr>
          <w:rFonts w:ascii="Calibri" w:eastAsia="Calibri" w:hAnsi="Calibri" w:cs="Times New Roman"/>
        </w:rPr>
        <w:t>Hence, we were able to using a Gantt Chart Designing Tool, design a Gantt Chart which helped us to map our requirements, set deadlines and quickly complete the project with minimal issues on time</w:t>
      </w:r>
    </w:p>
    <w:p w14:paraId="3BCBCB80" w14:textId="77777777" w:rsidR="00CF19A1" w:rsidRPr="00CF19A1" w:rsidRDefault="00CF19A1" w:rsidP="00CF19A1">
      <w:pPr>
        <w:spacing w:after="0"/>
        <w:ind w:left="-432"/>
        <w:rPr>
          <w:rFonts w:ascii="Calibri" w:eastAsia="Calibri" w:hAnsi="Calibri" w:cs="Times New Roman"/>
        </w:rPr>
      </w:pPr>
    </w:p>
    <w:p w14:paraId="144AC4CB" w14:textId="77777777" w:rsidR="00CF19A1" w:rsidRPr="00CF19A1" w:rsidRDefault="00CF19A1" w:rsidP="00CF19A1">
      <w:pPr>
        <w:spacing w:after="0"/>
        <w:ind w:left="-432"/>
        <w:rPr>
          <w:rFonts w:ascii="Calibri" w:eastAsia="Calibri" w:hAnsi="Calibri" w:cs="Times New Roman"/>
        </w:rPr>
      </w:pPr>
      <w:r w:rsidRPr="00CF19A1">
        <w:rPr>
          <w:rFonts w:ascii="Calibri" w:eastAsia="Calibri" w:hAnsi="Calibri" w:cs="Times New Roman"/>
          <w:noProof/>
        </w:rPr>
        <w:drawing>
          <wp:inline distT="0" distB="0" distL="0" distR="0" wp14:anchorId="136C6AAD" wp14:editId="41453AE6">
            <wp:extent cx="6867525"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7525" cy="3695700"/>
                    </a:xfrm>
                    <a:prstGeom prst="rect">
                      <a:avLst/>
                    </a:prstGeom>
                  </pic:spPr>
                </pic:pic>
              </a:graphicData>
            </a:graphic>
          </wp:inline>
        </w:drawing>
      </w:r>
    </w:p>
    <w:p w14:paraId="2FEA5BCD" w14:textId="5D773E75" w:rsidR="00CF19A1" w:rsidRDefault="00CF19A1" w:rsidP="00126FBC">
      <w:pPr>
        <w:ind w:firstLine="720"/>
      </w:pPr>
    </w:p>
    <w:p w14:paraId="42A3E3FF" w14:textId="246E9125" w:rsidR="00126FBC" w:rsidRDefault="00126FBC" w:rsidP="00126FBC">
      <w:pPr>
        <w:ind w:firstLine="720"/>
      </w:pPr>
    </w:p>
    <w:p w14:paraId="40C2F44F" w14:textId="12235990" w:rsidR="00126FBC" w:rsidRDefault="00126FBC" w:rsidP="00126FBC">
      <w:pPr>
        <w:ind w:firstLine="720"/>
      </w:pPr>
    </w:p>
    <w:p w14:paraId="712F9B23" w14:textId="4A5F85E6" w:rsidR="00126FBC" w:rsidRDefault="00126FBC" w:rsidP="00126FBC">
      <w:pPr>
        <w:ind w:firstLine="720"/>
      </w:pPr>
    </w:p>
    <w:p w14:paraId="4DA0AFE1" w14:textId="28883716" w:rsidR="00126FBC" w:rsidRDefault="00126FBC" w:rsidP="00126FBC">
      <w:pPr>
        <w:ind w:firstLine="720"/>
      </w:pPr>
    </w:p>
    <w:p w14:paraId="0CB6137F" w14:textId="4016B412" w:rsidR="00126FBC" w:rsidRDefault="00126FBC" w:rsidP="00126FBC">
      <w:pPr>
        <w:ind w:firstLine="720"/>
      </w:pPr>
    </w:p>
    <w:p w14:paraId="4206F493" w14:textId="1FE183AC" w:rsidR="00126FBC" w:rsidRDefault="00126FBC" w:rsidP="00126FBC">
      <w:pPr>
        <w:ind w:firstLine="720"/>
      </w:pPr>
    </w:p>
    <w:p w14:paraId="29850FEA" w14:textId="70C040D9" w:rsidR="00126FBC" w:rsidRDefault="00126FBC" w:rsidP="00126FBC">
      <w:pPr>
        <w:ind w:firstLine="720"/>
      </w:pPr>
    </w:p>
    <w:p w14:paraId="1A84B18E" w14:textId="6F9C5DA3" w:rsidR="00126FBC" w:rsidRDefault="00126FBC" w:rsidP="00126FBC">
      <w:pPr>
        <w:ind w:firstLine="720"/>
      </w:pPr>
    </w:p>
    <w:p w14:paraId="5CC13A3D" w14:textId="77777777" w:rsidR="00126FBC" w:rsidRDefault="00126FBC" w:rsidP="00126FBC">
      <w:pPr>
        <w:ind w:firstLine="720"/>
      </w:pPr>
    </w:p>
    <w:tbl>
      <w:tblPr>
        <w:tblStyle w:val="TableGrid"/>
        <w:tblW w:w="0" w:type="auto"/>
        <w:tblLook w:val="04A0" w:firstRow="1" w:lastRow="0" w:firstColumn="1" w:lastColumn="0" w:noHBand="0" w:noVBand="1"/>
      </w:tblPr>
      <w:tblGrid>
        <w:gridCol w:w="4672"/>
        <w:gridCol w:w="4678"/>
      </w:tblGrid>
      <w:tr w:rsidR="00FD6250" w:rsidRPr="00915EAA" w14:paraId="5107AD9A" w14:textId="77777777" w:rsidTr="00453820">
        <w:tc>
          <w:tcPr>
            <w:tcW w:w="4726" w:type="dxa"/>
          </w:tcPr>
          <w:p w14:paraId="49B8A098"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4AF5C15B"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05</w:t>
            </w:r>
          </w:p>
        </w:tc>
      </w:tr>
      <w:tr w:rsidR="00650D32" w:rsidRPr="00915EAA" w14:paraId="5F87526B" w14:textId="77777777" w:rsidTr="00453820">
        <w:tc>
          <w:tcPr>
            <w:tcW w:w="4726" w:type="dxa"/>
          </w:tcPr>
          <w:p w14:paraId="2E9BDC37"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2C5BF9B5" w14:textId="4F5CA9C4" w:rsidR="00650D32" w:rsidRPr="00915EAA" w:rsidRDefault="00650D32" w:rsidP="00650D32">
            <w:pPr>
              <w:tabs>
                <w:tab w:val="left" w:pos="2760"/>
              </w:tabs>
              <w:rPr>
                <w:rFonts w:ascii="Times New Roman" w:hAnsi="Times New Roman" w:cs="Times New Roman"/>
                <w:sz w:val="24"/>
                <w:szCs w:val="24"/>
              </w:rPr>
            </w:pPr>
            <w:r>
              <w:rPr>
                <w:rFonts w:ascii="Times New Roman" w:hAnsi="Times New Roman" w:cs="Times New Roman"/>
                <w:sz w:val="24"/>
                <w:szCs w:val="24"/>
              </w:rPr>
              <w:t>Risk Management-RMMM Plan</w:t>
            </w:r>
          </w:p>
        </w:tc>
      </w:tr>
      <w:tr w:rsidR="00650D32" w:rsidRPr="00915EAA" w14:paraId="716B5853" w14:textId="77777777" w:rsidTr="00453820">
        <w:tc>
          <w:tcPr>
            <w:tcW w:w="4726" w:type="dxa"/>
          </w:tcPr>
          <w:p w14:paraId="6571BF84"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57CD1354" w14:textId="77777777" w:rsidR="00650D32" w:rsidRPr="00915EAA" w:rsidRDefault="00650D32" w:rsidP="00650D32">
            <w:pPr>
              <w:tabs>
                <w:tab w:val="left" w:pos="2760"/>
              </w:tabs>
              <w:rPr>
                <w:rFonts w:ascii="Times New Roman" w:hAnsi="Times New Roman" w:cs="Times New Roman"/>
                <w:sz w:val="24"/>
                <w:szCs w:val="24"/>
              </w:rPr>
            </w:pPr>
          </w:p>
        </w:tc>
      </w:tr>
      <w:tr w:rsidR="00650D32" w:rsidRPr="00915EAA" w14:paraId="5868FAE2" w14:textId="77777777" w:rsidTr="00453820">
        <w:tc>
          <w:tcPr>
            <w:tcW w:w="4726" w:type="dxa"/>
          </w:tcPr>
          <w:p w14:paraId="3E286E0D"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3012B2FA" w14:textId="77777777" w:rsidR="00650D32" w:rsidRPr="00915EAA" w:rsidRDefault="00650D32" w:rsidP="00650D32">
            <w:pPr>
              <w:tabs>
                <w:tab w:val="left" w:pos="2760"/>
              </w:tabs>
              <w:rPr>
                <w:rFonts w:ascii="Times New Roman" w:hAnsi="Times New Roman" w:cs="Times New Roman"/>
                <w:sz w:val="24"/>
                <w:szCs w:val="24"/>
              </w:rPr>
            </w:pPr>
          </w:p>
        </w:tc>
      </w:tr>
      <w:tr w:rsidR="00650D32" w:rsidRPr="00915EAA" w14:paraId="233E1983" w14:textId="77777777" w:rsidTr="00453820">
        <w:tc>
          <w:tcPr>
            <w:tcW w:w="4726" w:type="dxa"/>
          </w:tcPr>
          <w:p w14:paraId="4E6D96AE" w14:textId="77777777" w:rsidR="00650D32" w:rsidRPr="00915EAA" w:rsidRDefault="00650D32" w:rsidP="00650D3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5D3A5E3C" w14:textId="551C2001" w:rsidR="00650D32" w:rsidRPr="00915EAA" w:rsidRDefault="000D6C4B" w:rsidP="00650D32">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70C81336" w14:textId="77777777" w:rsidTr="00453820">
        <w:tc>
          <w:tcPr>
            <w:tcW w:w="4726" w:type="dxa"/>
          </w:tcPr>
          <w:p w14:paraId="206577C8"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6FB0E82E" w14:textId="78F3D0A7" w:rsidR="004E1562" w:rsidRPr="00915EAA" w:rsidRDefault="004E1562" w:rsidP="004E1562">
            <w:pPr>
              <w:tabs>
                <w:tab w:val="left" w:pos="2760"/>
              </w:tabs>
              <w:jc w:val="both"/>
              <w:rPr>
                <w:rFonts w:ascii="Times New Roman" w:hAnsi="Times New Roman" w:cs="Times New Roman"/>
                <w:sz w:val="24"/>
                <w:szCs w:val="24"/>
              </w:rPr>
            </w:pPr>
            <w:r>
              <w:rPr>
                <w:rFonts w:ascii="Times New Roman" w:hAnsi="Times New Roman" w:cs="Times New Roman"/>
                <w:sz w:val="24"/>
                <w:szCs w:val="24"/>
              </w:rPr>
              <w:t>CHOWDHURY PRATIK VINAYAK</w:t>
            </w:r>
          </w:p>
        </w:tc>
      </w:tr>
    </w:tbl>
    <w:p w14:paraId="4695EB0A" w14:textId="77777777" w:rsidR="00FD6250" w:rsidRPr="00915EAA"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8"/>
        <w:gridCol w:w="5783"/>
        <w:gridCol w:w="1859"/>
      </w:tblGrid>
      <w:tr w:rsidR="00FD6250" w:rsidRPr="00915EAA" w14:paraId="3AFE1B65" w14:textId="77777777" w:rsidTr="00453820">
        <w:tc>
          <w:tcPr>
            <w:tcW w:w="1728" w:type="dxa"/>
          </w:tcPr>
          <w:p w14:paraId="0066B22F"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7ECE567D"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4CD8FA10"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10E84703" w14:textId="77777777" w:rsidTr="00453820">
        <w:tc>
          <w:tcPr>
            <w:tcW w:w="1728" w:type="dxa"/>
          </w:tcPr>
          <w:p w14:paraId="416DB487"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28B379C8" w14:textId="77777777" w:rsidR="00FD6250" w:rsidRPr="00FA0FE3" w:rsidRDefault="00FD6250" w:rsidP="00453820">
            <w:pPr>
              <w:spacing w:after="120"/>
              <w:rPr>
                <w:rFonts w:ascii="Times New Roman" w:hAnsi="Times New Roman" w:cs="Times New Roman"/>
                <w:bCs/>
              </w:rPr>
            </w:pPr>
            <w:r w:rsidRPr="00FA0FE3">
              <w:rPr>
                <w:rFonts w:ascii="Times New Roman" w:hAnsi="Times New Roman" w:cs="Times New Roman"/>
                <w:bCs/>
              </w:rPr>
              <w:t>Work Breakdown Structure(4M)</w:t>
            </w:r>
          </w:p>
        </w:tc>
        <w:tc>
          <w:tcPr>
            <w:tcW w:w="1875" w:type="dxa"/>
          </w:tcPr>
          <w:p w14:paraId="0853C63A"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21F4782C" w14:textId="77777777" w:rsidTr="00453820">
        <w:tc>
          <w:tcPr>
            <w:tcW w:w="1728" w:type="dxa"/>
          </w:tcPr>
          <w:p w14:paraId="39F8EA7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1D4705A3" w14:textId="77777777" w:rsidR="00FD6250" w:rsidRPr="00FA0FE3" w:rsidRDefault="00FD6250" w:rsidP="00453820">
            <w:pPr>
              <w:spacing w:after="120"/>
              <w:rPr>
                <w:rFonts w:ascii="Times New Roman" w:hAnsi="Times New Roman" w:cs="Times New Roman"/>
                <w:bCs/>
              </w:rPr>
            </w:pPr>
            <w:r w:rsidRPr="00FA0FE3">
              <w:rPr>
                <w:rFonts w:ascii="Times New Roman" w:hAnsi="Times New Roman" w:cs="Times New Roman"/>
                <w:bCs/>
              </w:rPr>
              <w:t>Scheduling(3M)</w:t>
            </w:r>
          </w:p>
        </w:tc>
        <w:tc>
          <w:tcPr>
            <w:tcW w:w="1875" w:type="dxa"/>
          </w:tcPr>
          <w:p w14:paraId="48AFF91C"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49691C2" w14:textId="77777777" w:rsidTr="00453820">
        <w:tc>
          <w:tcPr>
            <w:tcW w:w="1728" w:type="dxa"/>
          </w:tcPr>
          <w:p w14:paraId="3AB2F106"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7DD54021" w14:textId="77777777" w:rsidR="00FD6250" w:rsidRPr="00FA0FE3" w:rsidRDefault="00FD6250" w:rsidP="00453820">
            <w:pPr>
              <w:spacing w:after="120"/>
              <w:rPr>
                <w:rFonts w:ascii="Times New Roman" w:hAnsi="Times New Roman" w:cs="Times New Roman"/>
                <w:bCs/>
              </w:rPr>
            </w:pPr>
            <w:r w:rsidRPr="00FA0FE3">
              <w:rPr>
                <w:rFonts w:ascii="Times New Roman" w:hAnsi="Times New Roman" w:cs="Times New Roman"/>
                <w:bCs/>
              </w:rPr>
              <w:t>Resource Allocation(3M)</w:t>
            </w:r>
          </w:p>
        </w:tc>
        <w:tc>
          <w:tcPr>
            <w:tcW w:w="1875" w:type="dxa"/>
          </w:tcPr>
          <w:p w14:paraId="790A20BB"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227741DA" w14:textId="77777777" w:rsidTr="00453820">
        <w:tc>
          <w:tcPr>
            <w:tcW w:w="1728" w:type="dxa"/>
          </w:tcPr>
          <w:p w14:paraId="6F6281A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311432F7"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6EF4052B" w14:textId="77777777" w:rsidR="00FD6250" w:rsidRPr="00915EAA" w:rsidRDefault="00FD6250" w:rsidP="00453820">
            <w:pPr>
              <w:tabs>
                <w:tab w:val="left" w:pos="2760"/>
              </w:tabs>
              <w:rPr>
                <w:rFonts w:ascii="Times New Roman" w:hAnsi="Times New Roman" w:cs="Times New Roman"/>
                <w:sz w:val="24"/>
                <w:szCs w:val="24"/>
              </w:rPr>
            </w:pPr>
          </w:p>
        </w:tc>
      </w:tr>
    </w:tbl>
    <w:p w14:paraId="54260C28" w14:textId="7767230A" w:rsidR="00FD6250" w:rsidRDefault="00AB635A" w:rsidP="00AB635A">
      <w:pPr>
        <w:tabs>
          <w:tab w:val="left" w:pos="3665"/>
        </w:tabs>
        <w:rPr>
          <w:rFonts w:ascii="Times New Roman" w:hAnsi="Times New Roman" w:cs="Times New Roman"/>
          <w:sz w:val="24"/>
          <w:szCs w:val="24"/>
        </w:rPr>
      </w:pPr>
      <w:r>
        <w:rPr>
          <w:rFonts w:ascii="Times New Roman" w:hAnsi="Times New Roman" w:cs="Times New Roman"/>
          <w:sz w:val="24"/>
          <w:szCs w:val="24"/>
        </w:rPr>
        <w:tab/>
      </w:r>
    </w:p>
    <w:p w14:paraId="4AB83855" w14:textId="1855FEE8" w:rsidR="00AB635A" w:rsidRDefault="00AB635A" w:rsidP="00AB635A">
      <w:pPr>
        <w:tabs>
          <w:tab w:val="left" w:pos="3665"/>
        </w:tabs>
        <w:rPr>
          <w:rFonts w:ascii="Times New Roman" w:hAnsi="Times New Roman" w:cs="Times New Roman"/>
          <w:sz w:val="24"/>
          <w:szCs w:val="24"/>
        </w:rPr>
      </w:pPr>
    </w:p>
    <w:p w14:paraId="3620BE95" w14:textId="213C2BBA" w:rsidR="00AB635A" w:rsidRDefault="00AB635A" w:rsidP="00AB635A">
      <w:pPr>
        <w:tabs>
          <w:tab w:val="left" w:pos="3665"/>
        </w:tabs>
        <w:rPr>
          <w:rFonts w:ascii="Times New Roman" w:hAnsi="Times New Roman" w:cs="Times New Roman"/>
          <w:sz w:val="24"/>
          <w:szCs w:val="24"/>
        </w:rPr>
      </w:pPr>
    </w:p>
    <w:p w14:paraId="1C6650FE" w14:textId="1C3DF29F" w:rsidR="00AB635A" w:rsidRDefault="00AB635A" w:rsidP="00AB635A">
      <w:pPr>
        <w:tabs>
          <w:tab w:val="left" w:pos="3665"/>
        </w:tabs>
        <w:rPr>
          <w:rFonts w:ascii="Times New Roman" w:hAnsi="Times New Roman" w:cs="Times New Roman"/>
          <w:sz w:val="24"/>
          <w:szCs w:val="24"/>
        </w:rPr>
      </w:pPr>
    </w:p>
    <w:p w14:paraId="0F918925" w14:textId="5D46F993" w:rsidR="00AB635A" w:rsidRDefault="00AB635A" w:rsidP="00AB635A">
      <w:pPr>
        <w:tabs>
          <w:tab w:val="left" w:pos="3665"/>
        </w:tabs>
        <w:rPr>
          <w:rFonts w:ascii="Times New Roman" w:hAnsi="Times New Roman" w:cs="Times New Roman"/>
          <w:sz w:val="24"/>
          <w:szCs w:val="24"/>
        </w:rPr>
      </w:pPr>
    </w:p>
    <w:p w14:paraId="06E171E5" w14:textId="11DB0A7A" w:rsidR="00AB635A" w:rsidRDefault="00AB635A" w:rsidP="00AB635A">
      <w:pPr>
        <w:tabs>
          <w:tab w:val="left" w:pos="3665"/>
        </w:tabs>
        <w:rPr>
          <w:rFonts w:ascii="Times New Roman" w:hAnsi="Times New Roman" w:cs="Times New Roman"/>
          <w:sz w:val="24"/>
          <w:szCs w:val="24"/>
        </w:rPr>
      </w:pPr>
    </w:p>
    <w:p w14:paraId="1B2DAB36" w14:textId="420DF5A2" w:rsidR="00AB635A" w:rsidRDefault="00AB635A" w:rsidP="00AB635A">
      <w:pPr>
        <w:tabs>
          <w:tab w:val="left" w:pos="3665"/>
        </w:tabs>
        <w:rPr>
          <w:rFonts w:ascii="Times New Roman" w:hAnsi="Times New Roman" w:cs="Times New Roman"/>
          <w:sz w:val="24"/>
          <w:szCs w:val="24"/>
        </w:rPr>
      </w:pPr>
    </w:p>
    <w:p w14:paraId="2C95187A" w14:textId="6ED8C4E1" w:rsidR="00AB635A" w:rsidRDefault="00AB635A" w:rsidP="00AB635A">
      <w:pPr>
        <w:tabs>
          <w:tab w:val="left" w:pos="3665"/>
        </w:tabs>
        <w:rPr>
          <w:rFonts w:ascii="Times New Roman" w:hAnsi="Times New Roman" w:cs="Times New Roman"/>
          <w:sz w:val="24"/>
          <w:szCs w:val="24"/>
        </w:rPr>
      </w:pPr>
    </w:p>
    <w:p w14:paraId="0D05CD4C" w14:textId="32A1A345" w:rsidR="00AB635A" w:rsidRDefault="00AB635A" w:rsidP="00AB635A">
      <w:pPr>
        <w:tabs>
          <w:tab w:val="left" w:pos="3665"/>
        </w:tabs>
        <w:rPr>
          <w:rFonts w:ascii="Times New Roman" w:hAnsi="Times New Roman" w:cs="Times New Roman"/>
          <w:sz w:val="24"/>
          <w:szCs w:val="24"/>
        </w:rPr>
      </w:pPr>
    </w:p>
    <w:p w14:paraId="7E014C8E" w14:textId="12E2D029" w:rsidR="00AB635A" w:rsidRDefault="00AB635A" w:rsidP="00AB635A">
      <w:pPr>
        <w:tabs>
          <w:tab w:val="left" w:pos="3665"/>
        </w:tabs>
        <w:rPr>
          <w:rFonts w:ascii="Times New Roman" w:hAnsi="Times New Roman" w:cs="Times New Roman"/>
          <w:sz w:val="24"/>
          <w:szCs w:val="24"/>
        </w:rPr>
      </w:pPr>
    </w:p>
    <w:p w14:paraId="22587004" w14:textId="49460630" w:rsidR="00AB635A" w:rsidRDefault="00AB635A" w:rsidP="00AB635A">
      <w:pPr>
        <w:tabs>
          <w:tab w:val="left" w:pos="3665"/>
        </w:tabs>
        <w:rPr>
          <w:rFonts w:ascii="Times New Roman" w:hAnsi="Times New Roman" w:cs="Times New Roman"/>
          <w:sz w:val="24"/>
          <w:szCs w:val="24"/>
        </w:rPr>
      </w:pPr>
    </w:p>
    <w:p w14:paraId="1E683FCC" w14:textId="20643F37" w:rsidR="00536ECE" w:rsidRDefault="00536ECE" w:rsidP="00AB635A">
      <w:pPr>
        <w:tabs>
          <w:tab w:val="left" w:pos="3665"/>
        </w:tabs>
        <w:rPr>
          <w:rFonts w:ascii="Times New Roman" w:hAnsi="Times New Roman" w:cs="Times New Roman"/>
          <w:sz w:val="24"/>
          <w:szCs w:val="24"/>
        </w:rPr>
      </w:pPr>
    </w:p>
    <w:p w14:paraId="40D9ED1C" w14:textId="77777777" w:rsidR="00536ECE" w:rsidRDefault="00536ECE" w:rsidP="00AB635A">
      <w:pPr>
        <w:tabs>
          <w:tab w:val="left" w:pos="3665"/>
        </w:tabs>
        <w:rPr>
          <w:rFonts w:ascii="Times New Roman" w:hAnsi="Times New Roman" w:cs="Times New Roman"/>
          <w:sz w:val="24"/>
          <w:szCs w:val="24"/>
        </w:rPr>
      </w:pPr>
    </w:p>
    <w:p w14:paraId="2B9383BD" w14:textId="77777777" w:rsidR="00536ECE" w:rsidRPr="00536ECE" w:rsidRDefault="00536ECE" w:rsidP="00536ECE">
      <w:pPr>
        <w:suppressAutoHyphens/>
        <w:spacing w:after="0" w:line="240" w:lineRule="auto"/>
        <w:jc w:val="both"/>
        <w:rPr>
          <w:rFonts w:ascii="Times New Roman" w:eastAsia="Times New Roman" w:hAnsi="Times New Roman" w:cs="Calibri"/>
          <w:b/>
          <w:sz w:val="24"/>
          <w:szCs w:val="24"/>
          <w:lang w:eastAsia="ar-SA"/>
        </w:rPr>
      </w:pPr>
      <w:r w:rsidRPr="00536ECE">
        <w:rPr>
          <w:rFonts w:ascii="Times New Roman" w:eastAsia="Times New Roman" w:hAnsi="Times New Roman" w:cs="Calibri"/>
          <w:b/>
          <w:sz w:val="24"/>
          <w:szCs w:val="24"/>
          <w:lang w:eastAsia="ar-SA"/>
        </w:rPr>
        <w:lastRenderedPageBreak/>
        <w:t>Aim</w:t>
      </w:r>
    </w:p>
    <w:p w14:paraId="5531A288" w14:textId="77777777" w:rsidR="00536ECE" w:rsidRPr="00536ECE" w:rsidRDefault="00536ECE" w:rsidP="00536ECE">
      <w:pPr>
        <w:suppressAutoHyphens/>
        <w:spacing w:after="0" w:line="240" w:lineRule="auto"/>
        <w:jc w:val="both"/>
        <w:rPr>
          <w:rFonts w:ascii="Times New Roman" w:eastAsia="Times New Roman" w:hAnsi="Times New Roman" w:cs="Calibri"/>
          <w:sz w:val="28"/>
          <w:szCs w:val="24"/>
          <w:lang w:eastAsia="ar-SA"/>
        </w:rPr>
      </w:pPr>
    </w:p>
    <w:p w14:paraId="6C351013" w14:textId="77777777" w:rsidR="00536ECE" w:rsidRPr="00536ECE" w:rsidRDefault="00536ECE" w:rsidP="00536ECE">
      <w:pPr>
        <w:tabs>
          <w:tab w:val="left" w:pos="5715"/>
        </w:tabs>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Develop a risk table for a University Exam Scheduling</w:t>
      </w:r>
      <w:r w:rsidRPr="00536ECE">
        <w:rPr>
          <w:rFonts w:ascii="Times New Roman" w:eastAsia="Times New Roman" w:hAnsi="Times New Roman" w:cs="Calibri"/>
          <w:sz w:val="24"/>
          <w:szCs w:val="24"/>
          <w:lang w:eastAsia="ar-SA"/>
        </w:rPr>
        <w:tab/>
      </w:r>
    </w:p>
    <w:p w14:paraId="4AB68C7B" w14:textId="77777777" w:rsidR="00536ECE" w:rsidRPr="00536ECE" w:rsidRDefault="00536ECE" w:rsidP="00536ECE">
      <w:pPr>
        <w:suppressAutoHyphens/>
        <w:spacing w:after="0" w:line="240" w:lineRule="auto"/>
        <w:ind w:left="720"/>
        <w:jc w:val="both"/>
        <w:rPr>
          <w:rFonts w:ascii="Times New Roman" w:eastAsia="Times New Roman" w:hAnsi="Times New Roman" w:cs="Calibri"/>
          <w:sz w:val="24"/>
          <w:szCs w:val="24"/>
          <w:lang w:eastAsia="ar-SA"/>
        </w:rPr>
      </w:pPr>
    </w:p>
    <w:p w14:paraId="583833F5" w14:textId="77777777" w:rsidR="00536ECE" w:rsidRPr="00536ECE" w:rsidRDefault="00536ECE" w:rsidP="00536ECE">
      <w:pPr>
        <w:shd w:val="clear" w:color="auto" w:fill="FFFFFF"/>
        <w:suppressAutoHyphens/>
        <w:spacing w:after="0" w:line="240" w:lineRule="auto"/>
        <w:jc w:val="both"/>
        <w:textAlignment w:val="baseline"/>
        <w:rPr>
          <w:rFonts w:ascii="Times New Roman" w:eastAsia="Times New Roman" w:hAnsi="Times New Roman" w:cs="Calibri"/>
          <w:b/>
          <w:spacing w:val="-1"/>
          <w:sz w:val="24"/>
          <w:szCs w:val="24"/>
          <w:lang w:eastAsia="ar-SA"/>
        </w:rPr>
      </w:pPr>
      <w:r w:rsidRPr="00536ECE">
        <w:rPr>
          <w:rFonts w:ascii="Times New Roman" w:eastAsia="Times New Roman" w:hAnsi="Times New Roman" w:cs="Calibri"/>
          <w:b/>
          <w:spacing w:val="-1"/>
          <w:sz w:val="24"/>
          <w:szCs w:val="24"/>
          <w:lang w:eastAsia="ar-SA"/>
        </w:rPr>
        <w:t>Description</w:t>
      </w:r>
    </w:p>
    <w:p w14:paraId="7F2E1FB5" w14:textId="77777777" w:rsidR="00536ECE" w:rsidRPr="00536ECE" w:rsidRDefault="00536ECE" w:rsidP="00536ECE">
      <w:pPr>
        <w:shd w:val="clear" w:color="auto" w:fill="FFFFFF"/>
        <w:suppressAutoHyphens/>
        <w:spacing w:after="0" w:line="240" w:lineRule="auto"/>
        <w:jc w:val="both"/>
        <w:textAlignment w:val="baseline"/>
        <w:rPr>
          <w:rFonts w:ascii="Times New Roman" w:eastAsia="Times New Roman" w:hAnsi="Times New Roman" w:cs="Calibri"/>
          <w:b/>
          <w:sz w:val="24"/>
          <w:szCs w:val="24"/>
          <w:u w:val="thick"/>
          <w:lang w:eastAsia="ar-SA"/>
        </w:rPr>
      </w:pPr>
    </w:p>
    <w:p w14:paraId="27835D90" w14:textId="77777777" w:rsidR="00536ECE" w:rsidRPr="00536ECE" w:rsidRDefault="00536ECE" w:rsidP="00536ECE">
      <w:pPr>
        <w:shd w:val="clear" w:color="auto" w:fill="FFFFFF"/>
        <w:suppressAutoHyphens/>
        <w:spacing w:after="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A </w:t>
      </w:r>
      <w:r w:rsidRPr="00536ECE">
        <w:rPr>
          <w:rFonts w:ascii="Times New Roman" w:eastAsia="Times New Roman" w:hAnsi="Times New Roman" w:cs="Calibri"/>
          <w:b/>
          <w:bCs/>
          <w:sz w:val="24"/>
          <w:szCs w:val="24"/>
          <w:lang w:eastAsia="ar-SA"/>
        </w:rPr>
        <w:t>risk table</w:t>
      </w:r>
      <w:r w:rsidRPr="00536ECE">
        <w:rPr>
          <w:rFonts w:ascii="Times New Roman" w:eastAsia="Times New Roman" w:hAnsi="Times New Roman" w:cs="Calibri"/>
          <w:sz w:val="24"/>
          <w:szCs w:val="24"/>
          <w:lang w:eastAsia="ar-SA"/>
        </w:rPr>
        <w:t> is a list of all the </w:t>
      </w:r>
      <w:r w:rsidRPr="00536ECE">
        <w:rPr>
          <w:rFonts w:ascii="Times New Roman" w:eastAsia="Times New Roman" w:hAnsi="Times New Roman" w:cs="Calibri"/>
          <w:b/>
          <w:bCs/>
          <w:sz w:val="24"/>
          <w:szCs w:val="24"/>
          <w:lang w:eastAsia="ar-SA"/>
        </w:rPr>
        <w:t>risks</w:t>
      </w:r>
      <w:r w:rsidRPr="00536ECE">
        <w:rPr>
          <w:rFonts w:ascii="Times New Roman" w:eastAsia="Times New Roman" w:hAnsi="Times New Roman" w:cs="Calibri"/>
          <w:sz w:val="24"/>
          <w:szCs w:val="24"/>
          <w:lang w:eastAsia="ar-SA"/>
        </w:rPr>
        <w:t> that could affect your software project. A </w:t>
      </w:r>
      <w:r w:rsidRPr="00536ECE">
        <w:rPr>
          <w:rFonts w:ascii="Times New Roman" w:eastAsia="Times New Roman" w:hAnsi="Times New Roman" w:cs="Calibri"/>
          <w:b/>
          <w:bCs/>
          <w:sz w:val="24"/>
          <w:szCs w:val="24"/>
          <w:lang w:eastAsia="ar-SA"/>
        </w:rPr>
        <w:t>risk</w:t>
      </w:r>
      <w:r w:rsidRPr="00536ECE">
        <w:rPr>
          <w:rFonts w:ascii="Times New Roman" w:eastAsia="Times New Roman" w:hAnsi="Times New Roman" w:cs="Calibri"/>
          <w:sz w:val="24"/>
          <w:szCs w:val="24"/>
          <w:lang w:eastAsia="ar-SA"/>
        </w:rPr>
        <w:t> is an event that is not guaranteed to happen (i.e. not 100%) that if </w:t>
      </w:r>
      <w:r w:rsidRPr="00536ECE">
        <w:rPr>
          <w:rFonts w:ascii="Times New Roman" w:eastAsia="Times New Roman" w:hAnsi="Times New Roman" w:cs="Calibri"/>
          <w:b/>
          <w:bCs/>
          <w:sz w:val="24"/>
          <w:szCs w:val="24"/>
          <w:lang w:eastAsia="ar-SA"/>
        </w:rPr>
        <w:t>triggered</w:t>
      </w:r>
      <w:r w:rsidRPr="00536ECE">
        <w:rPr>
          <w:rFonts w:ascii="Times New Roman" w:eastAsia="Times New Roman" w:hAnsi="Times New Roman" w:cs="Calibri"/>
          <w:sz w:val="24"/>
          <w:szCs w:val="24"/>
          <w:lang w:eastAsia="ar-SA"/>
        </w:rPr>
        <w:t> would </w:t>
      </w:r>
      <w:r w:rsidRPr="00536ECE">
        <w:rPr>
          <w:rFonts w:ascii="Times New Roman" w:eastAsia="Times New Roman" w:hAnsi="Times New Roman" w:cs="Calibri"/>
          <w:b/>
          <w:bCs/>
          <w:sz w:val="24"/>
          <w:szCs w:val="24"/>
          <w:lang w:eastAsia="ar-SA"/>
        </w:rPr>
        <w:t>affect</w:t>
      </w:r>
      <w:r w:rsidRPr="00536ECE">
        <w:rPr>
          <w:rFonts w:ascii="Times New Roman" w:eastAsia="Times New Roman" w:hAnsi="Times New Roman" w:cs="Calibri"/>
          <w:sz w:val="24"/>
          <w:szCs w:val="24"/>
          <w:lang w:eastAsia="ar-SA"/>
        </w:rPr>
        <w:t> your project positively or negatively. At most times, when people discuss risks in software projects, they are assuming that the risk is </w:t>
      </w:r>
      <w:r w:rsidRPr="00536ECE">
        <w:rPr>
          <w:rFonts w:ascii="Times New Roman" w:eastAsia="Times New Roman" w:hAnsi="Times New Roman" w:cs="Calibri"/>
          <w:b/>
          <w:bCs/>
          <w:sz w:val="24"/>
          <w:szCs w:val="24"/>
          <w:lang w:eastAsia="ar-SA"/>
        </w:rPr>
        <w:t>negative</w:t>
      </w:r>
      <w:r w:rsidRPr="00536ECE">
        <w:rPr>
          <w:rFonts w:ascii="Times New Roman" w:eastAsia="Times New Roman" w:hAnsi="Times New Roman" w:cs="Calibri"/>
          <w:sz w:val="24"/>
          <w:szCs w:val="24"/>
          <w:lang w:eastAsia="ar-SA"/>
        </w:rPr>
        <w:t>. If the risk event is </w:t>
      </w:r>
      <w:r w:rsidRPr="00536ECE">
        <w:rPr>
          <w:rFonts w:ascii="Times New Roman" w:eastAsia="Times New Roman" w:hAnsi="Times New Roman" w:cs="Calibri"/>
          <w:b/>
          <w:bCs/>
          <w:sz w:val="24"/>
          <w:szCs w:val="24"/>
          <w:lang w:eastAsia="ar-SA"/>
        </w:rPr>
        <w:t>triggered</w:t>
      </w:r>
      <w:r w:rsidRPr="00536ECE">
        <w:rPr>
          <w:rFonts w:ascii="Times New Roman" w:eastAsia="Times New Roman" w:hAnsi="Times New Roman" w:cs="Calibri"/>
          <w:sz w:val="24"/>
          <w:szCs w:val="24"/>
          <w:lang w:eastAsia="ar-SA"/>
        </w:rPr>
        <w:t>, i.e. comes to pass, then there is a </w:t>
      </w:r>
      <w:r w:rsidRPr="00536ECE">
        <w:rPr>
          <w:rFonts w:ascii="Times New Roman" w:eastAsia="Times New Roman" w:hAnsi="Times New Roman" w:cs="Calibri"/>
          <w:b/>
          <w:bCs/>
          <w:sz w:val="24"/>
          <w:szCs w:val="24"/>
          <w:lang w:eastAsia="ar-SA"/>
        </w:rPr>
        <w:t>severity</w:t>
      </w:r>
      <w:r w:rsidRPr="00536ECE">
        <w:rPr>
          <w:rFonts w:ascii="Times New Roman" w:eastAsia="Times New Roman" w:hAnsi="Times New Roman" w:cs="Calibri"/>
          <w:sz w:val="24"/>
          <w:szCs w:val="24"/>
          <w:lang w:eastAsia="ar-SA"/>
        </w:rPr>
        <w:t> associated with that event. Risks severity is typically low, medium, high, or catastrophic. You may have a strategy that would </w:t>
      </w:r>
      <w:r w:rsidRPr="00536ECE">
        <w:rPr>
          <w:rFonts w:ascii="Times New Roman" w:eastAsia="Times New Roman" w:hAnsi="Times New Roman" w:cs="Calibri"/>
          <w:b/>
          <w:bCs/>
          <w:sz w:val="24"/>
          <w:szCs w:val="24"/>
          <w:lang w:eastAsia="ar-SA"/>
        </w:rPr>
        <w:t>mitigate</w:t>
      </w:r>
      <w:r w:rsidRPr="00536ECE">
        <w:rPr>
          <w:rFonts w:ascii="Times New Roman" w:eastAsia="Times New Roman" w:hAnsi="Times New Roman" w:cs="Calibri"/>
          <w:sz w:val="24"/>
          <w:szCs w:val="24"/>
          <w:lang w:eastAsia="ar-SA"/>
        </w:rPr>
        <w:t xml:space="preserve"> the risk. Mitigating strategies are invoked after a risk has </w:t>
      </w:r>
      <w:r w:rsidRPr="00536ECE">
        <w:rPr>
          <w:rFonts w:ascii="Times New Roman" w:eastAsia="Times New Roman" w:hAnsi="Times New Roman" w:cs="Calibri"/>
          <w:b/>
          <w:bCs/>
          <w:sz w:val="24"/>
          <w:szCs w:val="24"/>
          <w:lang w:eastAsia="ar-SA"/>
        </w:rPr>
        <w:t>occurred</w:t>
      </w:r>
      <w:r w:rsidRPr="00536ECE">
        <w:rPr>
          <w:rFonts w:ascii="Times New Roman" w:eastAsia="Times New Roman" w:hAnsi="Times New Roman" w:cs="Calibri"/>
          <w:sz w:val="24"/>
          <w:szCs w:val="24"/>
          <w:lang w:eastAsia="ar-SA"/>
        </w:rPr>
        <w:t> to reduce the severity of the outcome. </w:t>
      </w:r>
    </w:p>
    <w:p w14:paraId="75A92C0F" w14:textId="77777777" w:rsidR="00536ECE" w:rsidRPr="00536ECE" w:rsidRDefault="00536ECE" w:rsidP="00536ECE">
      <w:pPr>
        <w:shd w:val="clear" w:color="auto" w:fill="FFFFFF"/>
        <w:suppressAutoHyphens/>
        <w:spacing w:after="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br/>
        <w:t>The risk table will at least list the following for each row:</w:t>
      </w:r>
    </w:p>
    <w:p w14:paraId="760C37FA" w14:textId="77777777" w:rsidR="00536ECE" w:rsidRPr="00536ECE" w:rsidRDefault="00536ECE" w:rsidP="0096763C">
      <w:pPr>
        <w:numPr>
          <w:ilvl w:val="0"/>
          <w:numId w:val="18"/>
        </w:numPr>
        <w:shd w:val="clear" w:color="auto" w:fill="FFFFFF"/>
        <w:tabs>
          <w:tab w:val="clear" w:pos="0"/>
          <w:tab w:val="left" w:pos="36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Risk description</w:t>
      </w:r>
    </w:p>
    <w:p w14:paraId="4DCC6DD3" w14:textId="77777777" w:rsidR="00536ECE" w:rsidRPr="00536ECE" w:rsidRDefault="00536ECE" w:rsidP="0096763C">
      <w:pPr>
        <w:numPr>
          <w:ilvl w:val="0"/>
          <w:numId w:val="18"/>
        </w:numPr>
        <w:shd w:val="clear" w:color="auto" w:fill="FFFFFF"/>
        <w:tabs>
          <w:tab w:val="clear" w:pos="0"/>
          <w:tab w:val="left" w:pos="36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Probability</w:t>
      </w:r>
    </w:p>
    <w:p w14:paraId="369E292B" w14:textId="77777777" w:rsidR="00536ECE" w:rsidRPr="00536ECE" w:rsidRDefault="00536ECE" w:rsidP="0096763C">
      <w:pPr>
        <w:numPr>
          <w:ilvl w:val="0"/>
          <w:numId w:val="18"/>
        </w:numPr>
        <w:shd w:val="clear" w:color="auto" w:fill="FFFFFF"/>
        <w:tabs>
          <w:tab w:val="clear" w:pos="0"/>
          <w:tab w:val="left" w:pos="36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Severity</w:t>
      </w:r>
    </w:p>
    <w:p w14:paraId="6C9E3793" w14:textId="77777777" w:rsidR="00536ECE" w:rsidRPr="00536ECE" w:rsidRDefault="00536ECE" w:rsidP="0096763C">
      <w:pPr>
        <w:numPr>
          <w:ilvl w:val="0"/>
          <w:numId w:val="18"/>
        </w:numPr>
        <w:shd w:val="clear" w:color="auto" w:fill="FFFFFF"/>
        <w:tabs>
          <w:tab w:val="clear" w:pos="0"/>
          <w:tab w:val="left" w:pos="36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Mitigation strategies</w:t>
      </w:r>
    </w:p>
    <w:p w14:paraId="0CC70442" w14:textId="77777777" w:rsidR="00536ECE" w:rsidRPr="00536ECE" w:rsidRDefault="00536ECE" w:rsidP="0096763C">
      <w:pPr>
        <w:numPr>
          <w:ilvl w:val="0"/>
          <w:numId w:val="18"/>
        </w:numPr>
        <w:shd w:val="clear" w:color="auto" w:fill="FFFFFF"/>
        <w:tabs>
          <w:tab w:val="clear" w:pos="0"/>
          <w:tab w:val="left" w:pos="36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Strategies to reduce the probability</w:t>
      </w:r>
    </w:p>
    <w:p w14:paraId="49FB0336" w14:textId="77777777" w:rsidR="00536ECE" w:rsidRPr="00536ECE" w:rsidRDefault="00536ECE" w:rsidP="00536ECE">
      <w:pPr>
        <w:shd w:val="clear" w:color="auto" w:fill="FFFFFF"/>
        <w:suppressAutoHyphens/>
        <w:spacing w:after="0" w:line="240" w:lineRule="auto"/>
        <w:ind w:left="360"/>
        <w:jc w:val="both"/>
        <w:textAlignment w:val="baseline"/>
        <w:rPr>
          <w:rFonts w:ascii="Times New Roman" w:eastAsia="Times New Roman" w:hAnsi="Times New Roman" w:cs="Calibri"/>
          <w:sz w:val="24"/>
          <w:szCs w:val="24"/>
          <w:lang w:eastAsia="ar-SA"/>
        </w:rPr>
      </w:pPr>
    </w:p>
    <w:p w14:paraId="3DB7010A" w14:textId="77777777" w:rsidR="00536ECE" w:rsidRPr="00536ECE" w:rsidRDefault="00536ECE" w:rsidP="00536ECE">
      <w:pPr>
        <w:shd w:val="clear" w:color="auto" w:fill="FFFFFF"/>
        <w:suppressAutoHyphens/>
        <w:spacing w:after="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Example of one line of the risk table:</w:t>
      </w:r>
    </w:p>
    <w:p w14:paraId="30AFAEFB" w14:textId="77777777" w:rsidR="00536ECE" w:rsidRPr="00536ECE" w:rsidRDefault="00536ECE" w:rsidP="0096763C">
      <w:pPr>
        <w:numPr>
          <w:ilvl w:val="0"/>
          <w:numId w:val="19"/>
        </w:numPr>
        <w:shd w:val="clear" w:color="auto" w:fill="FFFFFF"/>
        <w:tabs>
          <w:tab w:val="clear" w:pos="0"/>
          <w:tab w:val="left" w:pos="360"/>
          <w:tab w:val="num" w:pos="720"/>
        </w:tabs>
        <w:suppressAutoHyphens/>
        <w:spacing w:after="0" w:line="240" w:lineRule="auto"/>
        <w:ind w:left="1440" w:hanging="144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Description: Chief architect quits during project development</w:t>
      </w:r>
    </w:p>
    <w:p w14:paraId="5ED89E8F" w14:textId="77777777" w:rsidR="00536ECE" w:rsidRPr="00536ECE" w:rsidRDefault="00536ECE" w:rsidP="0096763C">
      <w:pPr>
        <w:numPr>
          <w:ilvl w:val="0"/>
          <w:numId w:val="19"/>
        </w:numPr>
        <w:shd w:val="clear" w:color="auto" w:fill="FFFFFF"/>
        <w:tabs>
          <w:tab w:val="clear" w:pos="0"/>
          <w:tab w:val="left" w:pos="360"/>
          <w:tab w:val="num" w:pos="720"/>
        </w:tabs>
        <w:suppressAutoHyphens/>
        <w:spacing w:after="0" w:line="240" w:lineRule="auto"/>
        <w:ind w:left="1440" w:hanging="144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Probability: Low</w:t>
      </w:r>
    </w:p>
    <w:p w14:paraId="3747C9D0" w14:textId="77777777" w:rsidR="00536ECE" w:rsidRPr="00536ECE" w:rsidRDefault="00536ECE" w:rsidP="0096763C">
      <w:pPr>
        <w:numPr>
          <w:ilvl w:val="0"/>
          <w:numId w:val="19"/>
        </w:numPr>
        <w:shd w:val="clear" w:color="auto" w:fill="FFFFFF"/>
        <w:tabs>
          <w:tab w:val="clear" w:pos="0"/>
          <w:tab w:val="left" w:pos="360"/>
          <w:tab w:val="num" w:pos="720"/>
        </w:tabs>
        <w:suppressAutoHyphens/>
        <w:spacing w:after="0" w:line="240" w:lineRule="auto"/>
        <w:ind w:left="1440" w:hanging="144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Severity: Catastrophic</w:t>
      </w:r>
    </w:p>
    <w:p w14:paraId="5815FFB0" w14:textId="77777777" w:rsidR="00536ECE" w:rsidRPr="00536ECE" w:rsidRDefault="00536ECE" w:rsidP="0096763C">
      <w:pPr>
        <w:numPr>
          <w:ilvl w:val="0"/>
          <w:numId w:val="19"/>
        </w:numPr>
        <w:shd w:val="clear" w:color="auto" w:fill="FFFFFF"/>
        <w:tabs>
          <w:tab w:val="clear" w:pos="0"/>
          <w:tab w:val="left" w:pos="360"/>
          <w:tab w:val="num" w:pos="720"/>
        </w:tabs>
        <w:suppressAutoHyphens/>
        <w:spacing w:after="0" w:line="240" w:lineRule="auto"/>
        <w:ind w:left="1440" w:hanging="144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Mitigation strategy:</w:t>
      </w:r>
    </w:p>
    <w:p w14:paraId="5EFED595" w14:textId="77777777" w:rsidR="00536ECE" w:rsidRPr="00536ECE" w:rsidRDefault="00536ECE" w:rsidP="0096763C">
      <w:pPr>
        <w:numPr>
          <w:ilvl w:val="2"/>
          <w:numId w:val="19"/>
        </w:numPr>
        <w:shd w:val="clear" w:color="auto" w:fill="FFFFFF"/>
        <w:suppressAutoHyphens/>
        <w:spacing w:after="0" w:line="240" w:lineRule="auto"/>
        <w:ind w:left="72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Identify developer with best architecture skills to work with chief architect</w:t>
      </w:r>
    </w:p>
    <w:p w14:paraId="71549C61" w14:textId="77777777" w:rsidR="00536ECE" w:rsidRPr="00536ECE" w:rsidRDefault="00536ECE" w:rsidP="0096763C">
      <w:pPr>
        <w:numPr>
          <w:ilvl w:val="2"/>
          <w:numId w:val="19"/>
        </w:numPr>
        <w:shd w:val="clear" w:color="auto" w:fill="FFFFFF"/>
        <w:suppressAutoHyphens/>
        <w:spacing w:after="0" w:line="240" w:lineRule="auto"/>
        <w:ind w:left="72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Identify recruiters who can find qualified architects quickly</w:t>
      </w:r>
    </w:p>
    <w:p w14:paraId="56001A9E" w14:textId="77777777" w:rsidR="00536ECE" w:rsidRPr="00536ECE" w:rsidRDefault="00536ECE" w:rsidP="0096763C">
      <w:pPr>
        <w:numPr>
          <w:ilvl w:val="1"/>
          <w:numId w:val="20"/>
        </w:numPr>
        <w:shd w:val="clear" w:color="auto" w:fill="FFFFFF"/>
        <w:tabs>
          <w:tab w:val="left" w:pos="360"/>
          <w:tab w:val="left" w:pos="2160"/>
        </w:tabs>
        <w:suppressAutoHyphens/>
        <w:spacing w:after="0" w:line="240" w:lineRule="auto"/>
        <w:ind w:left="0" w:hanging="144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Strategy to reduce probability of trigger</w:t>
      </w:r>
    </w:p>
    <w:p w14:paraId="5D09F018" w14:textId="77777777" w:rsidR="00536ECE" w:rsidRPr="00536ECE" w:rsidRDefault="00536ECE" w:rsidP="0096763C">
      <w:pPr>
        <w:numPr>
          <w:ilvl w:val="2"/>
          <w:numId w:val="20"/>
        </w:numPr>
        <w:shd w:val="clear" w:color="auto" w:fill="FFFFFF"/>
        <w:tabs>
          <w:tab w:val="left" w:pos="720"/>
          <w:tab w:val="left" w:pos="2250"/>
        </w:tabs>
        <w:suppressAutoHyphens/>
        <w:spacing w:after="0" w:line="240" w:lineRule="auto"/>
        <w:ind w:left="72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Make sure chief architect is compensated correctly</w:t>
      </w:r>
    </w:p>
    <w:p w14:paraId="614CBA9C" w14:textId="77777777" w:rsidR="00536ECE" w:rsidRPr="00536ECE" w:rsidRDefault="00536ECE" w:rsidP="0096763C">
      <w:pPr>
        <w:numPr>
          <w:ilvl w:val="2"/>
          <w:numId w:val="20"/>
        </w:numPr>
        <w:shd w:val="clear" w:color="auto" w:fill="FFFFFF"/>
        <w:tabs>
          <w:tab w:val="left" w:pos="720"/>
          <w:tab w:val="left" w:pos="2250"/>
          <w:tab w:val="left" w:pos="2520"/>
        </w:tabs>
        <w:suppressAutoHyphens/>
        <w:spacing w:after="0" w:line="240" w:lineRule="auto"/>
        <w:ind w:left="72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Make sure that the architect has good working conditions</w:t>
      </w:r>
    </w:p>
    <w:p w14:paraId="579FD01B" w14:textId="77777777" w:rsidR="00536ECE" w:rsidRPr="00536ECE" w:rsidRDefault="00536ECE" w:rsidP="00536ECE">
      <w:pPr>
        <w:shd w:val="clear" w:color="auto" w:fill="FFFFFF"/>
        <w:suppressAutoHyphens/>
        <w:spacing w:after="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Typical risks include:</w:t>
      </w:r>
    </w:p>
    <w:p w14:paraId="28FF890E" w14:textId="77777777" w:rsidR="00536ECE" w:rsidRPr="00536ECE" w:rsidRDefault="00536ECE" w:rsidP="0096763C">
      <w:pPr>
        <w:numPr>
          <w:ilvl w:val="0"/>
          <w:numId w:val="21"/>
        </w:numPr>
        <w:shd w:val="clear" w:color="auto" w:fill="FFFFFF"/>
        <w:tabs>
          <w:tab w:val="clear" w:pos="72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Schedule risk</w:t>
      </w:r>
    </w:p>
    <w:p w14:paraId="6E39B17B" w14:textId="77777777" w:rsidR="00536ECE" w:rsidRPr="00536ECE" w:rsidRDefault="00536ECE" w:rsidP="0096763C">
      <w:pPr>
        <w:numPr>
          <w:ilvl w:val="0"/>
          <w:numId w:val="21"/>
        </w:numPr>
        <w:shd w:val="clear" w:color="auto" w:fill="FFFFFF"/>
        <w:tabs>
          <w:tab w:val="clear" w:pos="72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Key personnel risk</w:t>
      </w:r>
    </w:p>
    <w:p w14:paraId="365A9BE4" w14:textId="77777777" w:rsidR="00536ECE" w:rsidRPr="00536ECE" w:rsidRDefault="00536ECE" w:rsidP="0096763C">
      <w:pPr>
        <w:numPr>
          <w:ilvl w:val="0"/>
          <w:numId w:val="21"/>
        </w:numPr>
        <w:shd w:val="clear" w:color="auto" w:fill="FFFFFF"/>
        <w:tabs>
          <w:tab w:val="clear" w:pos="72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Requirements risk (i.e. that the requirements are incomplete or inconsistent)</w:t>
      </w:r>
    </w:p>
    <w:p w14:paraId="4D1B5C5C" w14:textId="77777777" w:rsidR="00536ECE" w:rsidRPr="00536ECE" w:rsidRDefault="00536ECE" w:rsidP="0096763C">
      <w:pPr>
        <w:numPr>
          <w:ilvl w:val="0"/>
          <w:numId w:val="21"/>
        </w:numPr>
        <w:shd w:val="clear" w:color="auto" w:fill="FFFFFF"/>
        <w:tabs>
          <w:tab w:val="clear" w:pos="72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Learning curve risk (i.e. that your resources learn new things slower than expected)</w:t>
      </w:r>
    </w:p>
    <w:p w14:paraId="2DB309CB" w14:textId="77777777" w:rsidR="00536ECE" w:rsidRPr="00536ECE" w:rsidRDefault="00536ECE" w:rsidP="0096763C">
      <w:pPr>
        <w:numPr>
          <w:ilvl w:val="0"/>
          <w:numId w:val="21"/>
        </w:numPr>
        <w:shd w:val="clear" w:color="auto" w:fill="FFFFFF"/>
        <w:tabs>
          <w:tab w:val="clear" w:pos="720"/>
          <w:tab w:val="num" w:pos="1440"/>
        </w:tabs>
        <w:suppressAutoHyphens/>
        <w:spacing w:after="0" w:line="240" w:lineRule="auto"/>
        <w:ind w:left="360" w:firstLine="0"/>
        <w:jc w:val="both"/>
        <w:textAlignment w:val="baseline"/>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Technical risk</w:t>
      </w:r>
    </w:p>
    <w:p w14:paraId="488B7874"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2998CD76" w14:textId="77777777" w:rsidR="00536ECE" w:rsidRPr="00536ECE" w:rsidRDefault="00536ECE" w:rsidP="00536ECE">
      <w:pPr>
        <w:suppressAutoHyphens/>
        <w:spacing w:after="0"/>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A risk table provides a project manager with a simple technique for risk projection. </w:t>
      </w:r>
    </w:p>
    <w:p w14:paraId="660F011B" w14:textId="77777777" w:rsidR="00536ECE" w:rsidRPr="00536ECE" w:rsidRDefault="00536ECE" w:rsidP="00536ECE">
      <w:pPr>
        <w:suppressAutoHyphens/>
        <w:spacing w:after="0"/>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A sample risk table is illustrated in the next page, Figure 1.</w:t>
      </w:r>
    </w:p>
    <w:p w14:paraId="68AA4F75" w14:textId="77777777" w:rsidR="00536ECE" w:rsidRPr="00536ECE" w:rsidRDefault="00536ECE" w:rsidP="00536ECE">
      <w:pPr>
        <w:shd w:val="clear" w:color="auto" w:fill="FFFFFF"/>
        <w:suppressAutoHyphens/>
        <w:spacing w:after="0"/>
        <w:jc w:val="both"/>
        <w:textAlignment w:val="top"/>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Impact values:</w:t>
      </w:r>
    </w:p>
    <w:p w14:paraId="68B735DC" w14:textId="77777777" w:rsidR="00536ECE" w:rsidRPr="00536ECE" w:rsidRDefault="00536ECE" w:rsidP="00536ECE">
      <w:pPr>
        <w:shd w:val="clear" w:color="auto" w:fill="FFFFFF"/>
        <w:suppressAutoHyphens/>
        <w:spacing w:after="0"/>
        <w:ind w:firstLine="1170"/>
        <w:jc w:val="both"/>
        <w:textAlignment w:val="top"/>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l- Catastrophic</w:t>
      </w:r>
    </w:p>
    <w:p w14:paraId="579A2A83" w14:textId="77777777" w:rsidR="00536ECE" w:rsidRPr="00536ECE" w:rsidRDefault="00536ECE" w:rsidP="00536ECE">
      <w:pPr>
        <w:shd w:val="clear" w:color="auto" w:fill="FFFFFF"/>
        <w:suppressAutoHyphens/>
        <w:spacing w:after="0"/>
        <w:ind w:firstLine="1170"/>
        <w:jc w:val="both"/>
        <w:textAlignment w:val="top"/>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2- Critical</w:t>
      </w:r>
    </w:p>
    <w:p w14:paraId="505DCB84" w14:textId="77777777" w:rsidR="00536ECE" w:rsidRPr="00536ECE" w:rsidRDefault="00536ECE" w:rsidP="00536ECE">
      <w:pPr>
        <w:shd w:val="clear" w:color="auto" w:fill="FFFFFF"/>
        <w:suppressAutoHyphens/>
        <w:spacing w:after="0"/>
        <w:ind w:firstLine="1170"/>
        <w:jc w:val="both"/>
        <w:textAlignment w:val="top"/>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3- marginal</w:t>
      </w:r>
    </w:p>
    <w:p w14:paraId="39555E52" w14:textId="77777777" w:rsidR="00536ECE" w:rsidRPr="00536ECE" w:rsidRDefault="00536ECE" w:rsidP="00536ECE">
      <w:pPr>
        <w:shd w:val="clear" w:color="auto" w:fill="FFFFFF"/>
        <w:suppressAutoHyphens/>
        <w:spacing w:after="0"/>
        <w:ind w:firstLine="1170"/>
        <w:jc w:val="both"/>
        <w:textAlignment w:val="top"/>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lastRenderedPageBreak/>
        <w:t>4- Negligible</w:t>
      </w:r>
    </w:p>
    <w:p w14:paraId="1B1041B0" w14:textId="77777777" w:rsidR="00536ECE" w:rsidRPr="00536ECE" w:rsidRDefault="00536ECE" w:rsidP="00536ECE">
      <w:pPr>
        <w:shd w:val="clear" w:color="auto" w:fill="FFFFFF"/>
        <w:suppressAutoHyphens/>
        <w:spacing w:after="0" w:line="240" w:lineRule="auto"/>
        <w:ind w:firstLine="720"/>
        <w:jc w:val="both"/>
        <w:textAlignment w:val="top"/>
        <w:rPr>
          <w:rFonts w:ascii="Times New Roman" w:eastAsia="Times New Roman" w:hAnsi="Times New Roman" w:cs="Calibri"/>
          <w:sz w:val="24"/>
          <w:szCs w:val="24"/>
          <w:lang w:eastAsia="ar-SA"/>
        </w:rPr>
      </w:pPr>
    </w:p>
    <w:p w14:paraId="59B4C4DE" w14:textId="77777777" w:rsidR="00536ECE" w:rsidRPr="00536ECE" w:rsidRDefault="00536ECE" w:rsidP="00536ECE">
      <w:pPr>
        <w:shd w:val="clear" w:color="auto" w:fill="FFFFFF"/>
        <w:suppressAutoHyphens/>
        <w:spacing w:after="0"/>
        <w:ind w:firstLine="720"/>
        <w:jc w:val="both"/>
        <w:textAlignment w:val="top"/>
        <w:rPr>
          <w:rFonts w:ascii="Times New Roman" w:eastAsia="Times New Roman" w:hAnsi="Times New Roman" w:cs="Calibri"/>
          <w:sz w:val="24"/>
          <w:szCs w:val="24"/>
          <w:lang w:eastAsia="ar-SA"/>
        </w:rPr>
      </w:pPr>
    </w:p>
    <w:p w14:paraId="06F160E1" w14:textId="77777777" w:rsidR="00536ECE" w:rsidRPr="00536ECE" w:rsidRDefault="00536ECE" w:rsidP="00536ECE">
      <w:pPr>
        <w:shd w:val="clear" w:color="auto" w:fill="FFFFFF"/>
        <w:suppressAutoHyphens/>
        <w:spacing w:after="0"/>
        <w:jc w:val="both"/>
        <w:textAlignment w:val="top"/>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A project team begins by listing all risks (no matter how remote) in the first column of the table. This can be accomplished with the help of the risk item check-lists given earlier. Each risk is categorized in the second column (e.g., PS implies a project size risk, BU implies a business risk). The probability of occurrence of each risk is entered in the next column of the table. The probability value for each risk can be estimated by team members individually. Individual team members are polled in round-robin fashion until their assessment of risk probability begins to converge.</w:t>
      </w:r>
    </w:p>
    <w:p w14:paraId="751E3E40" w14:textId="77777777" w:rsidR="00536ECE" w:rsidRPr="00536ECE" w:rsidRDefault="00536ECE" w:rsidP="00536ECE">
      <w:pPr>
        <w:shd w:val="clear" w:color="auto" w:fill="FFFFFF"/>
        <w:suppressAutoHyphens/>
        <w:spacing w:after="0" w:line="240" w:lineRule="auto"/>
        <w:ind w:firstLine="720"/>
        <w:jc w:val="both"/>
        <w:textAlignment w:val="top"/>
        <w:rPr>
          <w:rFonts w:ascii="Times New Roman" w:eastAsia="Times New Roman" w:hAnsi="Times New Roman" w:cs="Calibri"/>
          <w:b/>
          <w:bCs/>
          <w:sz w:val="24"/>
          <w:szCs w:val="24"/>
          <w:shd w:val="clear" w:color="auto" w:fill="FFFFFF"/>
          <w:lang w:eastAsia="ar-SA"/>
        </w:rPr>
      </w:pPr>
    </w:p>
    <w:p w14:paraId="24470507" w14:textId="77777777" w:rsidR="00536ECE" w:rsidRPr="00536ECE" w:rsidRDefault="00536ECE" w:rsidP="00536ECE">
      <w:pPr>
        <w:shd w:val="clear" w:color="auto" w:fill="FFFFFF"/>
        <w:suppressAutoHyphens/>
        <w:spacing w:after="0" w:line="240" w:lineRule="auto"/>
        <w:ind w:firstLine="720"/>
        <w:jc w:val="center"/>
        <w:textAlignment w:val="top"/>
        <w:rPr>
          <w:rFonts w:ascii="Times New Roman" w:eastAsia="Times New Roman" w:hAnsi="Times New Roman" w:cs="Calibri"/>
          <w:b/>
          <w:bCs/>
          <w:sz w:val="24"/>
          <w:szCs w:val="24"/>
          <w:shd w:val="clear" w:color="auto" w:fill="FFFFFF"/>
          <w:lang w:eastAsia="ar-SA"/>
        </w:rPr>
      </w:pPr>
      <w:r w:rsidRPr="00536ECE">
        <w:rPr>
          <w:rFonts w:ascii="Times New Roman" w:eastAsia="Times New Roman" w:hAnsi="Times New Roman" w:cs="Calibri"/>
          <w:b/>
          <w:bCs/>
          <w:sz w:val="24"/>
          <w:szCs w:val="24"/>
          <w:shd w:val="clear" w:color="auto" w:fill="FFFFFF"/>
          <w:lang w:eastAsia="ar-SA"/>
        </w:rPr>
        <w:t>Figure 1:Sample risk table</w:t>
      </w:r>
    </w:p>
    <w:p w14:paraId="5398A70C" w14:textId="77777777" w:rsidR="00536ECE" w:rsidRPr="00536ECE" w:rsidRDefault="00536ECE" w:rsidP="00536ECE">
      <w:pPr>
        <w:shd w:val="clear" w:color="auto" w:fill="FFFFFF"/>
        <w:suppressAutoHyphens/>
        <w:spacing w:after="0" w:line="240" w:lineRule="auto"/>
        <w:ind w:firstLine="90"/>
        <w:jc w:val="center"/>
        <w:textAlignment w:val="top"/>
        <w:rPr>
          <w:rFonts w:ascii="Times New Roman" w:eastAsia="Times New Roman" w:hAnsi="Times New Roman" w:cs="Calibri"/>
          <w:sz w:val="24"/>
          <w:szCs w:val="24"/>
          <w:lang w:eastAsia="ar-SA"/>
        </w:rPr>
      </w:pPr>
      <w:r w:rsidRPr="00536ECE">
        <w:rPr>
          <w:rFonts w:ascii="Times New Roman" w:eastAsia="Times New Roman" w:hAnsi="Times New Roman" w:cs="Calibri"/>
          <w:noProof/>
          <w:sz w:val="24"/>
          <w:szCs w:val="24"/>
          <w:lang w:eastAsia="ar-SA"/>
        </w:rPr>
        <w:drawing>
          <wp:inline distT="0" distB="0" distL="0" distR="0" wp14:anchorId="6B8BA4D3" wp14:editId="673F3314">
            <wp:extent cx="5084445" cy="260032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4445" cy="2600325"/>
                    </a:xfrm>
                    <a:prstGeom prst="rect">
                      <a:avLst/>
                    </a:prstGeom>
                    <a:solidFill>
                      <a:srgbClr val="FFFFFF"/>
                    </a:solidFill>
                    <a:ln>
                      <a:noFill/>
                    </a:ln>
                  </pic:spPr>
                </pic:pic>
              </a:graphicData>
            </a:graphic>
          </wp:inline>
        </w:drawing>
      </w:r>
    </w:p>
    <w:p w14:paraId="224D5878" w14:textId="77777777" w:rsidR="00536ECE" w:rsidRPr="00536ECE" w:rsidRDefault="00536ECE" w:rsidP="00536ECE">
      <w:pPr>
        <w:suppressAutoHyphens/>
        <w:spacing w:after="0" w:line="240" w:lineRule="auto"/>
        <w:ind w:left="720"/>
        <w:jc w:val="both"/>
        <w:rPr>
          <w:rFonts w:ascii="Times New Roman" w:eastAsia="Times New Roman" w:hAnsi="Times New Roman" w:cs="Calibri"/>
          <w:sz w:val="24"/>
          <w:szCs w:val="24"/>
          <w:lang w:eastAsia="ar-SA"/>
        </w:rPr>
      </w:pPr>
    </w:p>
    <w:p w14:paraId="0C47B6A8"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p>
    <w:p w14:paraId="36371450" w14:textId="77777777" w:rsidR="00536ECE" w:rsidRPr="00536ECE" w:rsidRDefault="00536ECE" w:rsidP="00536ECE">
      <w:pPr>
        <w:suppressAutoHyphens/>
        <w:spacing w:after="0"/>
        <w:jc w:val="both"/>
        <w:rPr>
          <w:rFonts w:ascii="Times New Roman" w:eastAsia="Times New Roman" w:hAnsi="Times New Roman" w:cs="Calibri"/>
          <w:bCs/>
          <w:sz w:val="24"/>
          <w:szCs w:val="24"/>
          <w:shd w:val="clear" w:color="auto" w:fill="FFFFFF"/>
          <w:lang w:eastAsia="ar-SA"/>
        </w:rPr>
      </w:pPr>
      <w:r w:rsidRPr="00536ECE">
        <w:rPr>
          <w:rFonts w:ascii="Times New Roman" w:eastAsia="Times New Roman" w:hAnsi="Times New Roman" w:cs="Calibri"/>
          <w:bCs/>
          <w:sz w:val="24"/>
          <w:szCs w:val="24"/>
          <w:shd w:val="clear" w:color="auto" w:fill="FFFFFF"/>
          <w:lang w:eastAsia="ar-SA"/>
        </w:rPr>
        <w:t>Next, the impact of each risk is assessed. Each risk component is assessed using the characterization presented in the sample risk table, and an impact category is determined. The categories for each of the four risk components - performance, support, cost, and schedule - are averaged to determine an overall impact value.</w:t>
      </w:r>
    </w:p>
    <w:p w14:paraId="7A130D43" w14:textId="77777777" w:rsidR="00536ECE" w:rsidRPr="00536ECE" w:rsidRDefault="00536ECE" w:rsidP="00536ECE">
      <w:pPr>
        <w:suppressAutoHyphens/>
        <w:spacing w:after="0"/>
        <w:jc w:val="both"/>
        <w:rPr>
          <w:rFonts w:ascii="Times New Roman" w:eastAsia="Times New Roman" w:hAnsi="Times New Roman" w:cs="Calibri"/>
          <w:bCs/>
          <w:sz w:val="24"/>
          <w:szCs w:val="24"/>
          <w:shd w:val="clear" w:color="auto" w:fill="FFFFFF"/>
          <w:lang w:eastAsia="ar-SA"/>
        </w:rPr>
      </w:pPr>
    </w:p>
    <w:p w14:paraId="47F0B921"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78FAEF24"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4DB53535"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3BC71948"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6021AFA1"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075B907A"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5EC25BC1"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6146E73C"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7821C6C1"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42D2D1C6" w14:textId="77777777" w:rsidR="00536ECE" w:rsidRPr="00536ECE" w:rsidRDefault="00536ECE" w:rsidP="00536ECE">
      <w:pPr>
        <w:suppressAutoHyphens/>
        <w:spacing w:after="0" w:line="240" w:lineRule="auto"/>
        <w:ind w:left="720"/>
        <w:jc w:val="both"/>
        <w:rPr>
          <w:rFonts w:ascii="Times New Roman" w:eastAsia="Times New Roman" w:hAnsi="Times New Roman" w:cs="Calibri"/>
          <w:b/>
          <w:bCs/>
          <w:sz w:val="24"/>
          <w:szCs w:val="24"/>
          <w:shd w:val="clear" w:color="auto" w:fill="FFFFFF"/>
          <w:lang w:eastAsia="ar-SA"/>
        </w:rPr>
      </w:pPr>
    </w:p>
    <w:p w14:paraId="2CC675EB" w14:textId="77777777" w:rsidR="00536ECE" w:rsidRPr="00536ECE" w:rsidRDefault="00536ECE" w:rsidP="00536ECE">
      <w:pPr>
        <w:suppressAutoHyphens/>
        <w:spacing w:after="0" w:line="240" w:lineRule="auto"/>
        <w:ind w:left="720"/>
        <w:jc w:val="center"/>
        <w:rPr>
          <w:rFonts w:ascii="Times New Roman" w:eastAsia="Times New Roman" w:hAnsi="Times New Roman" w:cs="Calibri"/>
          <w:sz w:val="24"/>
          <w:szCs w:val="24"/>
          <w:shd w:val="clear" w:color="auto" w:fill="FFFFFF"/>
          <w:lang w:eastAsia="ar-SA"/>
        </w:rPr>
      </w:pPr>
      <w:r w:rsidRPr="00536ECE">
        <w:rPr>
          <w:rFonts w:ascii="Times New Roman" w:eastAsia="Times New Roman" w:hAnsi="Times New Roman" w:cs="Calibri"/>
          <w:b/>
          <w:bCs/>
          <w:sz w:val="24"/>
          <w:szCs w:val="24"/>
          <w:shd w:val="clear" w:color="auto" w:fill="FFFFFF"/>
          <w:lang w:eastAsia="ar-SA"/>
        </w:rPr>
        <w:lastRenderedPageBreak/>
        <w:t>Figure 2: </w:t>
      </w:r>
      <w:r w:rsidRPr="00536ECE">
        <w:rPr>
          <w:rFonts w:ascii="Times New Roman" w:eastAsia="Times New Roman" w:hAnsi="Times New Roman" w:cs="Calibri"/>
          <w:sz w:val="24"/>
          <w:szCs w:val="24"/>
          <w:shd w:val="clear" w:color="auto" w:fill="FFFFFF"/>
          <w:lang w:eastAsia="ar-SA"/>
        </w:rPr>
        <w:t>Risk and management concern</w:t>
      </w:r>
    </w:p>
    <w:p w14:paraId="54A67BCE" w14:textId="77777777" w:rsidR="00536ECE" w:rsidRPr="00536ECE" w:rsidRDefault="00536ECE" w:rsidP="00536ECE">
      <w:pPr>
        <w:suppressAutoHyphens/>
        <w:spacing w:after="0" w:line="240" w:lineRule="auto"/>
        <w:ind w:left="720"/>
        <w:jc w:val="center"/>
        <w:rPr>
          <w:rFonts w:ascii="Times New Roman" w:eastAsia="Times New Roman" w:hAnsi="Times New Roman" w:cs="Calibri"/>
          <w:b/>
          <w:sz w:val="24"/>
          <w:szCs w:val="24"/>
          <w:lang w:val="en-IN" w:eastAsia="ar-SA"/>
        </w:rPr>
      </w:pPr>
    </w:p>
    <w:p w14:paraId="11E879F6" w14:textId="77777777" w:rsidR="00536ECE" w:rsidRPr="00536ECE" w:rsidRDefault="00536ECE" w:rsidP="00536ECE">
      <w:pPr>
        <w:suppressAutoHyphens/>
        <w:spacing w:after="0" w:line="240" w:lineRule="auto"/>
        <w:jc w:val="center"/>
        <w:rPr>
          <w:rFonts w:ascii="Times New Roman" w:eastAsia="Times New Roman" w:hAnsi="Times New Roman" w:cs="Calibri"/>
          <w:b/>
          <w:sz w:val="24"/>
          <w:szCs w:val="24"/>
          <w:lang w:val="en-IN" w:eastAsia="ar-SA"/>
        </w:rPr>
      </w:pPr>
      <w:r w:rsidRPr="00536ECE">
        <w:rPr>
          <w:rFonts w:ascii="Times New Roman" w:eastAsia="Times New Roman" w:hAnsi="Times New Roman" w:cs="Calibri"/>
          <w:b/>
          <w:noProof/>
          <w:sz w:val="24"/>
          <w:szCs w:val="24"/>
          <w:lang w:val="en-IN" w:eastAsia="ar-SA"/>
        </w:rPr>
        <w:drawing>
          <wp:inline distT="0" distB="0" distL="0" distR="0" wp14:anchorId="7E976CFD" wp14:editId="123D273D">
            <wp:extent cx="5523230" cy="3525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3525520"/>
                    </a:xfrm>
                    <a:prstGeom prst="rect">
                      <a:avLst/>
                    </a:prstGeom>
                    <a:solidFill>
                      <a:srgbClr val="FFFFFF"/>
                    </a:solidFill>
                    <a:ln>
                      <a:noFill/>
                    </a:ln>
                  </pic:spPr>
                </pic:pic>
              </a:graphicData>
            </a:graphic>
          </wp:inline>
        </w:drawing>
      </w:r>
    </w:p>
    <w:p w14:paraId="1E9B89F7"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val="en-IN" w:eastAsia="ar-SA"/>
        </w:rPr>
      </w:pPr>
    </w:p>
    <w:p w14:paraId="50089A07" w14:textId="58D2ABCB"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r w:rsidRPr="00536ECE">
        <w:rPr>
          <w:rFonts w:ascii="Times New Roman" w:eastAsia="Times New Roman" w:hAnsi="Times New Roman" w:cs="Calibri"/>
          <w:sz w:val="24"/>
          <w:szCs w:val="24"/>
          <w:lang w:val="en-IN" w:eastAsia="ar-SA"/>
        </w:rPr>
        <w:t xml:space="preserve">Once the first four columns of the risk table have been completed, the table is sorted by probability and by impact. High-probability, high-impact risks percolate to the top of the table, and low-probability risks drop to the bottom. This accomplishes first order risk prioritization. The project manager studies the resultant sorted table and defines a </w:t>
      </w:r>
      <w:r>
        <w:rPr>
          <w:rFonts w:ascii="Times New Roman" w:eastAsia="Times New Roman" w:hAnsi="Times New Roman" w:cs="Calibri"/>
          <w:sz w:val="24"/>
          <w:szCs w:val="24"/>
          <w:lang w:val="en-IN" w:eastAsia="ar-SA"/>
        </w:rPr>
        <w:t>cut-off</w:t>
      </w:r>
      <w:r w:rsidRPr="00536ECE">
        <w:rPr>
          <w:rFonts w:ascii="Times New Roman" w:eastAsia="Times New Roman" w:hAnsi="Times New Roman" w:cs="Calibri"/>
          <w:sz w:val="24"/>
          <w:szCs w:val="24"/>
          <w:lang w:val="en-IN" w:eastAsia="ar-SA"/>
        </w:rPr>
        <w:t xml:space="preserve"> line. The cut-off line (drawn horizontally at some point in the table) implies that only risks that lie above the line will begiven further attention. Risks that fall below the line are re-evaluated to accomplish second-order prioritization.</w:t>
      </w:r>
    </w:p>
    <w:p w14:paraId="7509DB73" w14:textId="77777777"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p>
    <w:p w14:paraId="1634D3F9" w14:textId="4BD8E1B3"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r w:rsidRPr="00536ECE">
        <w:rPr>
          <w:rFonts w:ascii="Times New Roman" w:eastAsia="Times New Roman" w:hAnsi="Times New Roman" w:cs="Calibri"/>
          <w:sz w:val="24"/>
          <w:szCs w:val="24"/>
          <w:lang w:val="en-IN" w:eastAsia="ar-SA"/>
        </w:rPr>
        <w:t>Referring to Figure 2, risk impact and probability have a distinct influence on management concern. A risk factor that has a high impact but a very low probability of occurrence should not absorb a significant amount of management time. However, high-impact risks with moderate to high probability and low-</w:t>
      </w:r>
    </w:p>
    <w:p w14:paraId="03B4C16A" w14:textId="77777777"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r w:rsidRPr="00536ECE">
        <w:rPr>
          <w:rFonts w:ascii="Times New Roman" w:eastAsia="Times New Roman" w:hAnsi="Times New Roman" w:cs="Calibri"/>
          <w:sz w:val="24"/>
          <w:szCs w:val="24"/>
          <w:lang w:val="en-IN" w:eastAsia="ar-SA"/>
        </w:rPr>
        <w:t>impact risks with high probability should be carried forward into the risk analysis steps that follow.</w:t>
      </w:r>
    </w:p>
    <w:p w14:paraId="486CBDB3" w14:textId="77777777"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p>
    <w:p w14:paraId="0EB64CBA" w14:textId="58FDE26B" w:rsidR="00536ECE" w:rsidRPr="00536ECE" w:rsidRDefault="00536ECE" w:rsidP="00536ECE">
      <w:pPr>
        <w:suppressAutoHyphens/>
        <w:spacing w:after="0"/>
        <w:jc w:val="both"/>
        <w:rPr>
          <w:rFonts w:ascii="Times New Roman" w:eastAsia="Times New Roman" w:hAnsi="Times New Roman" w:cs="Calibri"/>
          <w:sz w:val="24"/>
          <w:szCs w:val="24"/>
          <w:lang w:val="en-IN" w:eastAsia="ar-SA"/>
        </w:rPr>
      </w:pPr>
      <w:r w:rsidRPr="00536ECE">
        <w:rPr>
          <w:rFonts w:ascii="Times New Roman" w:eastAsia="Times New Roman" w:hAnsi="Times New Roman" w:cs="Calibri"/>
          <w:sz w:val="24"/>
          <w:szCs w:val="24"/>
          <w:lang w:val="en-IN" w:eastAsia="ar-SA"/>
        </w:rPr>
        <w:t>All risks that lie above the cut-off line must be managed. The column labelled RMMM contains a pointer into Risk Mitigation, Monitoring and Management Plan or alternatively, a collection of risk information sheets developed for all risks that lie above the cut-off.</w:t>
      </w:r>
    </w:p>
    <w:p w14:paraId="02AA471A" w14:textId="77777777" w:rsidR="00536ECE" w:rsidRPr="00536ECE" w:rsidRDefault="00536ECE" w:rsidP="00536ECE">
      <w:pPr>
        <w:suppressAutoHyphens/>
        <w:spacing w:after="0"/>
        <w:jc w:val="both"/>
        <w:rPr>
          <w:rFonts w:ascii="Times New Roman" w:eastAsia="Times New Roman" w:hAnsi="Times New Roman" w:cs="Calibri"/>
          <w:b/>
          <w:sz w:val="24"/>
          <w:szCs w:val="24"/>
          <w:lang w:val="en-IN" w:eastAsia="ar-SA"/>
        </w:rPr>
      </w:pPr>
    </w:p>
    <w:p w14:paraId="59766784"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2E6E2034"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51D62EED"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20D3113E"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5C493483" w14:textId="77777777" w:rsidR="00536ECE" w:rsidRPr="00536ECE" w:rsidRDefault="00536ECE" w:rsidP="00536ECE">
      <w:pPr>
        <w:suppressAutoHyphens/>
        <w:spacing w:after="0" w:line="240" w:lineRule="auto"/>
        <w:ind w:left="720"/>
        <w:jc w:val="both"/>
        <w:rPr>
          <w:rFonts w:ascii="Times New Roman" w:eastAsia="Times New Roman" w:hAnsi="Times New Roman" w:cs="Calibri"/>
          <w:b/>
          <w:sz w:val="24"/>
          <w:szCs w:val="24"/>
          <w:lang w:eastAsia="ar-SA"/>
        </w:rPr>
      </w:pPr>
    </w:p>
    <w:p w14:paraId="7F70803E" w14:textId="77777777" w:rsidR="00536ECE" w:rsidRPr="00536ECE" w:rsidRDefault="00536ECE" w:rsidP="00536ECE">
      <w:pPr>
        <w:suppressAutoHyphens/>
        <w:spacing w:after="0" w:line="240" w:lineRule="auto"/>
        <w:jc w:val="both"/>
        <w:rPr>
          <w:rFonts w:ascii="Times New Roman" w:eastAsia="Times New Roman" w:hAnsi="Times New Roman" w:cs="Calibri"/>
          <w:b/>
          <w:sz w:val="24"/>
          <w:szCs w:val="24"/>
          <w:lang w:eastAsia="ar-SA"/>
        </w:rPr>
      </w:pPr>
      <w:r w:rsidRPr="00536ECE">
        <w:rPr>
          <w:rFonts w:ascii="Times New Roman" w:eastAsia="Times New Roman" w:hAnsi="Times New Roman" w:cs="Calibri"/>
          <w:b/>
          <w:sz w:val="24"/>
          <w:szCs w:val="24"/>
          <w:lang w:eastAsia="ar-SA"/>
        </w:rPr>
        <w:t>Conclusion</w:t>
      </w:r>
    </w:p>
    <w:p w14:paraId="19F4D7FE"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p>
    <w:p w14:paraId="610EDC5A"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p>
    <w:p w14:paraId="12284190" w14:textId="77777777" w:rsidR="00536ECE" w:rsidRPr="00536ECE" w:rsidRDefault="00536ECE" w:rsidP="00536ECE">
      <w:pPr>
        <w:suppressAutoHyphens/>
        <w:spacing w:after="0" w:line="240" w:lineRule="auto"/>
        <w:jc w:val="both"/>
        <w:rPr>
          <w:rFonts w:ascii="Times New Roman" w:eastAsia="Times New Roman" w:hAnsi="Times New Roman" w:cs="Times New Roman"/>
          <w:sz w:val="20"/>
          <w:szCs w:val="20"/>
          <w:lang w:val="en-IN" w:eastAsia="en-IN"/>
        </w:rPr>
      </w:pPr>
      <w:r w:rsidRPr="00536ECE">
        <w:rPr>
          <w:rFonts w:ascii="Times New Roman" w:eastAsia="Times New Roman" w:hAnsi="Times New Roman" w:cs="Calibri"/>
          <w:sz w:val="24"/>
          <w:szCs w:val="24"/>
          <w:lang w:eastAsia="ar-SA"/>
        </w:rPr>
        <w:fldChar w:fldCharType="begin"/>
      </w:r>
      <w:r w:rsidRPr="00536ECE">
        <w:rPr>
          <w:rFonts w:ascii="Times New Roman" w:eastAsia="Times New Roman" w:hAnsi="Times New Roman" w:cs="Calibri"/>
          <w:sz w:val="24"/>
          <w:szCs w:val="24"/>
          <w:lang w:eastAsia="ar-SA"/>
        </w:rPr>
        <w:instrText xml:space="preserve"> LINK Excel.Sheet.12 "Book1" "Sheet1!R1C1:R10C5" \a \f 5 \h  \* MERGEFORMAT </w:instrText>
      </w:r>
      <w:r w:rsidRPr="00536ECE">
        <w:rPr>
          <w:rFonts w:ascii="Times New Roman" w:eastAsia="Times New Roman" w:hAnsi="Times New Roman" w:cs="Calibri"/>
          <w:sz w:val="24"/>
          <w:szCs w:val="24"/>
          <w:lang w:eastAsia="ar-SA"/>
        </w:rPr>
        <w:fldChar w:fldCharType="separate"/>
      </w:r>
    </w:p>
    <w:tbl>
      <w:tblPr>
        <w:tblW w:w="9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9"/>
        <w:gridCol w:w="1360"/>
        <w:gridCol w:w="1610"/>
        <w:gridCol w:w="1122"/>
        <w:gridCol w:w="1250"/>
      </w:tblGrid>
      <w:tr w:rsidR="00536ECE" w:rsidRPr="00536ECE" w14:paraId="24F0159E"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2D67F520" w14:textId="77777777" w:rsidR="00536ECE" w:rsidRPr="00536ECE" w:rsidRDefault="00536ECE" w:rsidP="00536ECE">
            <w:pPr>
              <w:suppressAutoHyphens/>
              <w:spacing w:after="0" w:line="240" w:lineRule="auto"/>
              <w:jc w:val="both"/>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Risks</w:t>
            </w:r>
          </w:p>
        </w:tc>
        <w:tc>
          <w:tcPr>
            <w:tcW w:w="1360" w:type="dxa"/>
            <w:tcBorders>
              <w:top w:val="single" w:sz="4" w:space="0" w:color="auto"/>
              <w:left w:val="single" w:sz="4" w:space="0" w:color="auto"/>
              <w:bottom w:val="single" w:sz="4" w:space="0" w:color="auto"/>
              <w:right w:val="single" w:sz="4" w:space="0" w:color="auto"/>
            </w:tcBorders>
            <w:noWrap/>
            <w:hideMark/>
          </w:tcPr>
          <w:p w14:paraId="08338EDE" w14:textId="77777777" w:rsidR="00536ECE" w:rsidRPr="00536ECE" w:rsidRDefault="00536ECE" w:rsidP="00536ECE">
            <w:pPr>
              <w:suppressAutoHyphens/>
              <w:spacing w:after="0" w:line="240" w:lineRule="auto"/>
              <w:jc w:val="both"/>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Category</w:t>
            </w:r>
          </w:p>
        </w:tc>
        <w:tc>
          <w:tcPr>
            <w:tcW w:w="1610" w:type="dxa"/>
            <w:tcBorders>
              <w:top w:val="single" w:sz="4" w:space="0" w:color="auto"/>
              <w:left w:val="single" w:sz="4" w:space="0" w:color="auto"/>
              <w:bottom w:val="single" w:sz="4" w:space="0" w:color="auto"/>
              <w:right w:val="single" w:sz="4" w:space="0" w:color="auto"/>
            </w:tcBorders>
            <w:noWrap/>
            <w:hideMark/>
          </w:tcPr>
          <w:p w14:paraId="3CFC7DA4" w14:textId="77777777" w:rsidR="00536ECE" w:rsidRPr="00536ECE" w:rsidRDefault="00536ECE" w:rsidP="00536ECE">
            <w:pPr>
              <w:suppressAutoHyphens/>
              <w:spacing w:after="0" w:line="240" w:lineRule="auto"/>
              <w:jc w:val="both"/>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Probability</w:t>
            </w:r>
          </w:p>
        </w:tc>
        <w:tc>
          <w:tcPr>
            <w:tcW w:w="1122" w:type="dxa"/>
            <w:tcBorders>
              <w:top w:val="single" w:sz="4" w:space="0" w:color="auto"/>
              <w:left w:val="single" w:sz="4" w:space="0" w:color="auto"/>
              <w:bottom w:val="single" w:sz="4" w:space="0" w:color="auto"/>
              <w:right w:val="single" w:sz="4" w:space="0" w:color="auto"/>
            </w:tcBorders>
            <w:noWrap/>
            <w:hideMark/>
          </w:tcPr>
          <w:p w14:paraId="3D6CCFC0" w14:textId="77777777" w:rsidR="00536ECE" w:rsidRPr="00536ECE" w:rsidRDefault="00536ECE" w:rsidP="00536ECE">
            <w:pPr>
              <w:suppressAutoHyphens/>
              <w:spacing w:after="0" w:line="240" w:lineRule="auto"/>
              <w:jc w:val="both"/>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Impact</w:t>
            </w:r>
          </w:p>
        </w:tc>
        <w:tc>
          <w:tcPr>
            <w:tcW w:w="1250" w:type="dxa"/>
            <w:tcBorders>
              <w:top w:val="single" w:sz="4" w:space="0" w:color="auto"/>
              <w:left w:val="single" w:sz="4" w:space="0" w:color="auto"/>
              <w:bottom w:val="single" w:sz="4" w:space="0" w:color="auto"/>
              <w:right w:val="single" w:sz="4" w:space="0" w:color="auto"/>
            </w:tcBorders>
            <w:noWrap/>
            <w:hideMark/>
          </w:tcPr>
          <w:p w14:paraId="126AC40E" w14:textId="77777777" w:rsidR="00536ECE" w:rsidRPr="00536ECE" w:rsidRDefault="00536ECE" w:rsidP="00536ECE">
            <w:pPr>
              <w:suppressAutoHyphens/>
              <w:spacing w:after="0" w:line="240" w:lineRule="auto"/>
              <w:jc w:val="both"/>
              <w:rPr>
                <w:rFonts w:ascii="Times New Roman" w:eastAsia="Times New Roman" w:hAnsi="Times New Roman" w:cs="Calibri"/>
                <w:b/>
                <w:bCs/>
                <w:sz w:val="24"/>
                <w:szCs w:val="24"/>
                <w:lang w:eastAsia="ar-SA"/>
              </w:rPr>
            </w:pPr>
            <w:r w:rsidRPr="00536ECE">
              <w:rPr>
                <w:rFonts w:ascii="Times New Roman" w:eastAsia="Times New Roman" w:hAnsi="Times New Roman" w:cs="Calibri"/>
                <w:b/>
                <w:bCs/>
                <w:sz w:val="24"/>
                <w:szCs w:val="24"/>
                <w:lang w:eastAsia="ar-SA"/>
              </w:rPr>
              <w:t>RMMM</w:t>
            </w:r>
          </w:p>
        </w:tc>
      </w:tr>
      <w:tr w:rsidR="00536ECE" w:rsidRPr="00536ECE" w14:paraId="6C4F01C8"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297A21A5"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Clients may not want to utilize system</w:t>
            </w:r>
          </w:p>
        </w:tc>
        <w:tc>
          <w:tcPr>
            <w:tcW w:w="1360" w:type="dxa"/>
            <w:tcBorders>
              <w:top w:val="single" w:sz="4" w:space="0" w:color="auto"/>
              <w:left w:val="single" w:sz="4" w:space="0" w:color="auto"/>
              <w:bottom w:val="single" w:sz="4" w:space="0" w:color="auto"/>
              <w:right w:val="single" w:sz="4" w:space="0" w:color="auto"/>
            </w:tcBorders>
            <w:noWrap/>
            <w:hideMark/>
          </w:tcPr>
          <w:p w14:paraId="4D698936"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BU</w:t>
            </w:r>
          </w:p>
        </w:tc>
        <w:tc>
          <w:tcPr>
            <w:tcW w:w="1610" w:type="dxa"/>
            <w:tcBorders>
              <w:top w:val="single" w:sz="4" w:space="0" w:color="auto"/>
              <w:left w:val="single" w:sz="4" w:space="0" w:color="auto"/>
              <w:bottom w:val="single" w:sz="4" w:space="0" w:color="auto"/>
              <w:right w:val="single" w:sz="4" w:space="0" w:color="auto"/>
            </w:tcBorders>
            <w:noWrap/>
            <w:hideMark/>
          </w:tcPr>
          <w:p w14:paraId="64C1C763"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48%</w:t>
            </w:r>
          </w:p>
        </w:tc>
        <w:tc>
          <w:tcPr>
            <w:tcW w:w="1122" w:type="dxa"/>
            <w:tcBorders>
              <w:top w:val="single" w:sz="4" w:space="0" w:color="auto"/>
              <w:left w:val="single" w:sz="4" w:space="0" w:color="auto"/>
              <w:bottom w:val="single" w:sz="4" w:space="0" w:color="auto"/>
              <w:right w:val="single" w:sz="4" w:space="0" w:color="auto"/>
            </w:tcBorders>
            <w:noWrap/>
            <w:hideMark/>
          </w:tcPr>
          <w:p w14:paraId="790B1AF2"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3</w:t>
            </w:r>
          </w:p>
        </w:tc>
        <w:tc>
          <w:tcPr>
            <w:tcW w:w="1250" w:type="dxa"/>
            <w:tcBorders>
              <w:top w:val="single" w:sz="4" w:space="0" w:color="auto"/>
              <w:left w:val="single" w:sz="4" w:space="0" w:color="auto"/>
              <w:bottom w:val="single" w:sz="4" w:space="0" w:color="auto"/>
              <w:right w:val="single" w:sz="4" w:space="0" w:color="auto"/>
            </w:tcBorders>
            <w:noWrap/>
            <w:hideMark/>
          </w:tcPr>
          <w:p w14:paraId="3A15AB0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1.44</w:t>
            </w:r>
          </w:p>
        </w:tc>
      </w:tr>
      <w:tr w:rsidR="00536ECE" w:rsidRPr="00536ECE" w14:paraId="2DBEA9EC"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2E04587C"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Lightened Deadlines</w:t>
            </w:r>
          </w:p>
        </w:tc>
        <w:tc>
          <w:tcPr>
            <w:tcW w:w="1360" w:type="dxa"/>
            <w:tcBorders>
              <w:top w:val="single" w:sz="4" w:space="0" w:color="auto"/>
              <w:left w:val="single" w:sz="4" w:space="0" w:color="auto"/>
              <w:bottom w:val="single" w:sz="4" w:space="0" w:color="auto"/>
              <w:right w:val="single" w:sz="4" w:space="0" w:color="auto"/>
            </w:tcBorders>
            <w:noWrap/>
            <w:hideMark/>
          </w:tcPr>
          <w:p w14:paraId="77C3463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BU</w:t>
            </w:r>
          </w:p>
        </w:tc>
        <w:tc>
          <w:tcPr>
            <w:tcW w:w="1610" w:type="dxa"/>
            <w:tcBorders>
              <w:top w:val="single" w:sz="4" w:space="0" w:color="auto"/>
              <w:left w:val="single" w:sz="4" w:space="0" w:color="auto"/>
              <w:bottom w:val="single" w:sz="4" w:space="0" w:color="auto"/>
              <w:right w:val="single" w:sz="4" w:space="0" w:color="auto"/>
            </w:tcBorders>
            <w:noWrap/>
            <w:hideMark/>
          </w:tcPr>
          <w:p w14:paraId="19699C8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59%</w:t>
            </w:r>
          </w:p>
        </w:tc>
        <w:tc>
          <w:tcPr>
            <w:tcW w:w="1122" w:type="dxa"/>
            <w:tcBorders>
              <w:top w:val="single" w:sz="4" w:space="0" w:color="auto"/>
              <w:left w:val="single" w:sz="4" w:space="0" w:color="auto"/>
              <w:bottom w:val="single" w:sz="4" w:space="0" w:color="auto"/>
              <w:right w:val="single" w:sz="4" w:space="0" w:color="auto"/>
            </w:tcBorders>
            <w:noWrap/>
            <w:hideMark/>
          </w:tcPr>
          <w:p w14:paraId="03A693EE"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2</w:t>
            </w:r>
          </w:p>
        </w:tc>
        <w:tc>
          <w:tcPr>
            <w:tcW w:w="1250" w:type="dxa"/>
            <w:tcBorders>
              <w:top w:val="single" w:sz="4" w:space="0" w:color="auto"/>
              <w:left w:val="single" w:sz="4" w:space="0" w:color="auto"/>
              <w:bottom w:val="single" w:sz="4" w:space="0" w:color="auto"/>
              <w:right w:val="single" w:sz="4" w:space="0" w:color="auto"/>
            </w:tcBorders>
            <w:noWrap/>
            <w:hideMark/>
          </w:tcPr>
          <w:p w14:paraId="2885BD5F"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1.18</w:t>
            </w:r>
          </w:p>
        </w:tc>
      </w:tr>
      <w:tr w:rsidR="00536ECE" w:rsidRPr="00536ECE" w14:paraId="3F803A3F"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0689965C"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Reduced Funding</w:t>
            </w:r>
          </w:p>
        </w:tc>
        <w:tc>
          <w:tcPr>
            <w:tcW w:w="1360" w:type="dxa"/>
            <w:tcBorders>
              <w:top w:val="single" w:sz="4" w:space="0" w:color="auto"/>
              <w:left w:val="single" w:sz="4" w:space="0" w:color="auto"/>
              <w:bottom w:val="single" w:sz="4" w:space="0" w:color="auto"/>
              <w:right w:val="single" w:sz="4" w:space="0" w:color="auto"/>
            </w:tcBorders>
            <w:noWrap/>
            <w:hideMark/>
          </w:tcPr>
          <w:p w14:paraId="6759EFCE"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 xml:space="preserve">CU </w:t>
            </w:r>
          </w:p>
        </w:tc>
        <w:tc>
          <w:tcPr>
            <w:tcW w:w="1610" w:type="dxa"/>
            <w:tcBorders>
              <w:top w:val="single" w:sz="4" w:space="0" w:color="auto"/>
              <w:left w:val="single" w:sz="4" w:space="0" w:color="auto"/>
              <w:bottom w:val="single" w:sz="4" w:space="0" w:color="auto"/>
              <w:right w:val="single" w:sz="4" w:space="0" w:color="auto"/>
            </w:tcBorders>
            <w:noWrap/>
            <w:hideMark/>
          </w:tcPr>
          <w:p w14:paraId="0051AE5F"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41%</w:t>
            </w:r>
          </w:p>
        </w:tc>
        <w:tc>
          <w:tcPr>
            <w:tcW w:w="1122" w:type="dxa"/>
            <w:tcBorders>
              <w:top w:val="single" w:sz="4" w:space="0" w:color="auto"/>
              <w:left w:val="single" w:sz="4" w:space="0" w:color="auto"/>
              <w:bottom w:val="single" w:sz="4" w:space="0" w:color="auto"/>
              <w:right w:val="single" w:sz="4" w:space="0" w:color="auto"/>
            </w:tcBorders>
            <w:noWrap/>
            <w:hideMark/>
          </w:tcPr>
          <w:p w14:paraId="589B21A4"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w:t>
            </w:r>
          </w:p>
        </w:tc>
        <w:tc>
          <w:tcPr>
            <w:tcW w:w="1250" w:type="dxa"/>
            <w:tcBorders>
              <w:top w:val="single" w:sz="4" w:space="0" w:color="auto"/>
              <w:left w:val="single" w:sz="4" w:space="0" w:color="auto"/>
              <w:bottom w:val="single" w:sz="4" w:space="0" w:color="auto"/>
              <w:right w:val="single" w:sz="4" w:space="0" w:color="auto"/>
            </w:tcBorders>
            <w:noWrap/>
            <w:hideMark/>
          </w:tcPr>
          <w:p w14:paraId="52667415"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0.41</w:t>
            </w:r>
          </w:p>
        </w:tc>
      </w:tr>
      <w:tr w:rsidR="00536ECE" w:rsidRPr="00536ECE" w14:paraId="32270DCB"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35475CF4"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Lack of Training</w:t>
            </w:r>
          </w:p>
        </w:tc>
        <w:tc>
          <w:tcPr>
            <w:tcW w:w="1360" w:type="dxa"/>
            <w:tcBorders>
              <w:top w:val="single" w:sz="4" w:space="0" w:color="auto"/>
              <w:left w:val="single" w:sz="4" w:space="0" w:color="auto"/>
              <w:bottom w:val="single" w:sz="4" w:space="0" w:color="auto"/>
              <w:right w:val="single" w:sz="4" w:space="0" w:color="auto"/>
            </w:tcBorders>
            <w:noWrap/>
            <w:hideMark/>
          </w:tcPr>
          <w:p w14:paraId="0DC5BCDC"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DE</w:t>
            </w:r>
          </w:p>
        </w:tc>
        <w:tc>
          <w:tcPr>
            <w:tcW w:w="1610" w:type="dxa"/>
            <w:tcBorders>
              <w:top w:val="single" w:sz="4" w:space="0" w:color="auto"/>
              <w:left w:val="single" w:sz="4" w:space="0" w:color="auto"/>
              <w:bottom w:val="single" w:sz="4" w:space="0" w:color="auto"/>
              <w:right w:val="single" w:sz="4" w:space="0" w:color="auto"/>
            </w:tcBorders>
            <w:noWrap/>
            <w:hideMark/>
          </w:tcPr>
          <w:p w14:paraId="75EAEA95"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86%</w:t>
            </w:r>
          </w:p>
        </w:tc>
        <w:tc>
          <w:tcPr>
            <w:tcW w:w="1122" w:type="dxa"/>
            <w:tcBorders>
              <w:top w:val="single" w:sz="4" w:space="0" w:color="auto"/>
              <w:left w:val="single" w:sz="4" w:space="0" w:color="auto"/>
              <w:bottom w:val="single" w:sz="4" w:space="0" w:color="auto"/>
              <w:right w:val="single" w:sz="4" w:space="0" w:color="auto"/>
            </w:tcBorders>
            <w:noWrap/>
            <w:hideMark/>
          </w:tcPr>
          <w:p w14:paraId="50364BD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3</w:t>
            </w:r>
          </w:p>
        </w:tc>
        <w:tc>
          <w:tcPr>
            <w:tcW w:w="1250" w:type="dxa"/>
            <w:tcBorders>
              <w:top w:val="single" w:sz="4" w:space="0" w:color="auto"/>
              <w:left w:val="single" w:sz="4" w:space="0" w:color="auto"/>
              <w:bottom w:val="single" w:sz="4" w:space="0" w:color="auto"/>
              <w:right w:val="single" w:sz="4" w:space="0" w:color="auto"/>
            </w:tcBorders>
            <w:noWrap/>
            <w:hideMark/>
          </w:tcPr>
          <w:p w14:paraId="4E085EBB"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2.58</w:t>
            </w:r>
          </w:p>
        </w:tc>
      </w:tr>
      <w:tr w:rsidR="00536ECE" w:rsidRPr="00536ECE" w14:paraId="7FDDC91B"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1F48E0C4"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Project Size Estimate maybe wrong</w:t>
            </w:r>
          </w:p>
        </w:tc>
        <w:tc>
          <w:tcPr>
            <w:tcW w:w="1360" w:type="dxa"/>
            <w:tcBorders>
              <w:top w:val="single" w:sz="4" w:space="0" w:color="auto"/>
              <w:left w:val="single" w:sz="4" w:space="0" w:color="auto"/>
              <w:bottom w:val="single" w:sz="4" w:space="0" w:color="auto"/>
              <w:right w:val="single" w:sz="4" w:space="0" w:color="auto"/>
            </w:tcBorders>
            <w:noWrap/>
            <w:hideMark/>
          </w:tcPr>
          <w:p w14:paraId="49E385A3"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PS</w:t>
            </w:r>
          </w:p>
        </w:tc>
        <w:tc>
          <w:tcPr>
            <w:tcW w:w="1610" w:type="dxa"/>
            <w:tcBorders>
              <w:top w:val="single" w:sz="4" w:space="0" w:color="auto"/>
              <w:left w:val="single" w:sz="4" w:space="0" w:color="auto"/>
              <w:bottom w:val="single" w:sz="4" w:space="0" w:color="auto"/>
              <w:right w:val="single" w:sz="4" w:space="0" w:color="auto"/>
            </w:tcBorders>
            <w:noWrap/>
            <w:hideMark/>
          </w:tcPr>
          <w:p w14:paraId="388A8E2A"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64%</w:t>
            </w:r>
          </w:p>
        </w:tc>
        <w:tc>
          <w:tcPr>
            <w:tcW w:w="1122" w:type="dxa"/>
            <w:tcBorders>
              <w:top w:val="single" w:sz="4" w:space="0" w:color="auto"/>
              <w:left w:val="single" w:sz="4" w:space="0" w:color="auto"/>
              <w:bottom w:val="single" w:sz="4" w:space="0" w:color="auto"/>
              <w:right w:val="single" w:sz="4" w:space="0" w:color="auto"/>
            </w:tcBorders>
            <w:noWrap/>
            <w:hideMark/>
          </w:tcPr>
          <w:p w14:paraId="367CB3D4"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2</w:t>
            </w:r>
          </w:p>
        </w:tc>
        <w:tc>
          <w:tcPr>
            <w:tcW w:w="1250" w:type="dxa"/>
            <w:tcBorders>
              <w:top w:val="single" w:sz="4" w:space="0" w:color="auto"/>
              <w:left w:val="single" w:sz="4" w:space="0" w:color="auto"/>
              <w:bottom w:val="single" w:sz="4" w:space="0" w:color="auto"/>
              <w:right w:val="single" w:sz="4" w:space="0" w:color="auto"/>
            </w:tcBorders>
            <w:noWrap/>
            <w:hideMark/>
          </w:tcPr>
          <w:p w14:paraId="690BAC4C"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1.28</w:t>
            </w:r>
          </w:p>
        </w:tc>
      </w:tr>
      <w:tr w:rsidR="00536ECE" w:rsidRPr="00536ECE" w14:paraId="51CA5C12"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7A79076B"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More Users than Planned</w:t>
            </w:r>
          </w:p>
        </w:tc>
        <w:tc>
          <w:tcPr>
            <w:tcW w:w="1360" w:type="dxa"/>
            <w:tcBorders>
              <w:top w:val="single" w:sz="4" w:space="0" w:color="auto"/>
              <w:left w:val="single" w:sz="4" w:space="0" w:color="auto"/>
              <w:bottom w:val="single" w:sz="4" w:space="0" w:color="auto"/>
              <w:right w:val="single" w:sz="4" w:space="0" w:color="auto"/>
            </w:tcBorders>
            <w:noWrap/>
            <w:hideMark/>
          </w:tcPr>
          <w:p w14:paraId="101E8265"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PS</w:t>
            </w:r>
          </w:p>
        </w:tc>
        <w:tc>
          <w:tcPr>
            <w:tcW w:w="1610" w:type="dxa"/>
            <w:tcBorders>
              <w:top w:val="single" w:sz="4" w:space="0" w:color="auto"/>
              <w:left w:val="single" w:sz="4" w:space="0" w:color="auto"/>
              <w:bottom w:val="single" w:sz="4" w:space="0" w:color="auto"/>
              <w:right w:val="single" w:sz="4" w:space="0" w:color="auto"/>
            </w:tcBorders>
            <w:noWrap/>
            <w:hideMark/>
          </w:tcPr>
          <w:p w14:paraId="7D7D0D2B"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31%</w:t>
            </w:r>
          </w:p>
        </w:tc>
        <w:tc>
          <w:tcPr>
            <w:tcW w:w="1122" w:type="dxa"/>
            <w:tcBorders>
              <w:top w:val="single" w:sz="4" w:space="0" w:color="auto"/>
              <w:left w:val="single" w:sz="4" w:space="0" w:color="auto"/>
              <w:bottom w:val="single" w:sz="4" w:space="0" w:color="auto"/>
              <w:right w:val="single" w:sz="4" w:space="0" w:color="auto"/>
            </w:tcBorders>
            <w:noWrap/>
            <w:hideMark/>
          </w:tcPr>
          <w:p w14:paraId="416F187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3</w:t>
            </w:r>
          </w:p>
        </w:tc>
        <w:tc>
          <w:tcPr>
            <w:tcW w:w="1250" w:type="dxa"/>
            <w:tcBorders>
              <w:top w:val="single" w:sz="4" w:space="0" w:color="auto"/>
              <w:left w:val="single" w:sz="4" w:space="0" w:color="auto"/>
              <w:bottom w:val="single" w:sz="4" w:space="0" w:color="auto"/>
              <w:right w:val="single" w:sz="4" w:space="0" w:color="auto"/>
            </w:tcBorders>
            <w:noWrap/>
            <w:hideMark/>
          </w:tcPr>
          <w:p w14:paraId="5E0A7228"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0.93</w:t>
            </w:r>
          </w:p>
        </w:tc>
      </w:tr>
      <w:tr w:rsidR="00536ECE" w:rsidRPr="00536ECE" w14:paraId="186236AA"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5B3AFBD3"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Changing Requirements</w:t>
            </w:r>
          </w:p>
        </w:tc>
        <w:tc>
          <w:tcPr>
            <w:tcW w:w="1360" w:type="dxa"/>
            <w:tcBorders>
              <w:top w:val="single" w:sz="4" w:space="0" w:color="auto"/>
              <w:left w:val="single" w:sz="4" w:space="0" w:color="auto"/>
              <w:bottom w:val="single" w:sz="4" w:space="0" w:color="auto"/>
              <w:right w:val="single" w:sz="4" w:space="0" w:color="auto"/>
            </w:tcBorders>
            <w:noWrap/>
            <w:hideMark/>
          </w:tcPr>
          <w:p w14:paraId="00DBACF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PS</w:t>
            </w:r>
          </w:p>
        </w:tc>
        <w:tc>
          <w:tcPr>
            <w:tcW w:w="1610" w:type="dxa"/>
            <w:tcBorders>
              <w:top w:val="single" w:sz="4" w:space="0" w:color="auto"/>
              <w:left w:val="single" w:sz="4" w:space="0" w:color="auto"/>
              <w:bottom w:val="single" w:sz="4" w:space="0" w:color="auto"/>
              <w:right w:val="single" w:sz="4" w:space="0" w:color="auto"/>
            </w:tcBorders>
            <w:noWrap/>
            <w:hideMark/>
          </w:tcPr>
          <w:p w14:paraId="06873502"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85%</w:t>
            </w:r>
          </w:p>
        </w:tc>
        <w:tc>
          <w:tcPr>
            <w:tcW w:w="1122" w:type="dxa"/>
            <w:tcBorders>
              <w:top w:val="single" w:sz="4" w:space="0" w:color="auto"/>
              <w:left w:val="single" w:sz="4" w:space="0" w:color="auto"/>
              <w:bottom w:val="single" w:sz="4" w:space="0" w:color="auto"/>
              <w:right w:val="single" w:sz="4" w:space="0" w:color="auto"/>
            </w:tcBorders>
            <w:noWrap/>
            <w:hideMark/>
          </w:tcPr>
          <w:p w14:paraId="0C0946D4"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2</w:t>
            </w:r>
          </w:p>
        </w:tc>
        <w:tc>
          <w:tcPr>
            <w:tcW w:w="1250" w:type="dxa"/>
            <w:tcBorders>
              <w:top w:val="single" w:sz="4" w:space="0" w:color="auto"/>
              <w:left w:val="single" w:sz="4" w:space="0" w:color="auto"/>
              <w:bottom w:val="single" w:sz="4" w:space="0" w:color="auto"/>
              <w:right w:val="single" w:sz="4" w:space="0" w:color="auto"/>
            </w:tcBorders>
            <w:noWrap/>
            <w:hideMark/>
          </w:tcPr>
          <w:p w14:paraId="5AEEDB5C"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1.7</w:t>
            </w:r>
          </w:p>
        </w:tc>
      </w:tr>
      <w:tr w:rsidR="00536ECE" w:rsidRPr="00536ECE" w14:paraId="682C0A96"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0AD7E670"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Inexperienced Staff</w:t>
            </w:r>
          </w:p>
        </w:tc>
        <w:tc>
          <w:tcPr>
            <w:tcW w:w="1360" w:type="dxa"/>
            <w:tcBorders>
              <w:top w:val="single" w:sz="4" w:space="0" w:color="auto"/>
              <w:left w:val="single" w:sz="4" w:space="0" w:color="auto"/>
              <w:bottom w:val="single" w:sz="4" w:space="0" w:color="auto"/>
              <w:right w:val="single" w:sz="4" w:space="0" w:color="auto"/>
            </w:tcBorders>
            <w:noWrap/>
            <w:hideMark/>
          </w:tcPr>
          <w:p w14:paraId="17AFFF87"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ST</w:t>
            </w:r>
          </w:p>
        </w:tc>
        <w:tc>
          <w:tcPr>
            <w:tcW w:w="1610" w:type="dxa"/>
            <w:tcBorders>
              <w:top w:val="single" w:sz="4" w:space="0" w:color="auto"/>
              <w:left w:val="single" w:sz="4" w:space="0" w:color="auto"/>
              <w:bottom w:val="single" w:sz="4" w:space="0" w:color="auto"/>
              <w:right w:val="single" w:sz="4" w:space="0" w:color="auto"/>
            </w:tcBorders>
            <w:noWrap/>
            <w:hideMark/>
          </w:tcPr>
          <w:p w14:paraId="55EA914B"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89%</w:t>
            </w:r>
          </w:p>
        </w:tc>
        <w:tc>
          <w:tcPr>
            <w:tcW w:w="1122" w:type="dxa"/>
            <w:tcBorders>
              <w:top w:val="single" w:sz="4" w:space="0" w:color="auto"/>
              <w:left w:val="single" w:sz="4" w:space="0" w:color="auto"/>
              <w:bottom w:val="single" w:sz="4" w:space="0" w:color="auto"/>
              <w:right w:val="single" w:sz="4" w:space="0" w:color="auto"/>
            </w:tcBorders>
            <w:noWrap/>
            <w:hideMark/>
          </w:tcPr>
          <w:p w14:paraId="22D4CD61"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2</w:t>
            </w:r>
          </w:p>
        </w:tc>
        <w:tc>
          <w:tcPr>
            <w:tcW w:w="1250" w:type="dxa"/>
            <w:tcBorders>
              <w:top w:val="single" w:sz="4" w:space="0" w:color="auto"/>
              <w:left w:val="single" w:sz="4" w:space="0" w:color="auto"/>
              <w:bottom w:val="single" w:sz="4" w:space="0" w:color="auto"/>
              <w:right w:val="single" w:sz="4" w:space="0" w:color="auto"/>
            </w:tcBorders>
            <w:noWrap/>
            <w:hideMark/>
          </w:tcPr>
          <w:p w14:paraId="58D7C1A0"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1.78</w:t>
            </w:r>
          </w:p>
        </w:tc>
      </w:tr>
      <w:tr w:rsidR="00536ECE" w:rsidRPr="00536ECE" w14:paraId="6F84AF6F" w14:textId="77777777" w:rsidTr="00536ECE">
        <w:trPr>
          <w:trHeight w:val="421"/>
        </w:trPr>
        <w:tc>
          <w:tcPr>
            <w:tcW w:w="3999" w:type="dxa"/>
            <w:tcBorders>
              <w:top w:val="single" w:sz="4" w:space="0" w:color="auto"/>
              <w:left w:val="single" w:sz="4" w:space="0" w:color="auto"/>
              <w:bottom w:val="single" w:sz="4" w:space="0" w:color="auto"/>
              <w:right w:val="single" w:sz="4" w:space="0" w:color="auto"/>
            </w:tcBorders>
            <w:noWrap/>
            <w:hideMark/>
          </w:tcPr>
          <w:p w14:paraId="7C9F192B"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May not meet Expectations</w:t>
            </w:r>
          </w:p>
        </w:tc>
        <w:tc>
          <w:tcPr>
            <w:tcW w:w="1360" w:type="dxa"/>
            <w:tcBorders>
              <w:top w:val="single" w:sz="4" w:space="0" w:color="auto"/>
              <w:left w:val="single" w:sz="4" w:space="0" w:color="auto"/>
              <w:bottom w:val="single" w:sz="4" w:space="0" w:color="auto"/>
              <w:right w:val="single" w:sz="4" w:space="0" w:color="auto"/>
            </w:tcBorders>
            <w:noWrap/>
            <w:hideMark/>
          </w:tcPr>
          <w:p w14:paraId="7E959069"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TE</w:t>
            </w:r>
          </w:p>
        </w:tc>
        <w:tc>
          <w:tcPr>
            <w:tcW w:w="1610" w:type="dxa"/>
            <w:tcBorders>
              <w:top w:val="single" w:sz="4" w:space="0" w:color="auto"/>
              <w:left w:val="single" w:sz="4" w:space="0" w:color="auto"/>
              <w:bottom w:val="single" w:sz="4" w:space="0" w:color="auto"/>
              <w:right w:val="single" w:sz="4" w:space="0" w:color="auto"/>
            </w:tcBorders>
            <w:noWrap/>
            <w:hideMark/>
          </w:tcPr>
          <w:p w14:paraId="4AD20DD8"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32%</w:t>
            </w:r>
          </w:p>
        </w:tc>
        <w:tc>
          <w:tcPr>
            <w:tcW w:w="1122" w:type="dxa"/>
            <w:tcBorders>
              <w:top w:val="single" w:sz="4" w:space="0" w:color="auto"/>
              <w:left w:val="single" w:sz="4" w:space="0" w:color="auto"/>
              <w:bottom w:val="single" w:sz="4" w:space="0" w:color="auto"/>
              <w:right w:val="single" w:sz="4" w:space="0" w:color="auto"/>
            </w:tcBorders>
            <w:noWrap/>
            <w:hideMark/>
          </w:tcPr>
          <w:p w14:paraId="776A017D"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1</w:t>
            </w:r>
          </w:p>
        </w:tc>
        <w:tc>
          <w:tcPr>
            <w:tcW w:w="1250" w:type="dxa"/>
            <w:tcBorders>
              <w:top w:val="single" w:sz="4" w:space="0" w:color="auto"/>
              <w:left w:val="single" w:sz="4" w:space="0" w:color="auto"/>
              <w:bottom w:val="single" w:sz="4" w:space="0" w:color="auto"/>
              <w:right w:val="single" w:sz="4" w:space="0" w:color="auto"/>
            </w:tcBorders>
            <w:noWrap/>
            <w:hideMark/>
          </w:tcPr>
          <w:p w14:paraId="38C81970" w14:textId="77777777" w:rsidR="00536ECE" w:rsidRPr="00536ECE" w:rsidRDefault="00536ECE" w:rsidP="00536ECE">
            <w:pPr>
              <w:suppressAutoHyphens/>
              <w:spacing w:after="0" w:line="240" w:lineRule="auto"/>
              <w:jc w:val="both"/>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t>0.32</w:t>
            </w:r>
          </w:p>
        </w:tc>
      </w:tr>
    </w:tbl>
    <w:p w14:paraId="3C3BD350" w14:textId="651B2379" w:rsidR="00AB635A" w:rsidRDefault="00536ECE" w:rsidP="00AB635A">
      <w:pPr>
        <w:tabs>
          <w:tab w:val="left" w:pos="3665"/>
        </w:tabs>
        <w:rPr>
          <w:rFonts w:ascii="Times New Roman" w:eastAsia="Times New Roman" w:hAnsi="Times New Roman" w:cs="Calibri"/>
          <w:sz w:val="24"/>
          <w:szCs w:val="24"/>
          <w:lang w:eastAsia="ar-SA"/>
        </w:rPr>
      </w:pPr>
      <w:r w:rsidRPr="00536ECE">
        <w:rPr>
          <w:rFonts w:ascii="Times New Roman" w:eastAsia="Times New Roman" w:hAnsi="Times New Roman" w:cs="Calibri"/>
          <w:sz w:val="24"/>
          <w:szCs w:val="24"/>
          <w:lang w:eastAsia="ar-SA"/>
        </w:rPr>
        <w:fldChar w:fldCharType="end"/>
      </w:r>
    </w:p>
    <w:p w14:paraId="66027528" w14:textId="77777777" w:rsidR="00453820" w:rsidRDefault="00453820" w:rsidP="00453820">
      <w:pPr>
        <w:tabs>
          <w:tab w:val="left" w:pos="5960"/>
        </w:tabs>
        <w:rPr>
          <w:rFonts w:ascii="Times New Roman" w:eastAsia="Times New Roman" w:hAnsi="Times New Roman" w:cs="Calibri"/>
          <w:sz w:val="24"/>
          <w:szCs w:val="24"/>
          <w:lang w:eastAsia="ar-SA"/>
        </w:rPr>
      </w:pPr>
    </w:p>
    <w:p w14:paraId="758B070B" w14:textId="77777777" w:rsidR="00453820" w:rsidRDefault="00453820" w:rsidP="00453820">
      <w:pPr>
        <w:tabs>
          <w:tab w:val="left" w:pos="5960"/>
        </w:tabs>
        <w:rPr>
          <w:rFonts w:ascii="Times New Roman" w:eastAsia="Times New Roman" w:hAnsi="Times New Roman" w:cs="Calibri"/>
          <w:sz w:val="24"/>
          <w:szCs w:val="24"/>
          <w:lang w:eastAsia="ar-SA"/>
        </w:rPr>
      </w:pPr>
    </w:p>
    <w:p w14:paraId="4394E0E4" w14:textId="77777777" w:rsidR="00453820" w:rsidRDefault="00453820" w:rsidP="00453820">
      <w:pPr>
        <w:tabs>
          <w:tab w:val="left" w:pos="5960"/>
        </w:tabs>
        <w:rPr>
          <w:rFonts w:ascii="Times New Roman" w:eastAsia="Times New Roman" w:hAnsi="Times New Roman" w:cs="Calibri"/>
          <w:sz w:val="24"/>
          <w:szCs w:val="24"/>
          <w:lang w:eastAsia="ar-SA"/>
        </w:rPr>
      </w:pPr>
    </w:p>
    <w:p w14:paraId="5D2CC5FA" w14:textId="719A329F" w:rsidR="00536ECE" w:rsidRDefault="00453820" w:rsidP="00453820">
      <w:pPr>
        <w:tabs>
          <w:tab w:val="left" w:pos="5960"/>
        </w:tabs>
        <w:rPr>
          <w:rFonts w:ascii="Times New Roman" w:eastAsia="Times New Roman" w:hAnsi="Times New Roman" w:cs="Calibri"/>
          <w:sz w:val="24"/>
          <w:szCs w:val="24"/>
          <w:lang w:eastAsia="ar-SA"/>
        </w:rPr>
      </w:pPr>
      <w:r>
        <w:rPr>
          <w:rFonts w:ascii="Times New Roman" w:eastAsia="Times New Roman" w:hAnsi="Times New Roman" w:cs="Calibri"/>
          <w:sz w:val="24"/>
          <w:szCs w:val="24"/>
          <w:lang w:eastAsia="ar-SA"/>
        </w:rPr>
        <w:tab/>
      </w:r>
    </w:p>
    <w:p w14:paraId="268B6F0F" w14:textId="4E304D7E" w:rsidR="00536ECE" w:rsidRDefault="00536ECE" w:rsidP="00AB635A">
      <w:pPr>
        <w:tabs>
          <w:tab w:val="left" w:pos="3665"/>
        </w:tabs>
        <w:rPr>
          <w:rFonts w:ascii="Times New Roman" w:eastAsia="Times New Roman" w:hAnsi="Times New Roman" w:cs="Calibri"/>
          <w:sz w:val="24"/>
          <w:szCs w:val="24"/>
          <w:lang w:eastAsia="ar-SA"/>
        </w:rPr>
      </w:pPr>
    </w:p>
    <w:p w14:paraId="2E19B9B6" w14:textId="2BF633EA" w:rsidR="00536ECE" w:rsidRDefault="00536ECE" w:rsidP="00AB635A">
      <w:pPr>
        <w:tabs>
          <w:tab w:val="left" w:pos="3665"/>
        </w:tabs>
        <w:rPr>
          <w:rFonts w:ascii="Times New Roman" w:eastAsia="Times New Roman" w:hAnsi="Times New Roman" w:cs="Calibri"/>
          <w:sz w:val="24"/>
          <w:szCs w:val="24"/>
          <w:lang w:eastAsia="ar-SA"/>
        </w:rPr>
      </w:pPr>
    </w:p>
    <w:p w14:paraId="1F3265B6" w14:textId="6B74B874" w:rsidR="00536ECE" w:rsidRDefault="00536ECE" w:rsidP="00AB635A">
      <w:pPr>
        <w:tabs>
          <w:tab w:val="left" w:pos="3665"/>
        </w:tabs>
        <w:rPr>
          <w:rFonts w:ascii="Times New Roman" w:eastAsia="Times New Roman" w:hAnsi="Times New Roman" w:cs="Calibri"/>
          <w:sz w:val="24"/>
          <w:szCs w:val="24"/>
          <w:lang w:eastAsia="ar-SA"/>
        </w:rPr>
      </w:pPr>
    </w:p>
    <w:p w14:paraId="77D522F6" w14:textId="1B1CF379" w:rsidR="00536ECE" w:rsidRDefault="00536ECE" w:rsidP="00AB635A">
      <w:pPr>
        <w:tabs>
          <w:tab w:val="left" w:pos="3665"/>
        </w:tabs>
        <w:rPr>
          <w:rFonts w:ascii="Times New Roman" w:eastAsia="Times New Roman" w:hAnsi="Times New Roman" w:cs="Calibri"/>
          <w:sz w:val="24"/>
          <w:szCs w:val="24"/>
          <w:lang w:eastAsia="ar-SA"/>
        </w:rPr>
      </w:pPr>
    </w:p>
    <w:p w14:paraId="40B51E9B" w14:textId="7F63FC3E" w:rsidR="00536ECE" w:rsidRDefault="00536ECE" w:rsidP="00AB635A">
      <w:pPr>
        <w:tabs>
          <w:tab w:val="left" w:pos="3665"/>
        </w:tabs>
        <w:rPr>
          <w:rFonts w:ascii="Times New Roman" w:eastAsia="Times New Roman" w:hAnsi="Times New Roman" w:cs="Calibri"/>
          <w:sz w:val="24"/>
          <w:szCs w:val="24"/>
          <w:lang w:eastAsia="ar-SA"/>
        </w:rPr>
      </w:pPr>
    </w:p>
    <w:p w14:paraId="39D0D1DB" w14:textId="1B0F97CD" w:rsidR="00536ECE" w:rsidRDefault="00536ECE" w:rsidP="00AB635A">
      <w:pPr>
        <w:tabs>
          <w:tab w:val="left" w:pos="3665"/>
        </w:tabs>
        <w:rPr>
          <w:rFonts w:ascii="Times New Roman" w:eastAsia="Times New Roman" w:hAnsi="Times New Roman" w:cs="Calibri"/>
          <w:sz w:val="24"/>
          <w:szCs w:val="24"/>
          <w:lang w:eastAsia="ar-SA"/>
        </w:rPr>
      </w:pPr>
    </w:p>
    <w:p w14:paraId="403F53C3" w14:textId="587D33D5" w:rsidR="00536ECE" w:rsidRDefault="00536ECE" w:rsidP="00AB635A">
      <w:pPr>
        <w:tabs>
          <w:tab w:val="left" w:pos="3665"/>
        </w:tabs>
        <w:rPr>
          <w:rFonts w:ascii="Times New Roman" w:eastAsia="Times New Roman" w:hAnsi="Times New Roman" w:cs="Calibri"/>
          <w:sz w:val="24"/>
          <w:szCs w:val="24"/>
          <w:lang w:eastAsia="ar-SA"/>
        </w:rPr>
      </w:pPr>
    </w:p>
    <w:p w14:paraId="563A63F8" w14:textId="191A0906" w:rsidR="00536ECE" w:rsidRDefault="00536ECE" w:rsidP="00AB635A">
      <w:pPr>
        <w:tabs>
          <w:tab w:val="left" w:pos="3665"/>
        </w:tabs>
        <w:rPr>
          <w:rFonts w:ascii="Times New Roman" w:eastAsia="Times New Roman" w:hAnsi="Times New Roman" w:cs="Calibri"/>
          <w:sz w:val="24"/>
          <w:szCs w:val="24"/>
          <w:lang w:eastAsia="ar-SA"/>
        </w:rPr>
      </w:pPr>
    </w:p>
    <w:p w14:paraId="16D8DC30" w14:textId="1883C8F9" w:rsidR="00536ECE" w:rsidRDefault="00536ECE" w:rsidP="00AB635A">
      <w:pPr>
        <w:tabs>
          <w:tab w:val="left" w:pos="3665"/>
        </w:tabs>
        <w:rPr>
          <w:rFonts w:ascii="Times New Roman" w:eastAsia="Times New Roman" w:hAnsi="Times New Roman" w:cs="Calibri"/>
          <w:sz w:val="24"/>
          <w:szCs w:val="24"/>
          <w:lang w:eastAsia="ar-SA"/>
        </w:rPr>
      </w:pPr>
    </w:p>
    <w:tbl>
      <w:tblPr>
        <w:tblStyle w:val="TableGrid"/>
        <w:tblW w:w="0" w:type="auto"/>
        <w:tblLook w:val="04A0" w:firstRow="1" w:lastRow="0" w:firstColumn="1" w:lastColumn="0" w:noHBand="0" w:noVBand="1"/>
      </w:tblPr>
      <w:tblGrid>
        <w:gridCol w:w="4672"/>
        <w:gridCol w:w="4678"/>
      </w:tblGrid>
      <w:tr w:rsidR="00FD6250" w:rsidRPr="00915EAA" w14:paraId="7BE27291" w14:textId="77777777" w:rsidTr="00453820">
        <w:tc>
          <w:tcPr>
            <w:tcW w:w="4672" w:type="dxa"/>
          </w:tcPr>
          <w:p w14:paraId="52AD2AB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678" w:type="dxa"/>
          </w:tcPr>
          <w:p w14:paraId="584C22D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6</w:t>
            </w:r>
          </w:p>
        </w:tc>
      </w:tr>
      <w:tr w:rsidR="005F5FB5" w:rsidRPr="00915EAA" w14:paraId="56385DE5" w14:textId="77777777" w:rsidTr="00453820">
        <w:tc>
          <w:tcPr>
            <w:tcW w:w="4672" w:type="dxa"/>
          </w:tcPr>
          <w:p w14:paraId="39520F4D"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678" w:type="dxa"/>
          </w:tcPr>
          <w:p w14:paraId="1C21C2BC" w14:textId="19829686" w:rsidR="005F5FB5" w:rsidRPr="00915EAA" w:rsidRDefault="005F5FB5" w:rsidP="004E1562">
            <w:pPr>
              <w:tabs>
                <w:tab w:val="left" w:pos="2760"/>
              </w:tabs>
              <w:rPr>
                <w:rFonts w:ascii="Times New Roman" w:hAnsi="Times New Roman" w:cs="Times New Roman"/>
                <w:sz w:val="24"/>
                <w:szCs w:val="24"/>
              </w:rPr>
            </w:pPr>
            <w:r>
              <w:rPr>
                <w:rFonts w:ascii="Times New Roman" w:hAnsi="Times New Roman" w:cs="Times New Roman"/>
                <w:sz w:val="24"/>
                <w:szCs w:val="24"/>
              </w:rPr>
              <w:t xml:space="preserve">General </w:t>
            </w:r>
            <w:r w:rsidR="00D83375">
              <w:rPr>
                <w:rFonts w:ascii="Times New Roman" w:hAnsi="Times New Roman" w:cs="Times New Roman"/>
                <w:sz w:val="24"/>
                <w:szCs w:val="24"/>
              </w:rPr>
              <w:t>Test-Driven</w:t>
            </w:r>
            <w:r>
              <w:rPr>
                <w:rFonts w:ascii="Times New Roman" w:hAnsi="Times New Roman" w:cs="Times New Roman"/>
                <w:sz w:val="24"/>
                <w:szCs w:val="24"/>
              </w:rPr>
              <w:t xml:space="preserve"> development </w:t>
            </w:r>
          </w:p>
        </w:tc>
      </w:tr>
      <w:tr w:rsidR="005F5FB5" w:rsidRPr="00915EAA" w14:paraId="0700E7A0" w14:textId="77777777" w:rsidTr="00453820">
        <w:tc>
          <w:tcPr>
            <w:tcW w:w="4672" w:type="dxa"/>
          </w:tcPr>
          <w:p w14:paraId="4B76EB7D"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678" w:type="dxa"/>
          </w:tcPr>
          <w:p w14:paraId="2C34F753" w14:textId="0B3E777F" w:rsidR="005F5FB5" w:rsidRPr="00915EAA" w:rsidRDefault="005F5FB5" w:rsidP="005F5FB5">
            <w:pPr>
              <w:tabs>
                <w:tab w:val="left" w:pos="2760"/>
              </w:tabs>
              <w:rPr>
                <w:rFonts w:ascii="Times New Roman" w:hAnsi="Times New Roman" w:cs="Times New Roman"/>
                <w:sz w:val="24"/>
                <w:szCs w:val="24"/>
              </w:rPr>
            </w:pPr>
          </w:p>
        </w:tc>
      </w:tr>
      <w:tr w:rsidR="005F5FB5" w:rsidRPr="00915EAA" w14:paraId="3D97F514" w14:textId="77777777" w:rsidTr="00453820">
        <w:tc>
          <w:tcPr>
            <w:tcW w:w="4672" w:type="dxa"/>
          </w:tcPr>
          <w:p w14:paraId="48C288A4"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678" w:type="dxa"/>
          </w:tcPr>
          <w:p w14:paraId="6A00D929"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372AA881" w14:textId="77777777" w:rsidTr="00453820">
        <w:tc>
          <w:tcPr>
            <w:tcW w:w="4672" w:type="dxa"/>
          </w:tcPr>
          <w:p w14:paraId="09A1CB6C"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678" w:type="dxa"/>
          </w:tcPr>
          <w:p w14:paraId="1F05A8D5" w14:textId="3304B33C" w:rsidR="005F5FB5" w:rsidRPr="00915EAA" w:rsidRDefault="000D6C4B" w:rsidP="005F5FB5">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4F6D7A6A" w14:textId="77777777" w:rsidTr="00453820">
        <w:tc>
          <w:tcPr>
            <w:tcW w:w="4672" w:type="dxa"/>
          </w:tcPr>
          <w:p w14:paraId="7A8F2E62"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678" w:type="dxa"/>
          </w:tcPr>
          <w:p w14:paraId="61F3576A" w14:textId="68C25328"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35FE067B" w14:textId="77777777" w:rsidR="00FD6250" w:rsidRPr="00915EAA"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8"/>
        <w:gridCol w:w="5783"/>
        <w:gridCol w:w="1859"/>
      </w:tblGrid>
      <w:tr w:rsidR="00FD6250" w:rsidRPr="00915EAA" w14:paraId="042B7E9E" w14:textId="77777777" w:rsidTr="00453820">
        <w:tc>
          <w:tcPr>
            <w:tcW w:w="1728" w:type="dxa"/>
          </w:tcPr>
          <w:p w14:paraId="6D4B6B95"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016B173D"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0467260D"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56D121BA" w14:textId="77777777" w:rsidTr="00453820">
        <w:tc>
          <w:tcPr>
            <w:tcW w:w="1728" w:type="dxa"/>
          </w:tcPr>
          <w:p w14:paraId="13A533B9"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43BDFCE0"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Identification of Test Data (4 M)</w:t>
            </w:r>
          </w:p>
        </w:tc>
        <w:tc>
          <w:tcPr>
            <w:tcW w:w="1875" w:type="dxa"/>
          </w:tcPr>
          <w:p w14:paraId="6A9AFC62"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E513F77" w14:textId="77777777" w:rsidTr="00453820">
        <w:tc>
          <w:tcPr>
            <w:tcW w:w="1728" w:type="dxa"/>
          </w:tcPr>
          <w:p w14:paraId="3007CC84"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363DA5AB"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Documentation of  Test Case (3M)</w:t>
            </w:r>
          </w:p>
        </w:tc>
        <w:tc>
          <w:tcPr>
            <w:tcW w:w="1875" w:type="dxa"/>
          </w:tcPr>
          <w:p w14:paraId="7609500F"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33BEDF48" w14:textId="77777777" w:rsidTr="00453820">
        <w:tc>
          <w:tcPr>
            <w:tcW w:w="1728" w:type="dxa"/>
          </w:tcPr>
          <w:p w14:paraId="6DFCA759"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10ACE97C"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Implementation of Test Case (3M)</w:t>
            </w:r>
          </w:p>
        </w:tc>
        <w:tc>
          <w:tcPr>
            <w:tcW w:w="1875" w:type="dxa"/>
          </w:tcPr>
          <w:p w14:paraId="5486001B"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1EC12DC" w14:textId="77777777" w:rsidTr="00453820">
        <w:tc>
          <w:tcPr>
            <w:tcW w:w="1728" w:type="dxa"/>
          </w:tcPr>
          <w:p w14:paraId="3C888DF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5DBB4180"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73CCC69B" w14:textId="77777777" w:rsidR="00FD6250" w:rsidRPr="00915EAA" w:rsidRDefault="00FD6250" w:rsidP="00453820">
            <w:pPr>
              <w:tabs>
                <w:tab w:val="left" w:pos="2760"/>
              </w:tabs>
              <w:rPr>
                <w:rFonts w:ascii="Times New Roman" w:hAnsi="Times New Roman" w:cs="Times New Roman"/>
                <w:sz w:val="24"/>
                <w:szCs w:val="24"/>
              </w:rPr>
            </w:pPr>
          </w:p>
        </w:tc>
      </w:tr>
    </w:tbl>
    <w:p w14:paraId="289C40CA" w14:textId="5E267223" w:rsidR="00FD6250" w:rsidRDefault="00FD6250" w:rsidP="00FD6250">
      <w:pPr>
        <w:tabs>
          <w:tab w:val="left" w:pos="2760"/>
        </w:tabs>
        <w:rPr>
          <w:rFonts w:ascii="Times New Roman" w:hAnsi="Times New Roman" w:cs="Times New Roman"/>
          <w:sz w:val="24"/>
          <w:szCs w:val="24"/>
        </w:rPr>
      </w:pPr>
    </w:p>
    <w:p w14:paraId="03F58CE6" w14:textId="7E2B0168" w:rsidR="00AB635A" w:rsidRDefault="00AB635A" w:rsidP="00FD6250">
      <w:pPr>
        <w:tabs>
          <w:tab w:val="left" w:pos="2760"/>
        </w:tabs>
        <w:rPr>
          <w:rFonts w:ascii="Times New Roman" w:hAnsi="Times New Roman" w:cs="Times New Roman"/>
          <w:sz w:val="24"/>
          <w:szCs w:val="24"/>
        </w:rPr>
      </w:pPr>
    </w:p>
    <w:p w14:paraId="52E1F947" w14:textId="4224F46E" w:rsidR="00AB635A" w:rsidRDefault="00AB635A" w:rsidP="00FD6250">
      <w:pPr>
        <w:tabs>
          <w:tab w:val="left" w:pos="2760"/>
        </w:tabs>
        <w:rPr>
          <w:rFonts w:ascii="Times New Roman" w:hAnsi="Times New Roman" w:cs="Times New Roman"/>
          <w:sz w:val="24"/>
          <w:szCs w:val="24"/>
        </w:rPr>
      </w:pPr>
    </w:p>
    <w:p w14:paraId="1EC1FF6C" w14:textId="13709573" w:rsidR="00AB635A" w:rsidRDefault="00AB635A" w:rsidP="00FD6250">
      <w:pPr>
        <w:tabs>
          <w:tab w:val="left" w:pos="2760"/>
        </w:tabs>
        <w:rPr>
          <w:rFonts w:ascii="Times New Roman" w:hAnsi="Times New Roman" w:cs="Times New Roman"/>
          <w:sz w:val="24"/>
          <w:szCs w:val="24"/>
        </w:rPr>
      </w:pPr>
    </w:p>
    <w:p w14:paraId="61220DA1" w14:textId="7271C3CF" w:rsidR="00AB635A" w:rsidRDefault="00AB635A" w:rsidP="00FD6250">
      <w:pPr>
        <w:tabs>
          <w:tab w:val="left" w:pos="2760"/>
        </w:tabs>
        <w:rPr>
          <w:rFonts w:ascii="Times New Roman" w:hAnsi="Times New Roman" w:cs="Times New Roman"/>
          <w:sz w:val="24"/>
          <w:szCs w:val="24"/>
        </w:rPr>
      </w:pPr>
    </w:p>
    <w:p w14:paraId="1171D2BD" w14:textId="56AE5DEC" w:rsidR="00AB635A" w:rsidRDefault="00AB635A" w:rsidP="00FD6250">
      <w:pPr>
        <w:tabs>
          <w:tab w:val="left" w:pos="2760"/>
        </w:tabs>
        <w:rPr>
          <w:rFonts w:ascii="Times New Roman" w:hAnsi="Times New Roman" w:cs="Times New Roman"/>
          <w:sz w:val="24"/>
          <w:szCs w:val="24"/>
        </w:rPr>
      </w:pPr>
    </w:p>
    <w:p w14:paraId="7A560896" w14:textId="51946B3C" w:rsidR="00AB635A" w:rsidRDefault="00AB635A" w:rsidP="00FD6250">
      <w:pPr>
        <w:tabs>
          <w:tab w:val="left" w:pos="2760"/>
        </w:tabs>
        <w:rPr>
          <w:rFonts w:ascii="Times New Roman" w:hAnsi="Times New Roman" w:cs="Times New Roman"/>
          <w:sz w:val="24"/>
          <w:szCs w:val="24"/>
        </w:rPr>
      </w:pPr>
    </w:p>
    <w:p w14:paraId="45E2C9AB" w14:textId="285F7C0A" w:rsidR="00AB635A" w:rsidRDefault="00AB635A" w:rsidP="00FD6250">
      <w:pPr>
        <w:tabs>
          <w:tab w:val="left" w:pos="2760"/>
        </w:tabs>
        <w:rPr>
          <w:rFonts w:ascii="Times New Roman" w:hAnsi="Times New Roman" w:cs="Times New Roman"/>
          <w:sz w:val="24"/>
          <w:szCs w:val="24"/>
        </w:rPr>
      </w:pPr>
    </w:p>
    <w:p w14:paraId="72265A14" w14:textId="445AB849" w:rsidR="00AB635A" w:rsidRDefault="00AB635A" w:rsidP="00FD6250">
      <w:pPr>
        <w:tabs>
          <w:tab w:val="left" w:pos="2760"/>
        </w:tabs>
        <w:rPr>
          <w:rFonts w:ascii="Times New Roman" w:hAnsi="Times New Roman" w:cs="Times New Roman"/>
          <w:sz w:val="24"/>
          <w:szCs w:val="24"/>
        </w:rPr>
      </w:pPr>
    </w:p>
    <w:p w14:paraId="675CAEA5" w14:textId="69A4DFE2" w:rsidR="00AB635A" w:rsidRDefault="00AB635A" w:rsidP="00FD6250">
      <w:pPr>
        <w:tabs>
          <w:tab w:val="left" w:pos="2760"/>
        </w:tabs>
        <w:rPr>
          <w:rFonts w:ascii="Times New Roman" w:hAnsi="Times New Roman" w:cs="Times New Roman"/>
          <w:sz w:val="24"/>
          <w:szCs w:val="24"/>
        </w:rPr>
      </w:pPr>
    </w:p>
    <w:p w14:paraId="752DC92D" w14:textId="788BA8A6" w:rsidR="00AB635A" w:rsidRDefault="00AB635A" w:rsidP="00FD6250">
      <w:pPr>
        <w:tabs>
          <w:tab w:val="left" w:pos="2760"/>
        </w:tabs>
        <w:rPr>
          <w:rFonts w:ascii="Times New Roman" w:hAnsi="Times New Roman" w:cs="Times New Roman"/>
          <w:sz w:val="24"/>
          <w:szCs w:val="24"/>
        </w:rPr>
      </w:pPr>
    </w:p>
    <w:p w14:paraId="20D1D853" w14:textId="418470A8" w:rsidR="00AB635A" w:rsidRDefault="00AB635A" w:rsidP="00FD6250">
      <w:pPr>
        <w:tabs>
          <w:tab w:val="left" w:pos="2760"/>
        </w:tabs>
        <w:rPr>
          <w:rFonts w:ascii="Times New Roman" w:hAnsi="Times New Roman" w:cs="Times New Roman"/>
          <w:sz w:val="24"/>
          <w:szCs w:val="24"/>
        </w:rPr>
      </w:pPr>
    </w:p>
    <w:p w14:paraId="040592E6" w14:textId="77777777" w:rsidR="00453820" w:rsidRDefault="00453820" w:rsidP="00453820">
      <w:pPr>
        <w:suppressAutoHyphens/>
        <w:spacing w:before="280" w:after="280" w:line="240" w:lineRule="auto"/>
        <w:rPr>
          <w:rFonts w:ascii="Times New Roman" w:eastAsia="Times New Roman" w:hAnsi="Times New Roman" w:cs="Times New Roman"/>
          <w:b/>
          <w:bCs/>
          <w:color w:val="000000"/>
          <w:sz w:val="28"/>
          <w:szCs w:val="28"/>
          <w:lang w:eastAsia="ar-SA"/>
        </w:rPr>
      </w:pPr>
    </w:p>
    <w:p w14:paraId="623613C4" w14:textId="153A98D3" w:rsidR="00453820" w:rsidRPr="00453820" w:rsidRDefault="00453820" w:rsidP="00453820">
      <w:pPr>
        <w:suppressAutoHyphens/>
        <w:spacing w:before="280" w:after="280" w:line="240" w:lineRule="auto"/>
        <w:rPr>
          <w:rFonts w:ascii="Times New Roman" w:eastAsia="Times New Roman" w:hAnsi="Times New Roman" w:cs="Times New Roman"/>
          <w:b/>
          <w:bCs/>
          <w:color w:val="000000"/>
          <w:sz w:val="28"/>
          <w:szCs w:val="28"/>
          <w:lang w:eastAsia="ar-SA"/>
        </w:rPr>
      </w:pPr>
      <w:r w:rsidRPr="00453820">
        <w:rPr>
          <w:rFonts w:ascii="Times New Roman" w:eastAsia="Times New Roman" w:hAnsi="Times New Roman" w:cs="Times New Roman"/>
          <w:b/>
          <w:bCs/>
          <w:color w:val="000000"/>
          <w:sz w:val="28"/>
          <w:szCs w:val="28"/>
          <w:lang w:eastAsia="ar-SA"/>
        </w:rPr>
        <w:lastRenderedPageBreak/>
        <w:t>Aim:</w:t>
      </w:r>
    </w:p>
    <w:p w14:paraId="4FA1353F" w14:textId="2EF5C2FE" w:rsidR="00453820" w:rsidRPr="00453820" w:rsidRDefault="00453820" w:rsidP="00453820">
      <w:pPr>
        <w:suppressAutoHyphens/>
        <w:spacing w:before="280" w:after="280" w:line="240" w:lineRule="auto"/>
        <w:rPr>
          <w:rFonts w:ascii="Times New Roman" w:eastAsia="Times New Roman" w:hAnsi="Times New Roman" w:cs="Times New Roman"/>
          <w:bCs/>
          <w:color w:val="000000"/>
          <w:sz w:val="24"/>
          <w:szCs w:val="28"/>
          <w:lang w:eastAsia="ar-SA"/>
        </w:rPr>
      </w:pPr>
      <w:r w:rsidRPr="00453820">
        <w:rPr>
          <w:rFonts w:ascii="Times New Roman" w:eastAsia="Times New Roman" w:hAnsi="Times New Roman" w:cs="Times New Roman"/>
          <w:bCs/>
          <w:color w:val="000000"/>
          <w:sz w:val="24"/>
          <w:szCs w:val="28"/>
          <w:lang w:eastAsia="ar-SA"/>
        </w:rPr>
        <w:t>General test-driven development for a University Exam Scheduling</w:t>
      </w:r>
    </w:p>
    <w:p w14:paraId="76849311" w14:textId="77777777" w:rsidR="00453820" w:rsidRPr="00453820" w:rsidRDefault="00453820" w:rsidP="00453820">
      <w:pPr>
        <w:suppressAutoHyphens/>
        <w:spacing w:after="0" w:line="240" w:lineRule="auto"/>
        <w:rPr>
          <w:rFonts w:ascii="Times New Roman" w:eastAsia="Calibri" w:hAnsi="Times New Roman" w:cs="Times New Roman"/>
          <w:b/>
          <w:bCs/>
          <w:sz w:val="28"/>
          <w:szCs w:val="28"/>
          <w:lang w:eastAsia="ar-SA"/>
        </w:rPr>
      </w:pPr>
      <w:r w:rsidRPr="00453820">
        <w:rPr>
          <w:rFonts w:ascii="Times New Roman" w:eastAsia="Calibri" w:hAnsi="Times New Roman" w:cs="Times New Roman"/>
          <w:b/>
          <w:bCs/>
          <w:sz w:val="28"/>
          <w:szCs w:val="28"/>
          <w:lang w:eastAsia="ar-SA"/>
        </w:rPr>
        <w:t>Theory:</w:t>
      </w:r>
    </w:p>
    <w:p w14:paraId="570AE391" w14:textId="77777777" w:rsidR="00453820" w:rsidRPr="00453820" w:rsidRDefault="00453820" w:rsidP="00453820">
      <w:pPr>
        <w:suppressAutoHyphens/>
        <w:spacing w:after="0" w:line="240" w:lineRule="auto"/>
        <w:rPr>
          <w:rFonts w:ascii="Times New Roman" w:eastAsia="Calibri" w:hAnsi="Times New Roman" w:cs="Times New Roman"/>
          <w:b/>
          <w:bCs/>
          <w:sz w:val="28"/>
          <w:szCs w:val="28"/>
          <w:lang w:eastAsia="ar-SA"/>
        </w:rPr>
      </w:pPr>
    </w:p>
    <w:p w14:paraId="57C91D32" w14:textId="77777777" w:rsidR="00453820" w:rsidRPr="00453820" w:rsidRDefault="00453820" w:rsidP="00453820">
      <w:pPr>
        <w:suppressAutoHyphens/>
        <w:spacing w:after="0" w:line="240" w:lineRule="auto"/>
        <w:jc w:val="both"/>
        <w:rPr>
          <w:rFonts w:ascii="Times New Roman" w:eastAsia="Calibri" w:hAnsi="Times New Roman" w:cs="Times New Roman"/>
          <w:color w:val="000000"/>
          <w:sz w:val="24"/>
          <w:szCs w:val="24"/>
          <w:shd w:val="clear" w:color="auto" w:fill="FFFFFF"/>
          <w:lang w:eastAsia="ar-SA"/>
        </w:rPr>
      </w:pPr>
      <w:r w:rsidRPr="00453820">
        <w:rPr>
          <w:rFonts w:ascii="Times New Roman" w:eastAsia="Calibri" w:hAnsi="Times New Roman" w:cs="Times New Roman"/>
          <w:b/>
          <w:bCs/>
          <w:color w:val="000000"/>
          <w:sz w:val="24"/>
          <w:szCs w:val="24"/>
          <w:shd w:val="clear" w:color="auto" w:fill="FFFFFF"/>
          <w:lang w:eastAsia="ar-SA"/>
        </w:rPr>
        <w:t>Test-driven development</w:t>
      </w:r>
      <w:r w:rsidRPr="00453820">
        <w:rPr>
          <w:rFonts w:ascii="Times New Roman" w:eastAsia="Calibri" w:hAnsi="Times New Roman" w:cs="Times New Roman"/>
          <w:color w:val="000000"/>
          <w:sz w:val="24"/>
          <w:szCs w:val="24"/>
          <w:shd w:val="clear" w:color="auto" w:fill="FFFFFF"/>
          <w:lang w:eastAsia="ar-SA"/>
        </w:rPr>
        <w:t> (</w:t>
      </w:r>
      <w:r w:rsidRPr="00453820">
        <w:rPr>
          <w:rFonts w:ascii="Times New Roman" w:eastAsia="Calibri" w:hAnsi="Times New Roman" w:cs="Times New Roman"/>
          <w:b/>
          <w:bCs/>
          <w:color w:val="000000"/>
          <w:sz w:val="24"/>
          <w:szCs w:val="24"/>
          <w:shd w:val="clear" w:color="auto" w:fill="FFFFFF"/>
          <w:lang w:eastAsia="ar-SA"/>
        </w:rPr>
        <w:t>TDD</w:t>
      </w:r>
      <w:r w:rsidRPr="00453820">
        <w:rPr>
          <w:rFonts w:ascii="Times New Roman" w:eastAsia="Calibri" w:hAnsi="Times New Roman" w:cs="Times New Roman"/>
          <w:color w:val="000000"/>
          <w:sz w:val="24"/>
          <w:szCs w:val="24"/>
          <w:shd w:val="clear" w:color="auto" w:fill="FFFFFF"/>
          <w:lang w:eastAsia="ar-SA"/>
        </w:rPr>
        <w:t>) is a </w:t>
      </w:r>
      <w:hyperlink r:id="rId19" w:tooltip="Software development process" w:history="1">
        <w:r w:rsidRPr="00453820">
          <w:rPr>
            <w:rFonts w:ascii="Times New Roman" w:eastAsia="Calibri" w:hAnsi="Times New Roman" w:cs="Times New Roman"/>
            <w:color w:val="000000"/>
            <w:sz w:val="24"/>
            <w:szCs w:val="24"/>
            <w:u w:val="single"/>
            <w:shd w:val="clear" w:color="auto" w:fill="FFFFFF"/>
            <w:lang w:eastAsia="ar-SA"/>
          </w:rPr>
          <w:t>software development process</w:t>
        </w:r>
      </w:hyperlink>
      <w:r w:rsidRPr="00453820">
        <w:rPr>
          <w:rFonts w:ascii="Times New Roman" w:eastAsia="Calibri" w:hAnsi="Times New Roman" w:cs="Times New Roman"/>
          <w:color w:val="000000"/>
          <w:sz w:val="24"/>
          <w:szCs w:val="24"/>
          <w:shd w:val="clear" w:color="auto" w:fill="FFFFFF"/>
          <w:lang w:eastAsia="ar-SA"/>
        </w:rPr>
        <w:t> that relies on the repetition of a very short development cycle: requirements are turned into very specific </w:t>
      </w:r>
      <w:hyperlink r:id="rId20" w:tooltip="Test case" w:history="1">
        <w:r w:rsidRPr="00453820">
          <w:rPr>
            <w:rFonts w:ascii="Times New Roman" w:eastAsia="Calibri" w:hAnsi="Times New Roman" w:cs="Times New Roman"/>
            <w:color w:val="000000"/>
            <w:sz w:val="24"/>
            <w:szCs w:val="24"/>
            <w:u w:val="single"/>
            <w:shd w:val="clear" w:color="auto" w:fill="FFFFFF"/>
            <w:lang w:eastAsia="ar-SA"/>
          </w:rPr>
          <w:t>test cases</w:t>
        </w:r>
      </w:hyperlink>
      <w:r w:rsidRPr="00453820">
        <w:rPr>
          <w:rFonts w:ascii="Times New Roman" w:eastAsia="Calibri" w:hAnsi="Times New Roman" w:cs="Times New Roman"/>
          <w:color w:val="000000"/>
          <w:sz w:val="24"/>
          <w:szCs w:val="24"/>
          <w:shd w:val="clear" w:color="auto" w:fill="FFFFFF"/>
          <w:lang w:eastAsia="ar-SA"/>
        </w:rPr>
        <w:t>, then the software is improved to pass the new tests, only. This is opposed to software development that allows software to be added that is not proven to meet requirements.</w:t>
      </w:r>
    </w:p>
    <w:p w14:paraId="5971FA1A" w14:textId="77777777" w:rsidR="00453820" w:rsidRPr="00453820" w:rsidRDefault="00453820" w:rsidP="00453820">
      <w:pPr>
        <w:suppressAutoHyphens/>
        <w:spacing w:after="0" w:line="240" w:lineRule="auto"/>
        <w:jc w:val="both"/>
        <w:rPr>
          <w:rFonts w:ascii="Times New Roman" w:eastAsia="Calibri" w:hAnsi="Times New Roman" w:cs="Times New Roman"/>
          <w:b/>
          <w:bCs/>
          <w:color w:val="000000"/>
          <w:sz w:val="24"/>
          <w:szCs w:val="24"/>
          <w:lang w:eastAsia="ar-SA"/>
        </w:rPr>
      </w:pPr>
    </w:p>
    <w:p w14:paraId="0494A9B7" w14:textId="77777777" w:rsidR="00453820" w:rsidRPr="00453820" w:rsidRDefault="00453820" w:rsidP="00453820">
      <w:pPr>
        <w:suppressAutoHyphens/>
        <w:spacing w:after="0" w:line="240" w:lineRule="auto"/>
        <w:jc w:val="both"/>
        <w:rPr>
          <w:rFonts w:ascii="Times New Roman" w:eastAsia="Calibri" w:hAnsi="Times New Roman" w:cs="Times New Roman"/>
          <w:b/>
          <w:bCs/>
          <w:color w:val="000000"/>
          <w:sz w:val="24"/>
          <w:szCs w:val="24"/>
          <w:lang w:eastAsia="ar-SA"/>
        </w:rPr>
      </w:pPr>
      <w:r w:rsidRPr="00453820">
        <w:rPr>
          <w:rFonts w:ascii="Times New Roman" w:eastAsia="Calibri" w:hAnsi="Times New Roman" w:cs="Times New Roman"/>
          <w:color w:val="000000"/>
          <w:sz w:val="24"/>
          <w:szCs w:val="24"/>
          <w:lang w:eastAsia="ar-SA"/>
        </w:rPr>
        <w:t>General Test-driven development starts with developing General Test for each one of the features. The General Test might fail as the General Tests are developed even before the development. Development team then develops and refactors the code to pass the General Test.</w:t>
      </w:r>
    </w:p>
    <w:p w14:paraId="563F8508"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General Test-driven development is related to the General Test-first programming evolved as part of extreme programming concepts.</w:t>
      </w:r>
    </w:p>
    <w:p w14:paraId="5DDF5C8C" w14:textId="77777777" w:rsidR="00453820" w:rsidRPr="00453820" w:rsidRDefault="00453820" w:rsidP="00453820">
      <w:pPr>
        <w:suppressAutoHyphens/>
        <w:spacing w:before="280" w:after="280" w:line="240" w:lineRule="auto"/>
        <w:rPr>
          <w:rFonts w:ascii="Times New Roman" w:eastAsia="Times New Roman" w:hAnsi="Times New Roman" w:cs="Times New Roman"/>
          <w:b/>
          <w:bCs/>
          <w:color w:val="000000"/>
          <w:sz w:val="36"/>
          <w:szCs w:val="36"/>
          <w:lang w:eastAsia="ar-SA"/>
        </w:rPr>
      </w:pPr>
      <w:r w:rsidRPr="00453820">
        <w:rPr>
          <w:rFonts w:ascii="Times New Roman" w:eastAsia="Times New Roman" w:hAnsi="Times New Roman" w:cs="Times New Roman"/>
          <w:b/>
          <w:bCs/>
          <w:color w:val="000000"/>
          <w:sz w:val="36"/>
          <w:szCs w:val="36"/>
          <w:lang w:eastAsia="ar-SA"/>
        </w:rPr>
        <w:t>General Test-Driven Development Process:</w:t>
      </w:r>
    </w:p>
    <w:p w14:paraId="5CEE3C20" w14:textId="77777777" w:rsidR="00453820" w:rsidRPr="00453820" w:rsidRDefault="00453820" w:rsidP="0096763C">
      <w:pPr>
        <w:numPr>
          <w:ilvl w:val="0"/>
          <w:numId w:val="21"/>
        </w:numPr>
        <w:tabs>
          <w:tab w:val="left" w:pos="720"/>
        </w:tabs>
        <w:suppressAutoHyphens/>
        <w:spacing w:before="280" w:after="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Add a General Test</w:t>
      </w:r>
    </w:p>
    <w:p w14:paraId="3A858C97" w14:textId="77777777" w:rsidR="00453820" w:rsidRPr="00453820" w:rsidRDefault="00453820" w:rsidP="0096763C">
      <w:pPr>
        <w:numPr>
          <w:ilvl w:val="0"/>
          <w:numId w:val="21"/>
        </w:numPr>
        <w:tabs>
          <w:tab w:val="left" w:pos="720"/>
        </w:tabs>
        <w:suppressAutoHyphens/>
        <w:spacing w:after="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Run all General Tests and see if the new one fails</w:t>
      </w:r>
    </w:p>
    <w:p w14:paraId="306F4516" w14:textId="77777777" w:rsidR="00453820" w:rsidRPr="00453820" w:rsidRDefault="00453820" w:rsidP="0096763C">
      <w:pPr>
        <w:numPr>
          <w:ilvl w:val="0"/>
          <w:numId w:val="21"/>
        </w:numPr>
        <w:tabs>
          <w:tab w:val="left" w:pos="720"/>
        </w:tabs>
        <w:suppressAutoHyphens/>
        <w:spacing w:after="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Write some code</w:t>
      </w:r>
    </w:p>
    <w:p w14:paraId="37BA3ABA" w14:textId="77777777" w:rsidR="00453820" w:rsidRPr="00453820" w:rsidRDefault="00453820" w:rsidP="0096763C">
      <w:pPr>
        <w:numPr>
          <w:ilvl w:val="0"/>
          <w:numId w:val="21"/>
        </w:numPr>
        <w:tabs>
          <w:tab w:val="left" w:pos="720"/>
        </w:tabs>
        <w:suppressAutoHyphens/>
        <w:spacing w:after="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Run General Tests and Refactor code</w:t>
      </w:r>
    </w:p>
    <w:p w14:paraId="7E6BD453" w14:textId="77777777" w:rsidR="00453820" w:rsidRPr="00453820" w:rsidRDefault="00453820" w:rsidP="0096763C">
      <w:pPr>
        <w:numPr>
          <w:ilvl w:val="0"/>
          <w:numId w:val="21"/>
        </w:numPr>
        <w:tabs>
          <w:tab w:val="left" w:pos="720"/>
        </w:tabs>
        <w:suppressAutoHyphens/>
        <w:spacing w:after="28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Repeat</w:t>
      </w:r>
    </w:p>
    <w:p w14:paraId="09BD5D6E" w14:textId="77777777" w:rsidR="00453820" w:rsidRPr="00453820" w:rsidRDefault="00453820" w:rsidP="0096763C">
      <w:pPr>
        <w:numPr>
          <w:ilvl w:val="1"/>
          <w:numId w:val="1"/>
        </w:numPr>
        <w:tabs>
          <w:tab w:val="clear" w:pos="360"/>
          <w:tab w:val="left" w:pos="0"/>
        </w:tabs>
        <w:suppressAutoHyphens/>
        <w:spacing w:before="280" w:after="280" w:line="240" w:lineRule="auto"/>
        <w:ind w:left="0" w:firstLine="0"/>
        <w:outlineLvl w:val="1"/>
        <w:rPr>
          <w:rFonts w:ascii="Times New Roman" w:eastAsia="Times New Roman" w:hAnsi="Times New Roman" w:cs="Times New Roman"/>
          <w:b/>
          <w:bCs/>
          <w:sz w:val="36"/>
          <w:szCs w:val="36"/>
          <w:lang w:eastAsia="ar-SA"/>
        </w:rPr>
      </w:pPr>
      <w:r w:rsidRPr="00453820">
        <w:rPr>
          <w:rFonts w:ascii="Times New Roman" w:eastAsia="Times New Roman" w:hAnsi="Times New Roman" w:cs="Times New Roman"/>
          <w:b/>
          <w:bCs/>
          <w:color w:val="000000"/>
          <w:sz w:val="36"/>
          <w:szCs w:val="36"/>
          <w:lang w:eastAsia="ar-SA"/>
        </w:rPr>
        <w:t>Steps involved:</w:t>
      </w:r>
    </w:p>
    <w:p w14:paraId="40B60061" w14:textId="77777777" w:rsidR="00453820" w:rsidRPr="00453820" w:rsidRDefault="00453820" w:rsidP="0096763C">
      <w:pPr>
        <w:numPr>
          <w:ilvl w:val="1"/>
          <w:numId w:val="1"/>
        </w:numPr>
        <w:tabs>
          <w:tab w:val="clear" w:pos="360"/>
          <w:tab w:val="left" w:pos="0"/>
        </w:tabs>
        <w:suppressAutoHyphens/>
        <w:spacing w:before="280" w:after="280" w:line="240" w:lineRule="auto"/>
        <w:ind w:left="0" w:firstLine="0"/>
        <w:outlineLvl w:val="1"/>
        <w:rPr>
          <w:rFonts w:ascii="Times New Roman" w:eastAsia="Times New Roman" w:hAnsi="Times New Roman" w:cs="Times New Roman"/>
          <w:b/>
          <w:bCs/>
          <w:color w:val="000000"/>
          <w:sz w:val="36"/>
          <w:szCs w:val="36"/>
          <w:lang w:eastAsia="ar-SA"/>
        </w:rPr>
      </w:pPr>
      <w:r w:rsidRPr="00453820">
        <w:rPr>
          <w:rFonts w:ascii="Times New Roman" w:eastAsia="Times New Roman" w:hAnsi="Times New Roman" w:cs="Times New Roman"/>
          <w:b/>
          <w:bCs/>
          <w:color w:val="000000"/>
          <w:sz w:val="36"/>
          <w:szCs w:val="36"/>
          <w:lang w:eastAsia="ar-SA"/>
        </w:rPr>
        <w:t>1. Add a General Test</w:t>
      </w:r>
    </w:p>
    <w:p w14:paraId="213964A7"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 xml:space="preserve">In General Test-driven development, each new feature begins with writing a General Test. To write a General Test, the developer must clearly understand the feature's specification and requirements. The developer can accomplish this through  </w:t>
      </w:r>
      <w:hyperlink r:id="rId21" w:history="1">
        <w:r w:rsidRPr="00453820">
          <w:rPr>
            <w:rFonts w:ascii="Times New Roman" w:eastAsia="Times New Roman" w:hAnsi="Times New Roman" w:cs="Times New Roman"/>
            <w:color w:val="000000"/>
            <w:sz w:val="24"/>
            <w:szCs w:val="24"/>
            <w:u w:val="single"/>
            <w:lang w:eastAsia="ar-SA"/>
          </w:rPr>
          <w:t>use cases a</w:t>
        </w:r>
      </w:hyperlink>
      <w:r w:rsidRPr="00453820">
        <w:rPr>
          <w:rFonts w:ascii="Times New Roman" w:eastAsia="Times New Roman" w:hAnsi="Times New Roman" w:cs="Times New Roman"/>
          <w:color w:val="000000"/>
          <w:sz w:val="24"/>
          <w:szCs w:val="24"/>
          <w:lang w:eastAsia="ar-SA"/>
        </w:rPr>
        <w:t xml:space="preserve">nd </w:t>
      </w:r>
      <w:hyperlink r:id="rId22" w:history="1">
        <w:r w:rsidRPr="00453820">
          <w:rPr>
            <w:rFonts w:ascii="Times New Roman" w:eastAsia="Times New Roman" w:hAnsi="Times New Roman" w:cs="Times New Roman"/>
            <w:color w:val="000000"/>
            <w:sz w:val="24"/>
            <w:szCs w:val="24"/>
            <w:u w:val="single"/>
            <w:lang w:eastAsia="ar-SA"/>
          </w:rPr>
          <w:t>user stories</w:t>
        </w:r>
      </w:hyperlink>
      <w:r w:rsidRPr="00453820">
        <w:rPr>
          <w:rFonts w:ascii="Times New Roman" w:eastAsia="Times New Roman" w:hAnsi="Times New Roman" w:cs="Times New Roman"/>
          <w:color w:val="000000"/>
          <w:sz w:val="24"/>
          <w:szCs w:val="24"/>
          <w:lang w:eastAsia="ar-SA"/>
        </w:rPr>
        <w:t xml:space="preserve"> to cover the requirements and exception conditions, and can write the General Test in whatever General Testing framework is appropriate to the software environment. It could be a modified version of an existing General Test. This is a differentiating feature of General Test-driven development versus writing unit General Tests </w:t>
      </w:r>
      <w:r w:rsidRPr="00453820">
        <w:rPr>
          <w:rFonts w:ascii="Times New Roman" w:eastAsia="Times New Roman" w:hAnsi="Times New Roman" w:cs="Times New Roman"/>
          <w:i/>
          <w:iCs/>
          <w:color w:val="000000"/>
          <w:sz w:val="24"/>
          <w:szCs w:val="24"/>
          <w:lang w:eastAsia="ar-SA"/>
        </w:rPr>
        <w:t>after</w:t>
      </w:r>
      <w:r w:rsidRPr="00453820">
        <w:rPr>
          <w:rFonts w:ascii="Times New Roman" w:eastAsia="Times New Roman" w:hAnsi="Times New Roman" w:cs="Times New Roman"/>
          <w:color w:val="000000"/>
          <w:sz w:val="24"/>
          <w:szCs w:val="24"/>
          <w:lang w:eastAsia="ar-SA"/>
        </w:rPr>
        <w:t xml:space="preserve"> the </w:t>
      </w:r>
      <w:hyperlink r:id="rId23" w:history="1">
        <w:r w:rsidRPr="00453820">
          <w:rPr>
            <w:rFonts w:ascii="Times New Roman" w:eastAsia="Times New Roman" w:hAnsi="Times New Roman" w:cs="Times New Roman"/>
            <w:color w:val="000000"/>
            <w:sz w:val="24"/>
            <w:szCs w:val="24"/>
            <w:u w:val="single"/>
            <w:lang w:eastAsia="ar-SA"/>
          </w:rPr>
          <w:t>code</w:t>
        </w:r>
      </w:hyperlink>
      <w:r w:rsidRPr="00453820">
        <w:rPr>
          <w:rFonts w:ascii="Times New Roman" w:eastAsia="Times New Roman" w:hAnsi="Times New Roman" w:cs="Times New Roman"/>
          <w:color w:val="000000"/>
          <w:sz w:val="24"/>
          <w:szCs w:val="24"/>
          <w:lang w:eastAsia="ar-SA"/>
        </w:rPr>
        <w:t xml:space="preserve"> is written: it makes the developer focus on the requirements </w:t>
      </w:r>
      <w:r w:rsidRPr="00453820">
        <w:rPr>
          <w:rFonts w:ascii="Times New Roman" w:eastAsia="Times New Roman" w:hAnsi="Times New Roman" w:cs="Times New Roman"/>
          <w:i/>
          <w:iCs/>
          <w:color w:val="000000"/>
          <w:sz w:val="24"/>
          <w:szCs w:val="24"/>
          <w:lang w:eastAsia="ar-SA"/>
        </w:rPr>
        <w:t>before</w:t>
      </w:r>
      <w:r w:rsidRPr="00453820">
        <w:rPr>
          <w:rFonts w:ascii="Times New Roman" w:eastAsia="Times New Roman" w:hAnsi="Times New Roman" w:cs="Times New Roman"/>
          <w:color w:val="000000"/>
          <w:sz w:val="24"/>
          <w:szCs w:val="24"/>
          <w:lang w:eastAsia="ar-SA"/>
        </w:rPr>
        <w:t xml:space="preserve"> writing the code, a subtle but important difference.</w:t>
      </w:r>
    </w:p>
    <w:p w14:paraId="31D72539" w14:textId="77777777" w:rsidR="00453820" w:rsidRPr="00453820" w:rsidRDefault="00453820" w:rsidP="0096763C">
      <w:pPr>
        <w:keepNext/>
        <w:numPr>
          <w:ilvl w:val="2"/>
          <w:numId w:val="1"/>
        </w:numPr>
        <w:tabs>
          <w:tab w:val="clear" w:pos="540"/>
          <w:tab w:val="left" w:pos="0"/>
          <w:tab w:val="num" w:pos="360"/>
        </w:tabs>
        <w:suppressAutoHyphens/>
        <w:spacing w:before="240" w:after="60" w:line="240" w:lineRule="auto"/>
        <w:ind w:firstLine="0"/>
        <w:outlineLvl w:val="2"/>
        <w:rPr>
          <w:rFonts w:ascii="Times New Roman" w:eastAsia="Times New Roman" w:hAnsi="Times New Roman" w:cs="Times New Roman"/>
          <w:b/>
          <w:bCs/>
          <w:sz w:val="26"/>
          <w:szCs w:val="26"/>
          <w:lang w:eastAsia="ar-SA"/>
        </w:rPr>
      </w:pPr>
      <w:r w:rsidRPr="00453820">
        <w:rPr>
          <w:rFonts w:ascii="Times New Roman" w:eastAsia="Times New Roman" w:hAnsi="Times New Roman" w:cs="Times New Roman"/>
          <w:b/>
          <w:bCs/>
          <w:color w:val="000000"/>
          <w:sz w:val="26"/>
          <w:szCs w:val="26"/>
          <w:lang w:eastAsia="ar-SA"/>
        </w:rPr>
        <w:t>2. Run all General Tests and see if the new one fails</w:t>
      </w:r>
    </w:p>
    <w:p w14:paraId="25BBCB48"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 xml:space="preserve">This validates that the </w:t>
      </w:r>
      <w:hyperlink r:id="rId24" w:history="1">
        <w:r w:rsidRPr="00453820">
          <w:rPr>
            <w:rFonts w:ascii="Times New Roman" w:eastAsia="Times New Roman" w:hAnsi="Times New Roman" w:cs="Times New Roman"/>
            <w:color w:val="000000"/>
            <w:sz w:val="24"/>
            <w:szCs w:val="24"/>
            <w:u w:val="single"/>
            <w:lang w:eastAsia="ar-SA"/>
          </w:rPr>
          <w:t>General Test harness</w:t>
        </w:r>
      </w:hyperlink>
      <w:r w:rsidRPr="00453820">
        <w:rPr>
          <w:rFonts w:ascii="Times New Roman" w:eastAsia="Times New Roman" w:hAnsi="Times New Roman" w:cs="Times New Roman"/>
          <w:color w:val="000000"/>
          <w:sz w:val="24"/>
          <w:szCs w:val="24"/>
          <w:lang w:eastAsia="ar-SA"/>
        </w:rPr>
        <w:t xml:space="preserve"> is working correctly, that the new General Test does not mistakenly pass without requiring any new code, and that the required feature does not already exist. This step also General Tests the General Test itself, in the negative: it rules out the possibility </w:t>
      </w:r>
      <w:r w:rsidRPr="00453820">
        <w:rPr>
          <w:rFonts w:ascii="Times New Roman" w:eastAsia="Times New Roman" w:hAnsi="Times New Roman" w:cs="Times New Roman"/>
          <w:color w:val="000000"/>
          <w:sz w:val="24"/>
          <w:szCs w:val="24"/>
          <w:lang w:eastAsia="ar-SA"/>
        </w:rPr>
        <w:lastRenderedPageBreak/>
        <w:t>that the new General Test always passes, and therefore is worthless. The new General Test should also fail for the expected reason. This step increases the developer's confidence that the unit General Test is General Testing the correct constraint, and passes only in intended cases.</w:t>
      </w:r>
    </w:p>
    <w:p w14:paraId="30725F40" w14:textId="77777777" w:rsidR="00453820" w:rsidRPr="00453820" w:rsidRDefault="00453820" w:rsidP="0096763C">
      <w:pPr>
        <w:keepNext/>
        <w:numPr>
          <w:ilvl w:val="2"/>
          <w:numId w:val="1"/>
        </w:numPr>
        <w:tabs>
          <w:tab w:val="clear" w:pos="540"/>
          <w:tab w:val="left" w:pos="0"/>
          <w:tab w:val="num" w:pos="360"/>
        </w:tabs>
        <w:suppressAutoHyphens/>
        <w:spacing w:before="240" w:after="60" w:line="240" w:lineRule="auto"/>
        <w:ind w:firstLine="0"/>
        <w:outlineLvl w:val="2"/>
        <w:rPr>
          <w:rFonts w:ascii="Times New Roman" w:eastAsia="Times New Roman" w:hAnsi="Times New Roman" w:cs="Times New Roman"/>
          <w:b/>
          <w:bCs/>
          <w:sz w:val="26"/>
          <w:szCs w:val="26"/>
          <w:lang w:eastAsia="ar-SA"/>
        </w:rPr>
      </w:pPr>
      <w:r w:rsidRPr="00453820">
        <w:rPr>
          <w:rFonts w:ascii="Times New Roman" w:eastAsia="Times New Roman" w:hAnsi="Times New Roman" w:cs="Times New Roman"/>
          <w:b/>
          <w:bCs/>
          <w:color w:val="000000"/>
          <w:sz w:val="26"/>
          <w:szCs w:val="26"/>
          <w:lang w:eastAsia="ar-SA"/>
        </w:rPr>
        <w:t>3. Write code</w:t>
      </w:r>
    </w:p>
    <w:p w14:paraId="2EBCE8C7"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The next step is to write some code that causes the General Test to pass. The new code written at this stage is not perfect and may, for example, pass the General Test in an inelegant way. That is acceptable because it will be improved and honed in Step 5.</w:t>
      </w:r>
    </w:p>
    <w:p w14:paraId="203ADB8F"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At this point, the only purpose of the written code is to pass the General Test; no further (and therefore unGeneral Tested) functionality should be predicted nor 'allowed for' at any stage.</w:t>
      </w:r>
    </w:p>
    <w:p w14:paraId="0D05B872" w14:textId="77777777" w:rsidR="00453820" w:rsidRPr="00453820" w:rsidRDefault="00453820" w:rsidP="0096763C">
      <w:pPr>
        <w:keepNext/>
        <w:numPr>
          <w:ilvl w:val="2"/>
          <w:numId w:val="1"/>
        </w:numPr>
        <w:tabs>
          <w:tab w:val="clear" w:pos="540"/>
          <w:tab w:val="left" w:pos="0"/>
          <w:tab w:val="num" w:pos="360"/>
        </w:tabs>
        <w:suppressAutoHyphens/>
        <w:spacing w:before="240" w:after="60" w:line="240" w:lineRule="auto"/>
        <w:ind w:firstLine="0"/>
        <w:outlineLvl w:val="2"/>
        <w:rPr>
          <w:rFonts w:ascii="Times New Roman" w:eastAsia="Times New Roman" w:hAnsi="Times New Roman" w:cs="Times New Roman"/>
          <w:b/>
          <w:bCs/>
          <w:sz w:val="26"/>
          <w:szCs w:val="26"/>
          <w:lang w:eastAsia="ar-SA"/>
        </w:rPr>
      </w:pPr>
      <w:r w:rsidRPr="00453820">
        <w:rPr>
          <w:rFonts w:ascii="Times New Roman" w:eastAsia="Times New Roman" w:hAnsi="Times New Roman" w:cs="Times New Roman"/>
          <w:b/>
          <w:bCs/>
          <w:color w:val="000000"/>
          <w:sz w:val="26"/>
          <w:szCs w:val="26"/>
          <w:lang w:eastAsia="ar-SA"/>
        </w:rPr>
        <w:t>4. Run General Tests</w:t>
      </w:r>
    </w:p>
    <w:p w14:paraId="2F81A96F"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If all General Test cases now pass, the programmer can be confident that the new code meets the General Test requirements, and does not break or degrade any existing features. If they do not, the new code must be adjusted until they do.</w:t>
      </w:r>
    </w:p>
    <w:p w14:paraId="1C4DCDC2" w14:textId="77777777" w:rsidR="00453820" w:rsidRPr="00453820" w:rsidRDefault="00453820" w:rsidP="0096763C">
      <w:pPr>
        <w:keepNext/>
        <w:numPr>
          <w:ilvl w:val="2"/>
          <w:numId w:val="1"/>
        </w:numPr>
        <w:tabs>
          <w:tab w:val="clear" w:pos="540"/>
          <w:tab w:val="left" w:pos="0"/>
          <w:tab w:val="num" w:pos="360"/>
        </w:tabs>
        <w:suppressAutoHyphens/>
        <w:spacing w:before="240" w:after="60" w:line="240" w:lineRule="auto"/>
        <w:ind w:firstLine="0"/>
        <w:outlineLvl w:val="2"/>
        <w:rPr>
          <w:rFonts w:ascii="Times New Roman" w:eastAsia="Times New Roman" w:hAnsi="Times New Roman" w:cs="Times New Roman"/>
          <w:b/>
          <w:bCs/>
          <w:sz w:val="26"/>
          <w:szCs w:val="26"/>
          <w:lang w:eastAsia="ar-SA"/>
        </w:rPr>
      </w:pPr>
      <w:r w:rsidRPr="00453820">
        <w:rPr>
          <w:rFonts w:ascii="Times New Roman" w:eastAsia="Times New Roman" w:hAnsi="Times New Roman" w:cs="Times New Roman"/>
          <w:b/>
          <w:bCs/>
          <w:color w:val="000000"/>
          <w:sz w:val="26"/>
          <w:szCs w:val="26"/>
          <w:lang w:eastAsia="ar-SA"/>
        </w:rPr>
        <w:t>5. Refactor code</w:t>
      </w:r>
    </w:p>
    <w:p w14:paraId="6FDB5B6C"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 xml:space="preserve">The growing code base must be </w:t>
      </w:r>
      <w:hyperlink r:id="rId25" w:history="1">
        <w:r w:rsidRPr="00453820">
          <w:rPr>
            <w:rFonts w:ascii="Times New Roman" w:eastAsia="Times New Roman" w:hAnsi="Times New Roman" w:cs="Times New Roman"/>
            <w:color w:val="000000"/>
            <w:sz w:val="24"/>
            <w:szCs w:val="24"/>
            <w:u w:val="single"/>
            <w:lang w:eastAsia="ar-SA"/>
          </w:rPr>
          <w:t>cleaned up</w:t>
        </w:r>
      </w:hyperlink>
      <w:r w:rsidRPr="00453820">
        <w:rPr>
          <w:rFonts w:ascii="Times New Roman" w:eastAsia="Times New Roman" w:hAnsi="Times New Roman" w:cs="Times New Roman"/>
          <w:color w:val="000000"/>
          <w:sz w:val="24"/>
          <w:szCs w:val="24"/>
          <w:lang w:eastAsia="ar-SA"/>
        </w:rPr>
        <w:t xml:space="preserve"> regularly during General Test-driven development. New code can be moved from where it was convenient for passing a General Test to where it more logically belongs. </w:t>
      </w:r>
      <w:hyperlink r:id="rId26" w:history="1">
        <w:r w:rsidRPr="00453820">
          <w:rPr>
            <w:rFonts w:ascii="Times New Roman" w:eastAsia="Times New Roman" w:hAnsi="Times New Roman" w:cs="Times New Roman"/>
            <w:color w:val="000000"/>
            <w:sz w:val="24"/>
            <w:szCs w:val="24"/>
            <w:u w:val="single"/>
            <w:lang w:eastAsia="ar-SA"/>
          </w:rPr>
          <w:t>Duplication</w:t>
        </w:r>
      </w:hyperlink>
      <w:r w:rsidRPr="00453820">
        <w:rPr>
          <w:rFonts w:ascii="Times New Roman" w:eastAsia="Times New Roman" w:hAnsi="Times New Roman" w:cs="Times New Roman"/>
          <w:color w:val="000000"/>
          <w:sz w:val="24"/>
          <w:szCs w:val="24"/>
          <w:lang w:eastAsia="ar-SA"/>
        </w:rPr>
        <w:t xml:space="preserve"> must be removed. </w:t>
      </w:r>
      <w:hyperlink r:id="rId27" w:history="1">
        <w:r w:rsidRPr="00453820">
          <w:rPr>
            <w:rFonts w:ascii="Times New Roman" w:eastAsia="Times New Roman" w:hAnsi="Times New Roman" w:cs="Times New Roman"/>
            <w:color w:val="000000"/>
            <w:sz w:val="24"/>
            <w:szCs w:val="24"/>
            <w:u w:val="single"/>
            <w:lang w:eastAsia="ar-SA"/>
          </w:rPr>
          <w:t>Object</w:t>
        </w:r>
      </w:hyperlink>
      <w:r w:rsidRPr="00453820">
        <w:rPr>
          <w:rFonts w:ascii="Times New Roman" w:eastAsia="Times New Roman" w:hAnsi="Times New Roman" w:cs="Times New Roman"/>
          <w:color w:val="000000"/>
          <w:sz w:val="24"/>
          <w:szCs w:val="24"/>
          <w:lang w:eastAsia="ar-SA"/>
        </w:rPr>
        <w:t xml:space="preserve">, </w:t>
      </w:r>
      <w:hyperlink r:id="rId28" w:history="1">
        <w:r w:rsidRPr="00453820">
          <w:rPr>
            <w:rFonts w:ascii="Times New Roman" w:eastAsia="Times New Roman" w:hAnsi="Times New Roman" w:cs="Times New Roman"/>
            <w:color w:val="000000"/>
            <w:sz w:val="24"/>
            <w:szCs w:val="24"/>
            <w:u w:val="single"/>
            <w:lang w:eastAsia="ar-SA"/>
          </w:rPr>
          <w:t>class</w:t>
        </w:r>
      </w:hyperlink>
      <w:r w:rsidRPr="00453820">
        <w:rPr>
          <w:rFonts w:ascii="Times New Roman" w:eastAsia="Times New Roman" w:hAnsi="Times New Roman" w:cs="Times New Roman"/>
          <w:color w:val="000000"/>
          <w:sz w:val="24"/>
          <w:szCs w:val="24"/>
          <w:lang w:eastAsia="ar-SA"/>
        </w:rPr>
        <w:t xml:space="preserve">, </w:t>
      </w:r>
      <w:hyperlink r:id="rId29" w:history="1">
        <w:r w:rsidRPr="00453820">
          <w:rPr>
            <w:rFonts w:ascii="Times New Roman" w:eastAsia="Times New Roman" w:hAnsi="Times New Roman" w:cs="Times New Roman"/>
            <w:color w:val="000000"/>
            <w:sz w:val="24"/>
            <w:szCs w:val="24"/>
            <w:u w:val="single"/>
            <w:lang w:eastAsia="ar-SA"/>
          </w:rPr>
          <w:t>module</w:t>
        </w:r>
      </w:hyperlink>
      <w:r w:rsidRPr="00453820">
        <w:rPr>
          <w:rFonts w:ascii="Times New Roman" w:eastAsia="Times New Roman" w:hAnsi="Times New Roman" w:cs="Times New Roman"/>
          <w:color w:val="000000"/>
          <w:sz w:val="24"/>
          <w:szCs w:val="24"/>
          <w:lang w:eastAsia="ar-SA"/>
        </w:rPr>
        <w:t xml:space="preserve">, </w:t>
      </w:r>
      <w:hyperlink r:id="rId30" w:history="1">
        <w:r w:rsidRPr="00453820">
          <w:rPr>
            <w:rFonts w:ascii="Times New Roman" w:eastAsia="Times New Roman" w:hAnsi="Times New Roman" w:cs="Times New Roman"/>
            <w:color w:val="000000"/>
            <w:sz w:val="24"/>
            <w:szCs w:val="24"/>
            <w:u w:val="single"/>
            <w:lang w:eastAsia="ar-SA"/>
          </w:rPr>
          <w:t>variable</w:t>
        </w:r>
      </w:hyperlink>
      <w:r w:rsidRPr="00453820">
        <w:rPr>
          <w:rFonts w:ascii="Times New Roman" w:eastAsia="Times New Roman" w:hAnsi="Times New Roman" w:cs="Times New Roman"/>
          <w:color w:val="000000"/>
          <w:sz w:val="24"/>
          <w:szCs w:val="24"/>
          <w:lang w:eastAsia="ar-SA"/>
        </w:rPr>
        <w:t xml:space="preserve"> and </w:t>
      </w:r>
      <w:hyperlink r:id="rId31" w:history="1">
        <w:r w:rsidRPr="00453820">
          <w:rPr>
            <w:rFonts w:ascii="Times New Roman" w:eastAsia="Times New Roman" w:hAnsi="Times New Roman" w:cs="Times New Roman"/>
            <w:color w:val="000000"/>
            <w:sz w:val="24"/>
            <w:szCs w:val="24"/>
            <w:u w:val="single"/>
            <w:lang w:eastAsia="ar-SA"/>
          </w:rPr>
          <w:t>method</w:t>
        </w:r>
      </w:hyperlink>
      <w:r w:rsidRPr="00453820">
        <w:rPr>
          <w:rFonts w:ascii="Times New Roman" w:eastAsia="Times New Roman" w:hAnsi="Times New Roman" w:cs="Times New Roman"/>
          <w:color w:val="000000"/>
          <w:sz w:val="24"/>
          <w:szCs w:val="24"/>
          <w:lang w:eastAsia="ar-SA"/>
        </w:rPr>
        <w:t xml:space="preserve"> names should clearly represent their current purpose and use, as extra functionality is added. As features are added, method bodies can get longer and other objects larger. They benefit from being split and their parts carefully named to improve </w:t>
      </w:r>
      <w:hyperlink r:id="rId32" w:anchor="Readability_of_source_code" w:history="1">
        <w:r w:rsidRPr="00453820">
          <w:rPr>
            <w:rFonts w:ascii="Times New Roman" w:eastAsia="Times New Roman" w:hAnsi="Times New Roman" w:cs="Times New Roman"/>
            <w:color w:val="000000"/>
            <w:sz w:val="24"/>
            <w:szCs w:val="24"/>
            <w:u w:val="single"/>
            <w:lang w:eastAsia="ar-SA"/>
          </w:rPr>
          <w:t>readability</w:t>
        </w:r>
      </w:hyperlink>
      <w:r w:rsidRPr="00453820">
        <w:rPr>
          <w:rFonts w:ascii="Times New Roman" w:eastAsia="Times New Roman" w:hAnsi="Times New Roman" w:cs="Times New Roman"/>
          <w:color w:val="000000"/>
          <w:sz w:val="24"/>
          <w:szCs w:val="24"/>
          <w:lang w:eastAsia="ar-SA"/>
        </w:rPr>
        <w:t xml:space="preserve"> and </w:t>
      </w:r>
      <w:hyperlink r:id="rId33" w:history="1">
        <w:r w:rsidRPr="00453820">
          <w:rPr>
            <w:rFonts w:ascii="Times New Roman" w:eastAsia="Times New Roman" w:hAnsi="Times New Roman" w:cs="Times New Roman"/>
            <w:color w:val="000000"/>
            <w:sz w:val="24"/>
            <w:szCs w:val="24"/>
            <w:u w:val="single"/>
            <w:lang w:eastAsia="ar-SA"/>
          </w:rPr>
          <w:t>maintainability</w:t>
        </w:r>
      </w:hyperlink>
      <w:r w:rsidRPr="00453820">
        <w:rPr>
          <w:rFonts w:ascii="Times New Roman" w:eastAsia="Times New Roman" w:hAnsi="Times New Roman" w:cs="Times New Roman"/>
          <w:color w:val="000000"/>
          <w:sz w:val="24"/>
          <w:szCs w:val="24"/>
          <w:lang w:eastAsia="ar-SA"/>
        </w:rPr>
        <w:t xml:space="preserve">, which will be increasingly valuable later in the </w:t>
      </w:r>
      <w:hyperlink r:id="rId34" w:history="1">
        <w:r w:rsidRPr="00453820">
          <w:rPr>
            <w:rFonts w:ascii="Times New Roman" w:eastAsia="Times New Roman" w:hAnsi="Times New Roman" w:cs="Times New Roman"/>
            <w:color w:val="000000"/>
            <w:sz w:val="24"/>
            <w:szCs w:val="24"/>
            <w:u w:val="single"/>
            <w:lang w:eastAsia="ar-SA"/>
          </w:rPr>
          <w:t>software lifecycle</w:t>
        </w:r>
      </w:hyperlink>
      <w:r w:rsidRPr="00453820">
        <w:rPr>
          <w:rFonts w:ascii="Times New Roman" w:eastAsia="Times New Roman" w:hAnsi="Times New Roman" w:cs="Times New Roman"/>
          <w:color w:val="000000"/>
          <w:sz w:val="24"/>
          <w:szCs w:val="24"/>
          <w:lang w:eastAsia="ar-SA"/>
        </w:rPr>
        <w:t xml:space="preserve">. </w:t>
      </w:r>
      <w:hyperlink r:id="rId35" w:history="1">
        <w:r w:rsidRPr="00453820">
          <w:rPr>
            <w:rFonts w:ascii="Times New Roman" w:eastAsia="Times New Roman" w:hAnsi="Times New Roman" w:cs="Times New Roman"/>
            <w:color w:val="000000"/>
            <w:sz w:val="24"/>
            <w:szCs w:val="24"/>
            <w:u w:val="single"/>
            <w:lang w:eastAsia="ar-SA"/>
          </w:rPr>
          <w:t>Inheritance hierarchies</w:t>
        </w:r>
      </w:hyperlink>
      <w:r w:rsidRPr="00453820">
        <w:rPr>
          <w:rFonts w:ascii="Times New Roman" w:eastAsia="Times New Roman" w:hAnsi="Times New Roman" w:cs="Times New Roman"/>
          <w:color w:val="000000"/>
          <w:sz w:val="24"/>
          <w:szCs w:val="24"/>
          <w:lang w:eastAsia="ar-SA"/>
        </w:rPr>
        <w:t xml:space="preserve"> may be rearranged to be more logical and helpful, and perhaps to benefit from recognised </w:t>
      </w:r>
      <w:hyperlink r:id="rId36" w:history="1">
        <w:r w:rsidRPr="00453820">
          <w:rPr>
            <w:rFonts w:ascii="Times New Roman" w:eastAsia="Times New Roman" w:hAnsi="Times New Roman" w:cs="Times New Roman"/>
            <w:color w:val="000000"/>
            <w:sz w:val="24"/>
            <w:szCs w:val="24"/>
            <w:u w:val="single"/>
            <w:lang w:eastAsia="ar-SA"/>
          </w:rPr>
          <w:t>design patterns</w:t>
        </w:r>
      </w:hyperlink>
      <w:r w:rsidRPr="00453820">
        <w:rPr>
          <w:rFonts w:ascii="Times New Roman" w:eastAsia="Times New Roman" w:hAnsi="Times New Roman" w:cs="Times New Roman"/>
          <w:color w:val="000000"/>
          <w:sz w:val="24"/>
          <w:szCs w:val="24"/>
          <w:lang w:eastAsia="ar-SA"/>
        </w:rPr>
        <w:t>. There are specific and general guidelines for refactoring and for creating clean code.</w:t>
      </w:r>
      <w:hyperlink r:id="rId37" w:anchor="cite_note-6" w:history="1">
        <w:r w:rsidRPr="00453820">
          <w:rPr>
            <w:rFonts w:ascii="Times New Roman" w:eastAsia="Times New Roman" w:hAnsi="Times New Roman" w:cs="Times New Roman"/>
            <w:color w:val="000000"/>
            <w:sz w:val="24"/>
            <w:szCs w:val="24"/>
            <w:u w:val="single"/>
            <w:lang w:eastAsia="ar-SA"/>
          </w:rPr>
          <w:t>[6]</w:t>
        </w:r>
      </w:hyperlink>
      <w:hyperlink r:id="rId38" w:anchor="cite_note-7" w:history="1">
        <w:r w:rsidRPr="00453820">
          <w:rPr>
            <w:rFonts w:ascii="Times New Roman" w:eastAsia="Times New Roman" w:hAnsi="Times New Roman" w:cs="Times New Roman"/>
            <w:color w:val="000000"/>
            <w:sz w:val="24"/>
            <w:szCs w:val="24"/>
            <w:u w:val="single"/>
            <w:lang w:eastAsia="ar-SA"/>
          </w:rPr>
          <w:t>[7]</w:t>
        </w:r>
      </w:hyperlink>
      <w:r w:rsidRPr="00453820">
        <w:rPr>
          <w:rFonts w:ascii="Times New Roman" w:eastAsia="Times New Roman" w:hAnsi="Times New Roman" w:cs="Times New Roman"/>
          <w:color w:val="000000"/>
          <w:sz w:val="24"/>
          <w:szCs w:val="24"/>
          <w:lang w:eastAsia="ar-SA"/>
        </w:rPr>
        <w:t xml:space="preserve"> By continually re-running the General Test cases throughout each refactoring phase, the developer can be confident that process is not altering any existing functionality.</w:t>
      </w:r>
    </w:p>
    <w:p w14:paraId="4D4F372B"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 xml:space="preserve">The concept of removing duplication is an important aspect of any software design. In this case, however, it also applies to the removal of any duplication between the General Test code and the production code—for example </w:t>
      </w:r>
      <w:hyperlink r:id="rId39" w:history="1">
        <w:r w:rsidRPr="00453820">
          <w:rPr>
            <w:rFonts w:ascii="Times New Roman" w:eastAsia="Times New Roman" w:hAnsi="Times New Roman" w:cs="Times New Roman"/>
            <w:color w:val="000000"/>
            <w:sz w:val="24"/>
            <w:szCs w:val="24"/>
            <w:u w:val="single"/>
            <w:lang w:eastAsia="ar-SA"/>
          </w:rPr>
          <w:t>magic numbers or strings</w:t>
        </w:r>
      </w:hyperlink>
      <w:r w:rsidRPr="00453820">
        <w:rPr>
          <w:rFonts w:ascii="Times New Roman" w:eastAsia="Times New Roman" w:hAnsi="Times New Roman" w:cs="Times New Roman"/>
          <w:color w:val="000000"/>
          <w:sz w:val="24"/>
          <w:szCs w:val="24"/>
          <w:lang w:eastAsia="ar-SA"/>
        </w:rPr>
        <w:t xml:space="preserve"> repeated in both to make the General Test pass in Step 3.</w:t>
      </w:r>
    </w:p>
    <w:p w14:paraId="73044D0D" w14:textId="77777777" w:rsidR="00453820" w:rsidRPr="00453820" w:rsidRDefault="00453820" w:rsidP="0096763C">
      <w:pPr>
        <w:keepNext/>
        <w:numPr>
          <w:ilvl w:val="2"/>
          <w:numId w:val="1"/>
        </w:numPr>
        <w:tabs>
          <w:tab w:val="clear" w:pos="540"/>
          <w:tab w:val="left" w:pos="0"/>
          <w:tab w:val="num" w:pos="360"/>
        </w:tabs>
        <w:suppressAutoHyphens/>
        <w:spacing w:before="240" w:after="60" w:line="240" w:lineRule="auto"/>
        <w:ind w:firstLine="0"/>
        <w:outlineLvl w:val="2"/>
        <w:rPr>
          <w:rFonts w:ascii="Times New Roman" w:eastAsia="Times New Roman" w:hAnsi="Times New Roman" w:cs="Times New Roman"/>
          <w:b/>
          <w:bCs/>
          <w:sz w:val="26"/>
          <w:szCs w:val="26"/>
          <w:lang w:eastAsia="ar-SA"/>
        </w:rPr>
      </w:pPr>
      <w:r w:rsidRPr="00453820">
        <w:rPr>
          <w:rFonts w:ascii="Times New Roman" w:eastAsia="Times New Roman" w:hAnsi="Times New Roman" w:cs="Times New Roman"/>
          <w:b/>
          <w:bCs/>
          <w:color w:val="000000"/>
          <w:sz w:val="26"/>
          <w:szCs w:val="26"/>
          <w:lang w:eastAsia="ar-SA"/>
        </w:rPr>
        <w:t>6. Repeat</w:t>
      </w:r>
    </w:p>
    <w:p w14:paraId="070CE32A"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 xml:space="preserve">Starting with another new General Test, the cycle is then repeated to push forward the functionality. The size of the steps should always be small, with as few as 1 to 10 edits between each General Test run. If new code does not rapidly satisfy a new General Test, or other General Tests fail unexpectedly, the programmer should </w:t>
      </w:r>
      <w:hyperlink r:id="rId40" w:history="1">
        <w:r w:rsidRPr="00453820">
          <w:rPr>
            <w:rFonts w:ascii="Times New Roman" w:eastAsia="Times New Roman" w:hAnsi="Times New Roman" w:cs="Times New Roman"/>
            <w:color w:val="000000"/>
            <w:sz w:val="24"/>
            <w:szCs w:val="24"/>
            <w:u w:val="single"/>
            <w:lang w:eastAsia="ar-SA"/>
          </w:rPr>
          <w:t>undo</w:t>
        </w:r>
      </w:hyperlink>
      <w:r w:rsidRPr="00453820">
        <w:rPr>
          <w:rFonts w:ascii="Times New Roman" w:eastAsia="Times New Roman" w:hAnsi="Times New Roman" w:cs="Times New Roman"/>
          <w:color w:val="000000"/>
          <w:sz w:val="24"/>
          <w:szCs w:val="24"/>
          <w:lang w:eastAsia="ar-SA"/>
        </w:rPr>
        <w:t xml:space="preserve"> or revert in preference to excessive </w:t>
      </w:r>
      <w:hyperlink r:id="rId41" w:history="1">
        <w:r w:rsidRPr="00453820">
          <w:rPr>
            <w:rFonts w:ascii="Times New Roman" w:eastAsia="Times New Roman" w:hAnsi="Times New Roman" w:cs="Times New Roman"/>
            <w:color w:val="000000"/>
            <w:sz w:val="24"/>
            <w:szCs w:val="24"/>
            <w:u w:val="single"/>
            <w:lang w:eastAsia="ar-SA"/>
          </w:rPr>
          <w:t>debugging</w:t>
        </w:r>
      </w:hyperlink>
      <w:r w:rsidRPr="00453820">
        <w:rPr>
          <w:rFonts w:ascii="Times New Roman" w:eastAsia="Times New Roman" w:hAnsi="Times New Roman" w:cs="Times New Roman"/>
          <w:color w:val="000000"/>
          <w:sz w:val="24"/>
          <w:szCs w:val="24"/>
          <w:lang w:eastAsia="ar-SA"/>
        </w:rPr>
        <w:t xml:space="preserve">. </w:t>
      </w:r>
      <w:hyperlink r:id="rId42" w:history="1">
        <w:r w:rsidRPr="00453820">
          <w:rPr>
            <w:rFonts w:ascii="Times New Roman" w:eastAsia="Times New Roman" w:hAnsi="Times New Roman" w:cs="Times New Roman"/>
            <w:color w:val="000000"/>
            <w:sz w:val="24"/>
            <w:szCs w:val="24"/>
            <w:u w:val="single"/>
            <w:lang w:eastAsia="ar-SA"/>
          </w:rPr>
          <w:t>Continuous integration</w:t>
        </w:r>
      </w:hyperlink>
      <w:r w:rsidRPr="00453820">
        <w:rPr>
          <w:rFonts w:ascii="Times New Roman" w:eastAsia="Times New Roman" w:hAnsi="Times New Roman" w:cs="Times New Roman"/>
          <w:color w:val="000000"/>
          <w:sz w:val="24"/>
          <w:szCs w:val="24"/>
          <w:lang w:eastAsia="ar-SA"/>
        </w:rPr>
        <w:t xml:space="preserve"> helps by providing revertible checkpoints. When using external libraries it is important not to make increments that are so small as to be effectively merely General </w:t>
      </w:r>
      <w:r w:rsidRPr="00453820">
        <w:rPr>
          <w:rFonts w:ascii="Times New Roman" w:eastAsia="Times New Roman" w:hAnsi="Times New Roman" w:cs="Times New Roman"/>
          <w:color w:val="000000"/>
          <w:sz w:val="24"/>
          <w:szCs w:val="24"/>
          <w:lang w:eastAsia="ar-SA"/>
        </w:rPr>
        <w:lastRenderedPageBreak/>
        <w:t>Testing the library itself,</w:t>
      </w:r>
      <w:hyperlink r:id="rId43" w:anchor="cite_note-Newkirk-4" w:history="1">
        <w:r w:rsidRPr="00453820">
          <w:rPr>
            <w:rFonts w:ascii="Times New Roman" w:eastAsia="Times New Roman" w:hAnsi="Times New Roman" w:cs="Times New Roman"/>
            <w:color w:val="000000"/>
            <w:sz w:val="24"/>
            <w:szCs w:val="24"/>
            <w:u w:val="single"/>
            <w:lang w:eastAsia="ar-SA"/>
          </w:rPr>
          <w:t>[4]</w:t>
        </w:r>
      </w:hyperlink>
      <w:r w:rsidRPr="00453820">
        <w:rPr>
          <w:rFonts w:ascii="Times New Roman" w:eastAsia="Times New Roman" w:hAnsi="Times New Roman" w:cs="Times New Roman"/>
          <w:color w:val="000000"/>
          <w:sz w:val="24"/>
          <w:szCs w:val="24"/>
          <w:lang w:eastAsia="ar-SA"/>
        </w:rPr>
        <w:t xml:space="preserve"> unless there is some reason to believe that the library is buggy or is not sufficiently feature-complete to serve all the needs of the software under development.</w:t>
      </w:r>
    </w:p>
    <w:p w14:paraId="1473640E" w14:textId="77777777" w:rsidR="00453820" w:rsidRPr="00453820" w:rsidRDefault="00453820" w:rsidP="0096763C">
      <w:pPr>
        <w:numPr>
          <w:ilvl w:val="1"/>
          <w:numId w:val="1"/>
        </w:numPr>
        <w:tabs>
          <w:tab w:val="clear" w:pos="360"/>
          <w:tab w:val="left" w:pos="0"/>
        </w:tabs>
        <w:suppressAutoHyphens/>
        <w:spacing w:before="280" w:after="280" w:line="240" w:lineRule="auto"/>
        <w:ind w:left="0" w:firstLine="0"/>
        <w:outlineLvl w:val="1"/>
        <w:rPr>
          <w:rFonts w:ascii="Times New Roman" w:eastAsia="Times New Roman" w:hAnsi="Times New Roman" w:cs="Times New Roman"/>
          <w:b/>
          <w:bCs/>
          <w:sz w:val="36"/>
          <w:szCs w:val="36"/>
          <w:lang w:eastAsia="ar-SA"/>
        </w:rPr>
      </w:pPr>
      <w:r w:rsidRPr="00453820">
        <w:rPr>
          <w:rFonts w:ascii="Times New Roman" w:eastAsia="Times New Roman" w:hAnsi="Times New Roman" w:cs="Times New Roman"/>
          <w:b/>
          <w:bCs/>
          <w:color w:val="000000"/>
          <w:sz w:val="36"/>
          <w:szCs w:val="36"/>
          <w:lang w:eastAsia="ar-SA"/>
        </w:rPr>
        <w:t>Development style</w:t>
      </w:r>
    </w:p>
    <w:p w14:paraId="29D21D7E"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sz w:val="24"/>
          <w:szCs w:val="24"/>
          <w:lang w:eastAsia="ar-SA"/>
        </w:rPr>
      </w:pPr>
      <w:r w:rsidRPr="00453820">
        <w:rPr>
          <w:rFonts w:ascii="Times New Roman" w:eastAsia="Times New Roman" w:hAnsi="Times New Roman" w:cs="Times New Roman"/>
          <w:color w:val="000000"/>
          <w:sz w:val="24"/>
          <w:szCs w:val="24"/>
          <w:lang w:eastAsia="ar-SA"/>
        </w:rPr>
        <w:t xml:space="preserve">To achieve some advanced design concept such as a </w:t>
      </w:r>
      <w:hyperlink r:id="rId44" w:history="1">
        <w:r w:rsidRPr="00453820">
          <w:rPr>
            <w:rFonts w:ascii="Times New Roman" w:eastAsia="Times New Roman" w:hAnsi="Times New Roman" w:cs="Times New Roman"/>
            <w:color w:val="000000"/>
            <w:sz w:val="24"/>
            <w:szCs w:val="24"/>
            <w:u w:val="single"/>
            <w:lang w:eastAsia="ar-SA"/>
          </w:rPr>
          <w:t>design pattern</w:t>
        </w:r>
      </w:hyperlink>
      <w:r w:rsidRPr="00453820">
        <w:rPr>
          <w:rFonts w:ascii="Times New Roman" w:eastAsia="Times New Roman" w:hAnsi="Times New Roman" w:cs="Times New Roman"/>
          <w:color w:val="000000"/>
          <w:sz w:val="24"/>
          <w:szCs w:val="24"/>
          <w:lang w:eastAsia="ar-SA"/>
        </w:rPr>
        <w:t>, General Tests are written that generate that design. The code may remain simpler than the target pattern, but still pass all required General Tests. This can be unsettling at first but it allows the developer to focus only on what is important.</w:t>
      </w:r>
    </w:p>
    <w:p w14:paraId="7CC22B49" w14:textId="77777777" w:rsidR="00453820" w:rsidRPr="00453820" w:rsidRDefault="00453820" w:rsidP="00453820">
      <w:pPr>
        <w:suppressAutoHyphens/>
        <w:spacing w:before="280" w:after="280" w:line="240" w:lineRule="auto"/>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 xml:space="preserve">Writing the General Tests first: The General Tests should be written before the functionality that is to be General Tested. This has been claimed to have many benefits. It helps ensure that the application is written for General Testability, as the developers must consider how to General Test the application from the outset rather than adding it later. It also ensures that General Tests for every feature get written. Additionally, writing the General Tests first leads to a deeper and earlier understanding of the product requirements, ensures the effectiveness of the General Test code, and maintains a continual focus on </w:t>
      </w:r>
      <w:hyperlink r:id="rId45" w:history="1">
        <w:r w:rsidRPr="00453820">
          <w:rPr>
            <w:rFonts w:ascii="Times New Roman" w:eastAsia="Times New Roman" w:hAnsi="Times New Roman" w:cs="Times New Roman"/>
            <w:color w:val="000000"/>
            <w:sz w:val="24"/>
            <w:szCs w:val="24"/>
            <w:u w:val="single"/>
            <w:lang w:eastAsia="ar-SA"/>
          </w:rPr>
          <w:t>software quality</w:t>
        </w:r>
      </w:hyperlink>
      <w:r w:rsidRPr="00453820">
        <w:rPr>
          <w:rFonts w:ascii="Times New Roman" w:eastAsia="Times New Roman" w:hAnsi="Times New Roman" w:cs="Times New Roman"/>
          <w:color w:val="000000"/>
          <w:sz w:val="24"/>
          <w:szCs w:val="24"/>
          <w:lang w:eastAsia="ar-SA"/>
        </w:rPr>
        <w:t>.</w:t>
      </w:r>
      <w:hyperlink r:id="rId46" w:anchor="cite_note-Pathfinder_Solutions-8" w:history="1">
        <w:r w:rsidRPr="00453820">
          <w:rPr>
            <w:rFonts w:ascii="Times New Roman" w:eastAsia="Times New Roman" w:hAnsi="Times New Roman" w:cs="Times New Roman"/>
            <w:color w:val="000000"/>
            <w:sz w:val="24"/>
            <w:szCs w:val="24"/>
            <w:u w:val="single"/>
            <w:lang w:eastAsia="ar-SA"/>
          </w:rPr>
          <w:t xml:space="preserve"> </w:t>
        </w:r>
      </w:hyperlink>
      <w:r w:rsidRPr="00453820">
        <w:rPr>
          <w:rFonts w:ascii="Times New Roman" w:eastAsia="Times New Roman" w:hAnsi="Times New Roman" w:cs="Times New Roman"/>
          <w:color w:val="000000"/>
          <w:sz w:val="24"/>
          <w:szCs w:val="24"/>
          <w:lang w:eastAsia="ar-SA"/>
        </w:rPr>
        <w:t>When writing feature-first code, there is a tendency by developers and organizations to push the developer on to the next feature, even neglecting General Testing entirely. The first TDD General Test might not even compile at first, because the classes and methods it requires may not yet exist. Nevertheless, that first General Test functions as the beginning of an executable specification.</w:t>
      </w:r>
    </w:p>
    <w:p w14:paraId="4003786B" w14:textId="77777777" w:rsidR="00453820" w:rsidRPr="00453820" w:rsidRDefault="00453820" w:rsidP="00453820">
      <w:pPr>
        <w:suppressAutoHyphens/>
        <w:spacing w:before="280" w:after="28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 xml:space="preserve">Each General Test case fails initially: This ensures that the General Test really works and can catch an error. Once this is shown, the underlying functionality can be implemented. This has led to the "General Test-driven development", which is "red/green/refactor," where red means </w:t>
      </w:r>
      <w:r w:rsidRPr="00453820">
        <w:rPr>
          <w:rFonts w:ascii="Times New Roman" w:eastAsia="Times New Roman" w:hAnsi="Times New Roman" w:cs="Times New Roman"/>
          <w:i/>
          <w:iCs/>
          <w:color w:val="000000"/>
          <w:sz w:val="24"/>
          <w:szCs w:val="24"/>
          <w:lang w:eastAsia="ar-SA"/>
        </w:rPr>
        <w:t>fail</w:t>
      </w:r>
      <w:r w:rsidRPr="00453820">
        <w:rPr>
          <w:rFonts w:ascii="Times New Roman" w:eastAsia="Times New Roman" w:hAnsi="Times New Roman" w:cs="Times New Roman"/>
          <w:color w:val="000000"/>
          <w:sz w:val="24"/>
          <w:szCs w:val="24"/>
          <w:lang w:eastAsia="ar-SA"/>
        </w:rPr>
        <w:t xml:space="preserve"> and green means </w:t>
      </w:r>
      <w:r w:rsidRPr="00453820">
        <w:rPr>
          <w:rFonts w:ascii="Times New Roman" w:eastAsia="Times New Roman" w:hAnsi="Times New Roman" w:cs="Times New Roman"/>
          <w:i/>
          <w:iCs/>
          <w:color w:val="000000"/>
          <w:sz w:val="24"/>
          <w:szCs w:val="24"/>
          <w:lang w:eastAsia="ar-SA"/>
        </w:rPr>
        <w:t>pass</w:t>
      </w:r>
      <w:r w:rsidRPr="00453820">
        <w:rPr>
          <w:rFonts w:ascii="Times New Roman" w:eastAsia="Times New Roman" w:hAnsi="Times New Roman" w:cs="Times New Roman"/>
          <w:color w:val="000000"/>
          <w:sz w:val="24"/>
          <w:szCs w:val="24"/>
          <w:lang w:eastAsia="ar-SA"/>
        </w:rPr>
        <w:t>. General Test-driven development constantly repeats the steps of adding General Test cases that fail, passing them, and refactoring. Receiving the expected General Test results at each stage reinforces the developer's mental model of the code, boosts confidence and increases productivity.</w:t>
      </w:r>
    </w:p>
    <w:p w14:paraId="602F8619" w14:textId="77777777" w:rsidR="00453820" w:rsidRPr="00453820" w:rsidRDefault="00453820" w:rsidP="00453820">
      <w:pPr>
        <w:suppressAutoHyphens/>
        <w:spacing w:before="280" w:after="280" w:line="240" w:lineRule="auto"/>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General Test-driven development, revolves around a short iterative development cycle that goes something like this:</w:t>
      </w:r>
    </w:p>
    <w:p w14:paraId="1A385622" w14:textId="77777777" w:rsidR="00453820" w:rsidRPr="00453820" w:rsidRDefault="00453820" w:rsidP="0096763C">
      <w:pPr>
        <w:numPr>
          <w:ilvl w:val="0"/>
          <w:numId w:val="22"/>
        </w:numPr>
        <w:tabs>
          <w:tab w:val="clear" w:pos="0"/>
          <w:tab w:val="left" w:pos="720"/>
        </w:tabs>
        <w:suppressAutoHyphens/>
        <w:spacing w:before="280" w:after="0" w:line="240" w:lineRule="auto"/>
        <w:ind w:left="720"/>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Before writing any code, you must first write an automated General Test for your code. While writing the automated General Tests, you must take into account all possible inputs, errors, and outputs. This way, your mind is not clouded by any code that's already been written.</w:t>
      </w:r>
    </w:p>
    <w:p w14:paraId="7E4D2326" w14:textId="77777777" w:rsidR="00453820" w:rsidRPr="00453820" w:rsidRDefault="00453820" w:rsidP="0096763C">
      <w:pPr>
        <w:numPr>
          <w:ilvl w:val="0"/>
          <w:numId w:val="22"/>
        </w:numPr>
        <w:tabs>
          <w:tab w:val="clear" w:pos="0"/>
          <w:tab w:val="left" w:pos="720"/>
        </w:tabs>
        <w:suppressAutoHyphens/>
        <w:spacing w:after="0" w:line="240" w:lineRule="auto"/>
        <w:ind w:left="720"/>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The first time you run your automated General Test, the General Test should fail—indicating that the code is not yet ready.</w:t>
      </w:r>
    </w:p>
    <w:p w14:paraId="704A6FF9" w14:textId="77777777" w:rsidR="00453820" w:rsidRPr="00453820" w:rsidRDefault="00453820" w:rsidP="0096763C">
      <w:pPr>
        <w:numPr>
          <w:ilvl w:val="0"/>
          <w:numId w:val="22"/>
        </w:numPr>
        <w:tabs>
          <w:tab w:val="clear" w:pos="0"/>
          <w:tab w:val="left" w:pos="720"/>
        </w:tabs>
        <w:suppressAutoHyphens/>
        <w:spacing w:after="0" w:line="240" w:lineRule="auto"/>
        <w:ind w:left="720"/>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Afterward, you can begin programming. Since there's already an automated General Test, as long as the code fails it, it means that it's still not ready. The code can be fixed until it passes all assertions.</w:t>
      </w:r>
    </w:p>
    <w:p w14:paraId="72B6975E" w14:textId="77777777" w:rsidR="00453820" w:rsidRPr="00453820" w:rsidRDefault="00453820" w:rsidP="0096763C">
      <w:pPr>
        <w:numPr>
          <w:ilvl w:val="0"/>
          <w:numId w:val="22"/>
        </w:numPr>
        <w:tabs>
          <w:tab w:val="clear" w:pos="0"/>
          <w:tab w:val="left" w:pos="720"/>
        </w:tabs>
        <w:suppressAutoHyphens/>
        <w:spacing w:after="0" w:line="240" w:lineRule="auto"/>
        <w:ind w:left="720"/>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Once the code passes the General Test, you can then begin cleaning it up, via refactoring. As long as the code still passes the General Test, it means that it still works. You no longer have to worry about changes that introduce new bugs.</w:t>
      </w:r>
    </w:p>
    <w:p w14:paraId="61D9F159" w14:textId="77777777" w:rsidR="00453820" w:rsidRPr="00453820" w:rsidRDefault="00453820" w:rsidP="0096763C">
      <w:pPr>
        <w:numPr>
          <w:ilvl w:val="0"/>
          <w:numId w:val="22"/>
        </w:numPr>
        <w:tabs>
          <w:tab w:val="clear" w:pos="0"/>
          <w:tab w:val="left" w:pos="720"/>
        </w:tabs>
        <w:suppressAutoHyphens/>
        <w:spacing w:after="280" w:line="240" w:lineRule="auto"/>
        <w:ind w:left="720"/>
        <w:jc w:val="both"/>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Start the whole thing over again with some other method or program.</w:t>
      </w:r>
    </w:p>
    <w:p w14:paraId="010CDB72" w14:textId="77777777" w:rsidR="00453820" w:rsidRPr="00453820" w:rsidRDefault="00453820" w:rsidP="00453820">
      <w:pPr>
        <w:suppressAutoHyphens/>
        <w:spacing w:after="0" w:line="240" w:lineRule="auto"/>
        <w:rPr>
          <w:rFonts w:ascii="Times New Roman" w:eastAsia="Times New Roman" w:hAnsi="Times New Roman" w:cs="Times New Roman"/>
          <w:b/>
          <w:bCs/>
          <w:color w:val="000000"/>
          <w:sz w:val="36"/>
          <w:szCs w:val="36"/>
          <w:lang w:eastAsia="ar-SA"/>
        </w:rPr>
      </w:pPr>
      <w:r w:rsidRPr="00453820">
        <w:rPr>
          <w:rFonts w:ascii="Times New Roman" w:eastAsia="Times New Roman" w:hAnsi="Times New Roman" w:cs="Times New Roman"/>
          <w:b/>
          <w:bCs/>
          <w:color w:val="000000"/>
          <w:sz w:val="36"/>
          <w:szCs w:val="36"/>
          <w:lang w:eastAsia="ar-SA"/>
        </w:rPr>
        <w:lastRenderedPageBreak/>
        <w:t>Benefits of TDD:</w:t>
      </w:r>
    </w:p>
    <w:p w14:paraId="654B5E68" w14:textId="77777777" w:rsidR="00453820" w:rsidRPr="00453820" w:rsidRDefault="00453820" w:rsidP="0096763C">
      <w:pPr>
        <w:numPr>
          <w:ilvl w:val="0"/>
          <w:numId w:val="23"/>
        </w:numPr>
        <w:tabs>
          <w:tab w:val="clear" w:pos="0"/>
          <w:tab w:val="left" w:pos="720"/>
        </w:tabs>
        <w:suppressAutoHyphens/>
        <w:spacing w:before="280" w:after="0" w:line="240" w:lineRule="auto"/>
        <w:ind w:left="720" w:hanging="360"/>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Much less debug time</w:t>
      </w:r>
    </w:p>
    <w:p w14:paraId="1771AC41" w14:textId="77777777" w:rsidR="00453820" w:rsidRPr="00453820" w:rsidRDefault="00453820" w:rsidP="0096763C">
      <w:pPr>
        <w:numPr>
          <w:ilvl w:val="0"/>
          <w:numId w:val="23"/>
        </w:numPr>
        <w:tabs>
          <w:tab w:val="clear" w:pos="0"/>
          <w:tab w:val="left" w:pos="720"/>
        </w:tabs>
        <w:suppressAutoHyphens/>
        <w:spacing w:after="0" w:line="240" w:lineRule="auto"/>
        <w:ind w:left="720" w:hanging="360"/>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Code proven to meet requirements</w:t>
      </w:r>
    </w:p>
    <w:p w14:paraId="7EE9EAD6" w14:textId="77777777" w:rsidR="00453820" w:rsidRPr="00453820" w:rsidRDefault="00453820" w:rsidP="0096763C">
      <w:pPr>
        <w:numPr>
          <w:ilvl w:val="0"/>
          <w:numId w:val="23"/>
        </w:numPr>
        <w:tabs>
          <w:tab w:val="clear" w:pos="0"/>
          <w:tab w:val="left" w:pos="720"/>
        </w:tabs>
        <w:suppressAutoHyphens/>
        <w:spacing w:after="0" w:line="240" w:lineRule="auto"/>
        <w:ind w:left="720" w:hanging="360"/>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General Tests become Safety Net</w:t>
      </w:r>
    </w:p>
    <w:p w14:paraId="6EE320E8" w14:textId="77777777" w:rsidR="00453820" w:rsidRPr="00453820" w:rsidRDefault="00453820" w:rsidP="0096763C">
      <w:pPr>
        <w:numPr>
          <w:ilvl w:val="0"/>
          <w:numId w:val="23"/>
        </w:numPr>
        <w:tabs>
          <w:tab w:val="clear" w:pos="0"/>
          <w:tab w:val="left" w:pos="720"/>
        </w:tabs>
        <w:suppressAutoHyphens/>
        <w:spacing w:after="0" w:line="240" w:lineRule="auto"/>
        <w:ind w:left="720" w:hanging="360"/>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Near zero defects</w:t>
      </w:r>
    </w:p>
    <w:p w14:paraId="1A724637" w14:textId="77777777" w:rsidR="00453820" w:rsidRPr="00453820" w:rsidRDefault="00453820" w:rsidP="0096763C">
      <w:pPr>
        <w:numPr>
          <w:ilvl w:val="0"/>
          <w:numId w:val="23"/>
        </w:numPr>
        <w:tabs>
          <w:tab w:val="clear" w:pos="0"/>
          <w:tab w:val="left" w:pos="720"/>
        </w:tabs>
        <w:suppressAutoHyphens/>
        <w:spacing w:after="280" w:line="240" w:lineRule="auto"/>
        <w:ind w:left="720" w:hanging="360"/>
        <w:rPr>
          <w:rFonts w:ascii="Times New Roman" w:eastAsia="Times New Roman" w:hAnsi="Times New Roman" w:cs="Times New Roman"/>
          <w:color w:val="000000"/>
          <w:sz w:val="24"/>
          <w:szCs w:val="24"/>
          <w:lang w:eastAsia="ar-SA"/>
        </w:rPr>
      </w:pPr>
      <w:r w:rsidRPr="00453820">
        <w:rPr>
          <w:rFonts w:ascii="Times New Roman" w:eastAsia="Times New Roman" w:hAnsi="Times New Roman" w:cs="Times New Roman"/>
          <w:color w:val="000000"/>
          <w:sz w:val="24"/>
          <w:szCs w:val="24"/>
          <w:lang w:eastAsia="ar-SA"/>
        </w:rPr>
        <w:t>Shorter development cycles</w:t>
      </w:r>
    </w:p>
    <w:p w14:paraId="2CFC6F0B" w14:textId="77777777" w:rsidR="00453820" w:rsidRPr="00453820" w:rsidRDefault="00453820" w:rsidP="00453820">
      <w:pPr>
        <w:suppressAutoHyphens/>
        <w:spacing w:after="0" w:line="240" w:lineRule="auto"/>
        <w:rPr>
          <w:rFonts w:ascii="Times New Roman" w:eastAsia="Calibri" w:hAnsi="Times New Roman" w:cs="Times New Roman"/>
          <w:b/>
          <w:bCs/>
          <w:color w:val="000000"/>
          <w:lang w:eastAsia="ar-SA"/>
        </w:rPr>
      </w:pPr>
      <w:r w:rsidRPr="00453820">
        <w:rPr>
          <w:rFonts w:ascii="Times New Roman" w:eastAsia="Calibri" w:hAnsi="Times New Roman" w:cs="Times New Roman"/>
          <w:b/>
          <w:bCs/>
          <w:color w:val="000000"/>
          <w:lang w:eastAsia="ar-SA"/>
        </w:rPr>
        <w:t>Implementation:</w:t>
      </w:r>
    </w:p>
    <w:p w14:paraId="6B3CC246" w14:textId="77777777" w:rsidR="00453820" w:rsidRPr="00453820" w:rsidRDefault="00453820" w:rsidP="00453820">
      <w:pPr>
        <w:suppressAutoHyphens/>
        <w:spacing w:after="0" w:line="240" w:lineRule="auto"/>
        <w:rPr>
          <w:rFonts w:ascii="Times New Roman" w:eastAsia="Calibri" w:hAnsi="Times New Roman" w:cs="Times New Roman"/>
          <w:b/>
          <w:bCs/>
          <w:color w:val="FF0000"/>
          <w:lang w:eastAsia="ar-SA"/>
        </w:rPr>
      </w:pPr>
    </w:p>
    <w:p w14:paraId="14F5E9FF" w14:textId="77777777" w:rsidR="00453820" w:rsidRPr="00453820" w:rsidRDefault="00453820" w:rsidP="00453820">
      <w:pPr>
        <w:suppressAutoHyphens/>
        <w:spacing w:after="120" w:line="240" w:lineRule="auto"/>
        <w:ind w:left="107" w:right="149" w:firstLine="298"/>
        <w:jc w:val="both"/>
        <w:rPr>
          <w:rFonts w:ascii="Times New Roman" w:eastAsia="Calibri" w:hAnsi="Times New Roman" w:cs="Times New Roman"/>
          <w:b/>
          <w:bCs/>
          <w:sz w:val="24"/>
          <w:szCs w:val="24"/>
          <w:lang w:eastAsia="ar-SA"/>
        </w:rPr>
      </w:pPr>
      <w:r w:rsidRPr="00453820">
        <w:rPr>
          <w:rFonts w:ascii="Times New Roman" w:eastAsia="Times New Roman" w:hAnsi="Times New Roman" w:cs="Times New Roman"/>
          <w:color w:val="000000"/>
          <w:sz w:val="20"/>
          <w:szCs w:val="20"/>
        </w:rPr>
        <w:br/>
      </w:r>
      <w:r w:rsidRPr="00453820">
        <w:rPr>
          <w:rFonts w:ascii="Times New Roman" w:eastAsia="Calibri" w:hAnsi="Times New Roman" w:cs="Times New Roman"/>
          <w:b/>
          <w:bCs/>
          <w:sz w:val="24"/>
          <w:szCs w:val="24"/>
          <w:lang w:eastAsia="ar-SA"/>
        </w:rPr>
        <w:t>Problem Statement: University Exam Scheduling</w:t>
      </w:r>
    </w:p>
    <w:p w14:paraId="391EAB23" w14:textId="77777777" w:rsidR="00453820" w:rsidRPr="00453820" w:rsidRDefault="00453820" w:rsidP="00453820">
      <w:pPr>
        <w:suppressAutoHyphens/>
        <w:spacing w:after="120" w:line="240" w:lineRule="auto"/>
        <w:ind w:left="107" w:right="149" w:firstLine="298"/>
        <w:jc w:val="both"/>
        <w:rPr>
          <w:rFonts w:ascii="Times New Roman" w:eastAsia="Century" w:hAnsi="Times New Roman" w:cs="Times New Roman"/>
          <w:sz w:val="24"/>
          <w:szCs w:val="24"/>
        </w:rPr>
      </w:pPr>
      <w:r w:rsidRPr="00453820">
        <w:rPr>
          <w:rFonts w:ascii="Times New Roman" w:eastAsia="Calibri" w:hAnsi="Times New Roman" w:cs="Times New Roman"/>
          <w:sz w:val="24"/>
          <w:szCs w:val="24"/>
          <w:lang w:eastAsia="ar-SA"/>
        </w:rPr>
        <w:t>Here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pacing w:val="-3"/>
          <w:sz w:val="24"/>
          <w:szCs w:val="24"/>
          <w:lang w:eastAsia="ar-SA"/>
        </w:rPr>
        <w:t>we</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specify</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all</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cases</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to</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pacing w:val="2"/>
          <w:sz w:val="24"/>
          <w:szCs w:val="24"/>
          <w:lang w:eastAsia="ar-SA"/>
        </w:rPr>
        <w:t>be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used</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for</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system</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testing.</w:t>
      </w:r>
      <w:r w:rsidRPr="00453820">
        <w:rPr>
          <w:rFonts w:ascii="Times New Roman" w:eastAsia="Calibri" w:hAnsi="Times New Roman" w:cs="Times New Roman"/>
          <w:spacing w:val="-4"/>
          <w:sz w:val="24"/>
          <w:szCs w:val="24"/>
          <w:lang w:eastAsia="ar-SA"/>
        </w:rPr>
        <w:t xml:space="preserve"> </w:t>
      </w:r>
      <w:r w:rsidRPr="00453820">
        <w:rPr>
          <w:rFonts w:ascii="Times New Roman" w:eastAsia="Calibri" w:hAnsi="Times New Roman" w:cs="Times New Roman"/>
          <w:sz w:val="24"/>
          <w:szCs w:val="24"/>
          <w:lang w:eastAsia="ar-SA"/>
        </w:rPr>
        <w:t>These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cases</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form</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a</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part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of the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system</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testing</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plan.</w:t>
      </w:r>
      <w:r w:rsidRPr="00453820">
        <w:rPr>
          <w:rFonts w:ascii="Times New Roman" w:eastAsia="Calibri" w:hAnsi="Times New Roman" w:cs="Times New Roman"/>
          <w:spacing w:val="3"/>
          <w:sz w:val="24"/>
          <w:szCs w:val="24"/>
          <w:lang w:eastAsia="ar-SA"/>
        </w:rPr>
        <w:t xml:space="preserve"> </w:t>
      </w:r>
      <w:r w:rsidRPr="00453820">
        <w:rPr>
          <w:rFonts w:ascii="Times New Roman" w:eastAsia="Calibri" w:hAnsi="Times New Roman" w:cs="Times New Roman"/>
          <w:spacing w:val="-6"/>
          <w:sz w:val="24"/>
          <w:szCs w:val="24"/>
          <w:lang w:eastAsia="ar-SA"/>
        </w:rPr>
        <w:t>For</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case</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specifications</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pacing w:val="-3"/>
          <w:sz w:val="24"/>
          <w:szCs w:val="24"/>
          <w:lang w:eastAsia="ar-SA"/>
        </w:rPr>
        <w:t>we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specify</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different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conditions</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that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need to</w:t>
      </w:r>
      <w:r w:rsidRPr="00453820">
        <w:rPr>
          <w:rFonts w:ascii="Times New Roman" w:eastAsia="Calibri" w:hAnsi="Times New Roman" w:cs="Times New Roman"/>
          <w:spacing w:val="-20"/>
          <w:sz w:val="24"/>
          <w:szCs w:val="24"/>
          <w:lang w:eastAsia="ar-SA"/>
        </w:rPr>
        <w:t xml:space="preserve"> </w:t>
      </w:r>
      <w:r w:rsidRPr="00453820">
        <w:rPr>
          <w:rFonts w:ascii="Times New Roman" w:eastAsia="Calibri" w:hAnsi="Times New Roman" w:cs="Times New Roman"/>
          <w:spacing w:val="2"/>
          <w:sz w:val="24"/>
          <w:szCs w:val="24"/>
          <w:lang w:eastAsia="ar-SA"/>
        </w:rPr>
        <w:t>be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tested,</w:t>
      </w:r>
      <w:r w:rsidRPr="00453820">
        <w:rPr>
          <w:rFonts w:ascii="Times New Roman" w:eastAsia="Calibri" w:hAnsi="Times New Roman" w:cs="Times New Roman"/>
          <w:spacing w:val="-18"/>
          <w:sz w:val="24"/>
          <w:szCs w:val="24"/>
          <w:lang w:eastAsia="ar-SA"/>
        </w:rPr>
        <w:t xml:space="preserve"> </w:t>
      </w:r>
      <w:r w:rsidRPr="00453820">
        <w:rPr>
          <w:rFonts w:ascii="Times New Roman" w:eastAsia="Calibri" w:hAnsi="Times New Roman" w:cs="Times New Roman"/>
          <w:sz w:val="24"/>
          <w:szCs w:val="24"/>
          <w:lang w:eastAsia="ar-SA"/>
        </w:rPr>
        <w:t>along</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with</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cases</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used</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for</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testing</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those</w:t>
      </w:r>
      <w:r w:rsidRPr="00453820">
        <w:rPr>
          <w:rFonts w:ascii="Times New Roman" w:eastAsia="Calibri" w:hAnsi="Times New Roman" w:cs="Times New Roman"/>
          <w:spacing w:val="-20"/>
          <w:sz w:val="24"/>
          <w:szCs w:val="24"/>
          <w:lang w:eastAsia="ar-SA"/>
        </w:rPr>
        <w:t xml:space="preserve"> </w:t>
      </w:r>
      <w:r w:rsidRPr="00453820">
        <w:rPr>
          <w:rFonts w:ascii="Times New Roman" w:eastAsia="Calibri" w:hAnsi="Times New Roman" w:cs="Times New Roman"/>
          <w:sz w:val="24"/>
          <w:szCs w:val="24"/>
          <w:lang w:eastAsia="ar-SA"/>
        </w:rPr>
        <w:t>conditions</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and</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expected</w:t>
      </w:r>
      <w:r w:rsidRPr="00453820">
        <w:rPr>
          <w:rFonts w:ascii="Times New Roman" w:eastAsia="Calibri" w:hAnsi="Times New Roman" w:cs="Times New Roman"/>
          <w:spacing w:val="-19"/>
          <w:sz w:val="24"/>
          <w:szCs w:val="24"/>
          <w:lang w:eastAsia="ar-SA"/>
        </w:rPr>
        <w:t xml:space="preserve"> </w:t>
      </w:r>
      <w:r w:rsidRPr="00453820">
        <w:rPr>
          <w:rFonts w:ascii="Times New Roman" w:eastAsia="Calibri" w:hAnsi="Times New Roman" w:cs="Times New Roman"/>
          <w:sz w:val="24"/>
          <w:szCs w:val="24"/>
          <w:lang w:eastAsia="ar-SA"/>
        </w:rPr>
        <w:t>outputs. Then</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data</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files</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used</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for</w:t>
      </w:r>
      <w:r w:rsidRPr="00453820">
        <w:rPr>
          <w:rFonts w:ascii="Times New Roman" w:eastAsia="Calibri" w:hAnsi="Times New Roman" w:cs="Times New Roman"/>
          <w:spacing w:val="-8"/>
          <w:sz w:val="24"/>
          <w:szCs w:val="24"/>
          <w:lang w:eastAsia="ar-SA"/>
        </w:rPr>
        <w:t xml:space="preserve"> </w:t>
      </w:r>
      <w:r w:rsidRPr="00453820">
        <w:rPr>
          <w:rFonts w:ascii="Times New Roman" w:eastAsia="Calibri" w:hAnsi="Times New Roman" w:cs="Times New Roman"/>
          <w:sz w:val="24"/>
          <w:szCs w:val="24"/>
          <w:lang w:eastAsia="ar-SA"/>
        </w:rPr>
        <w:t>testing</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are</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given.</w:t>
      </w:r>
      <w:r w:rsidRPr="00453820">
        <w:rPr>
          <w:rFonts w:ascii="Times New Roman" w:eastAsia="Calibri" w:hAnsi="Times New Roman" w:cs="Times New Roman"/>
          <w:spacing w:val="23"/>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cases</w:t>
      </w:r>
      <w:r w:rsidRPr="00453820">
        <w:rPr>
          <w:rFonts w:ascii="Times New Roman" w:eastAsia="Calibri" w:hAnsi="Times New Roman" w:cs="Times New Roman"/>
          <w:spacing w:val="-8"/>
          <w:sz w:val="24"/>
          <w:szCs w:val="24"/>
          <w:lang w:eastAsia="ar-SA"/>
        </w:rPr>
        <w:t xml:space="preserve"> </w:t>
      </w:r>
      <w:r w:rsidRPr="00453820">
        <w:rPr>
          <w:rFonts w:ascii="Times New Roman" w:eastAsia="Calibri" w:hAnsi="Times New Roman" w:cs="Times New Roman"/>
          <w:sz w:val="24"/>
          <w:szCs w:val="24"/>
          <w:lang w:eastAsia="ar-SA"/>
        </w:rPr>
        <w:t>are</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specified</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with</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respect</w:t>
      </w:r>
      <w:r w:rsidRPr="00453820">
        <w:rPr>
          <w:rFonts w:ascii="Times New Roman" w:eastAsia="Calibri" w:hAnsi="Times New Roman" w:cs="Times New Roman"/>
          <w:spacing w:val="-9"/>
          <w:sz w:val="24"/>
          <w:szCs w:val="24"/>
          <w:lang w:eastAsia="ar-SA"/>
        </w:rPr>
        <w:t xml:space="preserve"> </w:t>
      </w:r>
      <w:r w:rsidRPr="00453820">
        <w:rPr>
          <w:rFonts w:ascii="Times New Roman" w:eastAsia="Calibri" w:hAnsi="Times New Roman" w:cs="Times New Roman"/>
          <w:sz w:val="24"/>
          <w:szCs w:val="24"/>
          <w:lang w:eastAsia="ar-SA"/>
        </w:rPr>
        <w:t>to</w:t>
      </w:r>
      <w:r w:rsidRPr="00453820">
        <w:rPr>
          <w:rFonts w:ascii="Times New Roman" w:eastAsia="Calibri" w:hAnsi="Times New Roman" w:cs="Times New Roman"/>
          <w:spacing w:val="-8"/>
          <w:sz w:val="24"/>
          <w:szCs w:val="24"/>
          <w:lang w:eastAsia="ar-SA"/>
        </w:rPr>
        <w:t xml:space="preserve"> </w:t>
      </w:r>
      <w:r w:rsidRPr="00453820">
        <w:rPr>
          <w:rFonts w:ascii="Times New Roman" w:eastAsia="Calibri" w:hAnsi="Times New Roman" w:cs="Times New Roman"/>
          <w:sz w:val="24"/>
          <w:szCs w:val="24"/>
          <w:lang w:eastAsia="ar-SA"/>
        </w:rPr>
        <w:t>these data</w:t>
      </w:r>
      <w:r w:rsidRPr="00453820">
        <w:rPr>
          <w:rFonts w:ascii="Times New Roman" w:eastAsia="Calibri" w:hAnsi="Times New Roman" w:cs="Times New Roman"/>
          <w:spacing w:val="-22"/>
          <w:sz w:val="24"/>
          <w:szCs w:val="24"/>
          <w:lang w:eastAsia="ar-SA"/>
        </w:rPr>
        <w:t xml:space="preserve"> </w:t>
      </w:r>
      <w:r w:rsidRPr="00453820">
        <w:rPr>
          <w:rFonts w:ascii="Times New Roman" w:eastAsia="Calibri" w:hAnsi="Times New Roman" w:cs="Times New Roman"/>
          <w:sz w:val="24"/>
          <w:szCs w:val="24"/>
          <w:lang w:eastAsia="ar-SA"/>
        </w:rPr>
        <w:t>files.</w:t>
      </w:r>
      <w:r w:rsidRPr="00453820">
        <w:rPr>
          <w:rFonts w:ascii="Times New Roman" w:eastAsia="Calibri" w:hAnsi="Times New Roman" w:cs="Times New Roman"/>
          <w:spacing w:val="-6"/>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22"/>
          <w:sz w:val="24"/>
          <w:szCs w:val="24"/>
          <w:lang w:eastAsia="ar-SA"/>
        </w:rPr>
        <w:t xml:space="preserve"> </w:t>
      </w:r>
      <w:r w:rsidRPr="00453820">
        <w:rPr>
          <w:rFonts w:ascii="Times New Roman" w:eastAsia="Calibri" w:hAnsi="Times New Roman" w:cs="Times New Roman"/>
          <w:sz w:val="24"/>
          <w:szCs w:val="24"/>
          <w:lang w:eastAsia="ar-SA"/>
        </w:rPr>
        <w:t>cases</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pacing w:val="-3"/>
          <w:sz w:val="24"/>
          <w:szCs w:val="24"/>
          <w:lang w:eastAsia="ar-SA"/>
        </w:rPr>
        <w:t>have</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been</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selected</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using</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functional</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approach.</w:t>
      </w:r>
      <w:r w:rsidRPr="00453820">
        <w:rPr>
          <w:rFonts w:ascii="Times New Roman" w:eastAsia="Calibri" w:hAnsi="Times New Roman" w:cs="Times New Roman"/>
          <w:spacing w:val="-7"/>
          <w:sz w:val="24"/>
          <w:szCs w:val="24"/>
          <w:lang w:eastAsia="ar-SA"/>
        </w:rPr>
        <w:t xml:space="preserve"> </w:t>
      </w:r>
      <w:r w:rsidRPr="00453820">
        <w:rPr>
          <w:rFonts w:ascii="Times New Roman" w:eastAsia="Calibri" w:hAnsi="Times New Roman" w:cs="Times New Roman"/>
          <w:sz w:val="24"/>
          <w:szCs w:val="24"/>
          <w:lang w:eastAsia="ar-SA"/>
        </w:rPr>
        <w:t>The</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goal</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is</w:t>
      </w:r>
      <w:r w:rsidRPr="00453820">
        <w:rPr>
          <w:rFonts w:ascii="Times New Roman" w:eastAsia="Calibri" w:hAnsi="Times New Roman" w:cs="Times New Roman"/>
          <w:spacing w:val="-22"/>
          <w:sz w:val="24"/>
          <w:szCs w:val="24"/>
          <w:lang w:eastAsia="ar-SA"/>
        </w:rPr>
        <w:t xml:space="preserve"> </w:t>
      </w:r>
      <w:r w:rsidRPr="00453820">
        <w:rPr>
          <w:rFonts w:ascii="Times New Roman" w:eastAsia="Calibri" w:hAnsi="Times New Roman" w:cs="Times New Roman"/>
          <w:sz w:val="24"/>
          <w:szCs w:val="24"/>
          <w:lang w:eastAsia="ar-SA"/>
        </w:rPr>
        <w:t>to</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test</w:t>
      </w:r>
      <w:r w:rsidRPr="00453820">
        <w:rPr>
          <w:rFonts w:ascii="Times New Roman" w:eastAsia="Calibri" w:hAnsi="Times New Roman" w:cs="Times New Roman"/>
          <w:spacing w:val="-21"/>
          <w:sz w:val="24"/>
          <w:szCs w:val="24"/>
          <w:lang w:eastAsia="ar-SA"/>
        </w:rPr>
        <w:t xml:space="preserve"> </w:t>
      </w:r>
      <w:r w:rsidRPr="00453820">
        <w:rPr>
          <w:rFonts w:ascii="Times New Roman" w:eastAsia="Calibri" w:hAnsi="Times New Roman" w:cs="Times New Roman"/>
          <w:sz w:val="24"/>
          <w:szCs w:val="24"/>
          <w:lang w:eastAsia="ar-SA"/>
        </w:rPr>
        <w:t xml:space="preserve">the </w:t>
      </w:r>
      <w:r w:rsidRPr="00453820">
        <w:rPr>
          <w:rFonts w:ascii="Times New Roman" w:eastAsia="Calibri" w:hAnsi="Times New Roman" w:cs="Times New Roman"/>
          <w:w w:val="95"/>
          <w:sz w:val="24"/>
          <w:szCs w:val="24"/>
          <w:lang w:eastAsia="ar-SA"/>
        </w:rPr>
        <w:t xml:space="preserve">different functional requirements, as specified in the requirements document. </w:t>
      </w:r>
      <w:r w:rsidRPr="00453820">
        <w:rPr>
          <w:rFonts w:ascii="Times New Roman" w:eastAsia="Calibri" w:hAnsi="Times New Roman" w:cs="Times New Roman"/>
          <w:spacing w:val="-5"/>
          <w:w w:val="95"/>
          <w:sz w:val="24"/>
          <w:szCs w:val="24"/>
          <w:lang w:eastAsia="ar-SA"/>
        </w:rPr>
        <w:t xml:space="preserve">Test </w:t>
      </w:r>
      <w:r w:rsidRPr="00453820">
        <w:rPr>
          <w:rFonts w:ascii="Times New Roman" w:eastAsia="Calibri" w:hAnsi="Times New Roman" w:cs="Times New Roman"/>
          <w:w w:val="95"/>
          <w:sz w:val="24"/>
          <w:szCs w:val="24"/>
          <w:lang w:eastAsia="ar-SA"/>
        </w:rPr>
        <w:t>cases</w:t>
      </w:r>
      <w:r w:rsidRPr="00453820">
        <w:rPr>
          <w:rFonts w:ascii="Times New Roman" w:eastAsia="Calibri" w:hAnsi="Times New Roman" w:cs="Times New Roman"/>
          <w:spacing w:val="-36"/>
          <w:w w:val="95"/>
          <w:sz w:val="24"/>
          <w:szCs w:val="24"/>
          <w:lang w:eastAsia="ar-SA"/>
        </w:rPr>
        <w:t xml:space="preserve"> </w:t>
      </w:r>
      <w:r w:rsidRPr="00453820">
        <w:rPr>
          <w:rFonts w:ascii="Times New Roman" w:eastAsia="Calibri" w:hAnsi="Times New Roman" w:cs="Times New Roman"/>
          <w:spacing w:val="-4"/>
          <w:w w:val="95"/>
          <w:sz w:val="24"/>
          <w:szCs w:val="24"/>
          <w:lang w:eastAsia="ar-SA"/>
        </w:rPr>
        <w:t xml:space="preserve">have </w:t>
      </w:r>
      <w:r w:rsidRPr="00453820">
        <w:rPr>
          <w:rFonts w:ascii="Times New Roman" w:eastAsia="Calibri" w:hAnsi="Times New Roman" w:cs="Times New Roman"/>
          <w:w w:val="95"/>
          <w:sz w:val="24"/>
          <w:szCs w:val="24"/>
          <w:lang w:eastAsia="ar-SA"/>
        </w:rPr>
        <w:t xml:space="preserve">been </w:t>
      </w:r>
      <w:r w:rsidRPr="00453820">
        <w:rPr>
          <w:rFonts w:ascii="Times New Roman" w:eastAsia="Calibri" w:hAnsi="Times New Roman" w:cs="Times New Roman"/>
          <w:sz w:val="24"/>
          <w:szCs w:val="24"/>
          <w:lang w:eastAsia="ar-SA"/>
        </w:rPr>
        <w:t xml:space="preserve">selected for both </w:t>
      </w:r>
      <w:r w:rsidRPr="00453820">
        <w:rPr>
          <w:rFonts w:ascii="Times New Roman" w:eastAsia="Calibri" w:hAnsi="Times New Roman" w:cs="Times New Roman"/>
          <w:spacing w:val="-3"/>
          <w:sz w:val="24"/>
          <w:szCs w:val="24"/>
          <w:lang w:eastAsia="ar-SA"/>
        </w:rPr>
        <w:t xml:space="preserve">valid </w:t>
      </w:r>
      <w:r w:rsidRPr="00453820">
        <w:rPr>
          <w:rFonts w:ascii="Times New Roman" w:eastAsia="Calibri" w:hAnsi="Times New Roman" w:cs="Times New Roman"/>
          <w:sz w:val="24"/>
          <w:szCs w:val="24"/>
          <w:lang w:eastAsia="ar-SA"/>
        </w:rPr>
        <w:t xml:space="preserve">and </w:t>
      </w:r>
      <w:r w:rsidRPr="00453820">
        <w:rPr>
          <w:rFonts w:ascii="Times New Roman" w:eastAsia="Calibri" w:hAnsi="Times New Roman" w:cs="Times New Roman"/>
          <w:spacing w:val="-3"/>
          <w:sz w:val="24"/>
          <w:szCs w:val="24"/>
          <w:lang w:eastAsia="ar-SA"/>
        </w:rPr>
        <w:t>invalid</w:t>
      </w:r>
      <w:r w:rsidRPr="00453820">
        <w:rPr>
          <w:rFonts w:ascii="Times New Roman" w:eastAsia="Calibri" w:hAnsi="Times New Roman" w:cs="Times New Roman"/>
          <w:spacing w:val="45"/>
          <w:sz w:val="24"/>
          <w:szCs w:val="24"/>
          <w:lang w:eastAsia="ar-SA"/>
        </w:rPr>
        <w:t xml:space="preserve"> </w:t>
      </w:r>
      <w:r w:rsidRPr="00453820">
        <w:rPr>
          <w:rFonts w:ascii="Times New Roman" w:eastAsia="Calibri" w:hAnsi="Times New Roman" w:cs="Times New Roman"/>
          <w:sz w:val="24"/>
          <w:szCs w:val="24"/>
          <w:lang w:eastAsia="ar-SA"/>
        </w:rPr>
        <w:t>inputs.</w:t>
      </w:r>
    </w:p>
    <w:p w14:paraId="68982CD6" w14:textId="77777777" w:rsidR="00453820" w:rsidRPr="00453820" w:rsidRDefault="00453820" w:rsidP="00453820">
      <w:pPr>
        <w:spacing w:after="240" w:line="286" w:lineRule="atLeast"/>
        <w:rPr>
          <w:rFonts w:ascii="Times New Roman" w:eastAsia="Times New Roman" w:hAnsi="Times New Roman" w:cs="Times New Roman"/>
          <w:b/>
          <w:color w:val="000000"/>
          <w:sz w:val="24"/>
          <w:szCs w:val="24"/>
        </w:rPr>
      </w:pPr>
      <w:r w:rsidRPr="00453820">
        <w:rPr>
          <w:rFonts w:ascii="Times New Roman" w:eastAsia="Times New Roman" w:hAnsi="Times New Roman" w:cs="Times New Roman"/>
          <w:b/>
          <w:color w:val="000000"/>
          <w:sz w:val="24"/>
          <w:szCs w:val="24"/>
        </w:rPr>
        <w:t>Conclusion:</w:t>
      </w:r>
      <w:r w:rsidRPr="00453820">
        <w:rPr>
          <w:rFonts w:ascii="Times New Roman" w:eastAsia="Times New Roman" w:hAnsi="Times New Roman" w:cs="Times New Roman"/>
          <w:b/>
          <w:color w:val="000000"/>
          <w:sz w:val="24"/>
          <w:szCs w:val="24"/>
        </w:rPr>
        <w:tab/>
      </w:r>
    </w:p>
    <w:p w14:paraId="30FD06C1" w14:textId="77777777" w:rsidR="00453820" w:rsidRPr="00453820" w:rsidRDefault="00453820" w:rsidP="00453820">
      <w:pPr>
        <w:tabs>
          <w:tab w:val="left" w:pos="1665"/>
        </w:tabs>
        <w:spacing w:after="240" w:line="286" w:lineRule="atLeast"/>
        <w:rPr>
          <w:rFonts w:ascii="Times New Roman" w:eastAsia="Times New Roman" w:hAnsi="Times New Roman" w:cs="Times New Roman"/>
          <w:bCs/>
          <w:color w:val="000000"/>
          <w:sz w:val="24"/>
          <w:szCs w:val="24"/>
        </w:rPr>
      </w:pPr>
      <w:r w:rsidRPr="00453820">
        <w:rPr>
          <w:rFonts w:ascii="Times New Roman" w:eastAsia="Times New Roman" w:hAnsi="Times New Roman" w:cs="Times New Roman"/>
          <w:bCs/>
          <w:color w:val="000000"/>
          <w:sz w:val="24"/>
          <w:szCs w:val="24"/>
        </w:rPr>
        <w:t>Based on above General Testing Ideas, we have created the following Unit Tests</w:t>
      </w:r>
    </w:p>
    <w:p w14:paraId="75F8DB00" w14:textId="77777777" w:rsidR="00453820" w:rsidRPr="00453820" w:rsidRDefault="00453820" w:rsidP="00453820">
      <w:pPr>
        <w:suppressAutoHyphens/>
        <w:spacing w:after="120" w:line="240" w:lineRule="auto"/>
        <w:rPr>
          <w:rFonts w:ascii="Times New Roman" w:eastAsia="Calibri" w:hAnsi="Times New Roman" w:cs="Times New Roman"/>
          <w:sz w:val="24"/>
          <w:szCs w:val="24"/>
          <w:lang w:eastAsia="ar-SA"/>
        </w:rPr>
      </w:pPr>
      <w:r w:rsidRPr="00453820">
        <w:rPr>
          <w:rFonts w:ascii="Calibri" w:eastAsia="Calibri" w:hAnsi="Calibri" w:cs="Calibri"/>
          <w:noProof/>
          <w:lang w:eastAsia="ar-SA"/>
        </w:rPr>
        <mc:AlternateContent>
          <mc:Choice Requires="wps">
            <w:drawing>
              <wp:anchor distT="0" distB="0" distL="114300" distR="114300" simplePos="0" relativeHeight="251669504" behindDoc="1" locked="0" layoutInCell="1" allowOverlap="1" wp14:anchorId="11BFFF03" wp14:editId="0DA6CFF1">
                <wp:simplePos x="0" y="0"/>
                <wp:positionH relativeFrom="page">
                  <wp:posOffset>3213735</wp:posOffset>
                </wp:positionH>
                <wp:positionV relativeFrom="page">
                  <wp:posOffset>8077835</wp:posOffset>
                </wp:positionV>
                <wp:extent cx="34925" cy="0"/>
                <wp:effectExtent l="13335" t="10160" r="8890" b="8890"/>
                <wp:wrapNone/>
                <wp:docPr id="1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04510" id="Line 1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3.05pt,636.05pt" to="255.8pt,6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" strokeweight=".14042mm">
                <w10:wrap anchorx="page" anchory="page"/>
              </v:line>
            </w:pict>
          </mc:Fallback>
        </mc:AlternateContent>
      </w:r>
      <w:r w:rsidRPr="00453820">
        <w:rPr>
          <w:rFonts w:ascii="Times New Roman" w:eastAsia="Calibri" w:hAnsi="Times New Roman" w:cs="Times New Roman"/>
          <w:w w:val="120"/>
          <w:sz w:val="24"/>
          <w:szCs w:val="24"/>
          <w:lang w:eastAsia="ar-SA"/>
        </w:rPr>
        <w:t>SEQ</w:t>
      </w:r>
      <w:r w:rsidRPr="00453820">
        <w:rPr>
          <w:rFonts w:ascii="Times New Roman" w:eastAsia="Calibri" w:hAnsi="Times New Roman" w:cs="Times New Roman"/>
          <w:w w:val="120"/>
          <w:sz w:val="24"/>
          <w:szCs w:val="24"/>
          <w:lang w:eastAsia="ar-SA"/>
        </w:rPr>
        <w:tab/>
        <w:t>TEST</w:t>
      </w:r>
      <w:r w:rsidRPr="00453820">
        <w:rPr>
          <w:rFonts w:ascii="Times New Roman" w:eastAsia="Calibri" w:hAnsi="Times New Roman" w:cs="Times New Roman"/>
          <w:spacing w:val="5"/>
          <w:w w:val="120"/>
          <w:sz w:val="24"/>
          <w:szCs w:val="24"/>
          <w:lang w:eastAsia="ar-SA"/>
        </w:rPr>
        <w:t xml:space="preserve"> </w:t>
      </w:r>
      <w:r w:rsidRPr="00453820">
        <w:rPr>
          <w:rFonts w:ascii="Times New Roman" w:eastAsia="Calibri" w:hAnsi="Times New Roman" w:cs="Times New Roman"/>
          <w:w w:val="120"/>
          <w:sz w:val="24"/>
          <w:szCs w:val="24"/>
          <w:lang w:eastAsia="ar-SA"/>
        </w:rPr>
        <w:t>CASE</w:t>
      </w:r>
      <w:r w:rsidRPr="00453820">
        <w:rPr>
          <w:rFonts w:ascii="Times New Roman" w:eastAsia="Calibri" w:hAnsi="Times New Roman" w:cs="Times New Roman"/>
          <w:w w:val="120"/>
          <w:sz w:val="24"/>
          <w:szCs w:val="24"/>
          <w:lang w:eastAsia="ar-SA"/>
        </w:rPr>
        <w:tab/>
        <w:t>CONDITION</w:t>
      </w:r>
      <w:r w:rsidRPr="00453820">
        <w:rPr>
          <w:rFonts w:ascii="Times New Roman" w:eastAsia="Calibri" w:hAnsi="Times New Roman" w:cs="Times New Roman"/>
          <w:spacing w:val="-8"/>
          <w:w w:val="120"/>
          <w:sz w:val="24"/>
          <w:szCs w:val="24"/>
          <w:lang w:eastAsia="ar-SA"/>
        </w:rPr>
        <w:t xml:space="preserve"> </w:t>
      </w:r>
      <w:r w:rsidRPr="00453820">
        <w:rPr>
          <w:rFonts w:ascii="Times New Roman" w:eastAsia="Calibri" w:hAnsi="Times New Roman" w:cs="Times New Roman"/>
          <w:w w:val="120"/>
          <w:sz w:val="24"/>
          <w:szCs w:val="24"/>
          <w:lang w:eastAsia="ar-SA"/>
        </w:rPr>
        <w:t>BEING</w:t>
      </w:r>
      <w:r w:rsidRPr="00453820">
        <w:rPr>
          <w:rFonts w:ascii="Times New Roman" w:eastAsia="Calibri" w:hAnsi="Times New Roman" w:cs="Times New Roman"/>
          <w:w w:val="120"/>
          <w:sz w:val="24"/>
          <w:szCs w:val="24"/>
          <w:lang w:eastAsia="ar-SA"/>
        </w:rPr>
        <w:tab/>
        <w:t>EXPECTED</w:t>
      </w:r>
      <w:r w:rsidRPr="00453820">
        <w:rPr>
          <w:rFonts w:ascii="Times New Roman" w:eastAsia="Calibri" w:hAnsi="Times New Roman" w:cs="Times New Roman"/>
          <w:spacing w:val="5"/>
          <w:w w:val="120"/>
          <w:sz w:val="24"/>
          <w:szCs w:val="24"/>
          <w:lang w:eastAsia="ar-SA"/>
        </w:rPr>
        <w:t xml:space="preserve"> </w:t>
      </w:r>
      <w:r w:rsidRPr="00453820">
        <w:rPr>
          <w:rFonts w:ascii="Times New Roman" w:eastAsia="Calibri" w:hAnsi="Times New Roman" w:cs="Times New Roman"/>
          <w:w w:val="120"/>
          <w:sz w:val="24"/>
          <w:szCs w:val="24"/>
          <w:lang w:eastAsia="ar-SA"/>
        </w:rPr>
        <w:t>OUTPUT</w:t>
      </w:r>
    </w:p>
    <w:p w14:paraId="66F67460" w14:textId="77777777" w:rsidR="00453820" w:rsidRPr="00453820" w:rsidRDefault="00453820" w:rsidP="00453820">
      <w:pPr>
        <w:tabs>
          <w:tab w:val="left" w:pos="1136"/>
          <w:tab w:val="left" w:pos="2435"/>
        </w:tabs>
        <w:suppressAutoHyphens/>
        <w:spacing w:after="0" w:line="223" w:lineRule="exact"/>
        <w:ind w:left="526"/>
        <w:rPr>
          <w:rFonts w:ascii="Times New Roman" w:eastAsia="Calibri" w:hAnsi="Times New Roman" w:cs="Times New Roman"/>
          <w:sz w:val="24"/>
          <w:szCs w:val="24"/>
          <w:lang w:eastAsia="ar-SA"/>
        </w:rPr>
      </w:pPr>
      <w:r w:rsidRPr="00453820">
        <w:rPr>
          <w:rFonts w:ascii="Calibri" w:eastAsia="Calibri" w:hAnsi="Calibri" w:cs="Calibri"/>
          <w:noProof/>
          <w:lang w:eastAsia="ar-SA"/>
        </w:rPr>
        <mc:AlternateContent>
          <mc:Choice Requires="wps">
            <w:drawing>
              <wp:anchor distT="0" distB="0" distL="114300" distR="114300" simplePos="0" relativeHeight="251666432" behindDoc="1" locked="0" layoutInCell="1" allowOverlap="1" wp14:anchorId="5383FD5B" wp14:editId="099B7DBA">
                <wp:simplePos x="0" y="0"/>
                <wp:positionH relativeFrom="page">
                  <wp:posOffset>2071370</wp:posOffset>
                </wp:positionH>
                <wp:positionV relativeFrom="paragraph">
                  <wp:posOffset>-37465</wp:posOffset>
                </wp:positionV>
                <wp:extent cx="34925" cy="0"/>
                <wp:effectExtent l="13970" t="10160" r="8255" b="8890"/>
                <wp:wrapNone/>
                <wp:docPr id="1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AA72B" id="Line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1pt,-2.95pt" to="165.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" strokeweight=".14042mm">
                <w10:wrap anchorx="page"/>
              </v:line>
            </w:pict>
          </mc:Fallback>
        </mc:AlternateContent>
      </w:r>
      <w:r w:rsidRPr="00453820">
        <w:rPr>
          <w:rFonts w:ascii="Times New Roman" w:eastAsia="Calibri" w:hAnsi="Times New Roman" w:cs="Times New Roman"/>
          <w:w w:val="115"/>
          <w:sz w:val="24"/>
          <w:szCs w:val="24"/>
          <w:lang w:eastAsia="ar-SA"/>
        </w:rPr>
        <w:t>NO.</w:t>
      </w:r>
      <w:r w:rsidRPr="00453820">
        <w:rPr>
          <w:rFonts w:ascii="Times New Roman" w:eastAsia="Calibri" w:hAnsi="Times New Roman" w:cs="Times New Roman"/>
          <w:w w:val="115"/>
          <w:sz w:val="24"/>
          <w:szCs w:val="24"/>
          <w:lang w:eastAsia="ar-SA"/>
        </w:rPr>
        <w:tab/>
        <w:t>[File]</w:t>
      </w:r>
      <w:r w:rsidRPr="00453820">
        <w:rPr>
          <w:rFonts w:ascii="Times New Roman" w:eastAsia="Calibri" w:hAnsi="Times New Roman" w:cs="Times New Roman"/>
          <w:w w:val="115"/>
          <w:sz w:val="24"/>
          <w:szCs w:val="24"/>
          <w:lang w:eastAsia="ar-SA"/>
        </w:rPr>
        <w:tab/>
        <w:t>CHECKED</w:t>
      </w:r>
    </w:p>
    <w:p w14:paraId="17DB7DF0" w14:textId="77777777" w:rsidR="00453820" w:rsidRPr="00453820" w:rsidRDefault="00453820" w:rsidP="0096763C">
      <w:pPr>
        <w:widowControl w:val="0"/>
        <w:numPr>
          <w:ilvl w:val="0"/>
          <w:numId w:val="24"/>
        </w:numPr>
        <w:tabs>
          <w:tab w:val="left" w:pos="1137"/>
          <w:tab w:val="left" w:pos="2434"/>
          <w:tab w:val="left" w:pos="4784"/>
        </w:tabs>
        <w:suppressAutoHyphens/>
        <w:autoSpaceDE w:val="0"/>
        <w:autoSpaceDN w:val="0"/>
        <w:spacing w:after="0" w:line="223" w:lineRule="exact"/>
        <w:rPr>
          <w:rFonts w:ascii="Times New Roman" w:eastAsia="PMingLiU" w:hAnsi="Times New Roman" w:cs="Times New Roman"/>
          <w:sz w:val="24"/>
          <w:szCs w:val="24"/>
          <w:lang w:bidi="en-US"/>
        </w:rPr>
      </w:pPr>
      <w:r w:rsidRPr="00453820">
        <w:rPr>
          <w:rFonts w:ascii="PMingLiU" w:eastAsia="PMingLiU" w:hAnsi="PMingLiU" w:cs="PMingLiU"/>
          <w:noProof/>
          <w:lang w:bidi="en-US"/>
        </w:rPr>
        <mc:AlternateContent>
          <mc:Choice Requires="wps">
            <w:drawing>
              <wp:anchor distT="0" distB="0" distL="114300" distR="114300" simplePos="0" relativeHeight="251670528" behindDoc="0" locked="0" layoutInCell="1" allowOverlap="1" wp14:anchorId="2D33111A" wp14:editId="1B23E5B1">
                <wp:simplePos x="0" y="0"/>
                <wp:positionH relativeFrom="page">
                  <wp:posOffset>1287145</wp:posOffset>
                </wp:positionH>
                <wp:positionV relativeFrom="paragraph">
                  <wp:posOffset>6350</wp:posOffset>
                </wp:positionV>
                <wp:extent cx="4575810" cy="0"/>
                <wp:effectExtent l="10795" t="6350" r="13970" b="12700"/>
                <wp:wrapNone/>
                <wp:docPr id="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58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CC1DD" id="Line 1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35pt,.5pt" to="461.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" strokeweight=".14042mm">
                <w10:wrap anchorx="page"/>
              </v:line>
            </w:pict>
          </mc:Fallback>
        </mc:AlternateContent>
      </w:r>
      <w:r w:rsidRPr="00453820">
        <w:rPr>
          <w:rFonts w:ascii="PMingLiU" w:eastAsia="PMingLiU" w:hAnsi="PMingLiU" w:cs="PMingLiU"/>
          <w:noProof/>
          <w:lang w:bidi="en-US"/>
        </w:rPr>
        <mc:AlternateContent>
          <mc:Choice Requires="wps">
            <w:drawing>
              <wp:anchor distT="0" distB="0" distL="114300" distR="114300" simplePos="0" relativeHeight="251667456" behindDoc="1" locked="0" layoutInCell="1" allowOverlap="1" wp14:anchorId="4B2F8992" wp14:editId="79BD90CF">
                <wp:simplePos x="0" y="0"/>
                <wp:positionH relativeFrom="page">
                  <wp:posOffset>2103755</wp:posOffset>
                </wp:positionH>
                <wp:positionV relativeFrom="paragraph">
                  <wp:posOffset>104140</wp:posOffset>
                </wp:positionV>
                <wp:extent cx="34925" cy="0"/>
                <wp:effectExtent l="8255" t="8890" r="13970" b="10160"/>
                <wp:wrapNone/>
                <wp:docPr id="1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4EF15" id="Line 13"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65pt,8.2pt" to="168.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" strokeweight=".14042mm">
                <w10:wrap anchorx="page"/>
              </v:line>
            </w:pict>
          </mc:Fallback>
        </mc:AlternateContent>
      </w:r>
      <w:r w:rsidRPr="00453820">
        <w:rPr>
          <w:rFonts w:ascii="Times New Roman" w:eastAsia="PMingLiU" w:hAnsi="Times New Roman" w:cs="Times New Roman"/>
          <w:w w:val="120"/>
          <w:sz w:val="24"/>
          <w:szCs w:val="24"/>
          <w:lang w:bidi="en-US"/>
        </w:rPr>
        <w:t>Empty</w:t>
      </w:r>
      <w:r w:rsidRPr="00453820">
        <w:rPr>
          <w:rFonts w:ascii="Times New Roman" w:eastAsia="PMingLiU" w:hAnsi="Times New Roman" w:cs="Times New Roman"/>
          <w:spacing w:val="-2"/>
          <w:w w:val="120"/>
          <w:sz w:val="24"/>
          <w:szCs w:val="24"/>
          <w:lang w:bidi="en-US"/>
        </w:rPr>
        <w:t xml:space="preserve"> </w:t>
      </w:r>
      <w:r w:rsidRPr="00453820">
        <w:rPr>
          <w:rFonts w:ascii="Times New Roman" w:eastAsia="PMingLiU" w:hAnsi="Times New Roman" w:cs="Times New Roman"/>
          <w:w w:val="120"/>
          <w:sz w:val="24"/>
          <w:szCs w:val="24"/>
          <w:lang w:bidi="en-US"/>
        </w:rPr>
        <w:t>file</w:t>
      </w:r>
      <w:r w:rsidRPr="00453820">
        <w:rPr>
          <w:rFonts w:ascii="Times New Roman" w:eastAsia="PMingLiU" w:hAnsi="Times New Roman" w:cs="Times New Roman"/>
          <w:w w:val="120"/>
          <w:sz w:val="24"/>
          <w:szCs w:val="24"/>
          <w:lang w:bidi="en-US"/>
        </w:rPr>
        <w:tab/>
        <w:t>Empty</w:t>
      </w:r>
      <w:r w:rsidRPr="00453820">
        <w:rPr>
          <w:rFonts w:ascii="Times New Roman" w:eastAsia="PMingLiU" w:hAnsi="Times New Roman" w:cs="Times New Roman"/>
          <w:spacing w:val="5"/>
          <w:w w:val="120"/>
          <w:sz w:val="24"/>
          <w:szCs w:val="24"/>
          <w:lang w:bidi="en-US"/>
        </w:rPr>
        <w:t xml:space="preserve"> </w:t>
      </w:r>
      <w:r w:rsidRPr="00453820">
        <w:rPr>
          <w:rFonts w:ascii="Times New Roman" w:eastAsia="PMingLiU" w:hAnsi="Times New Roman" w:cs="Times New Roman"/>
          <w:w w:val="120"/>
          <w:sz w:val="24"/>
          <w:szCs w:val="24"/>
          <w:lang w:bidi="en-US"/>
        </w:rPr>
        <w:t>F1</w:t>
      </w:r>
      <w:r w:rsidRPr="00453820">
        <w:rPr>
          <w:rFonts w:ascii="Times New Roman" w:eastAsia="PMingLiU" w:hAnsi="Times New Roman" w:cs="Times New Roman"/>
          <w:w w:val="120"/>
          <w:sz w:val="24"/>
          <w:szCs w:val="24"/>
          <w:lang w:bidi="en-US"/>
        </w:rPr>
        <w:tab/>
        <w:t>Print message and</w:t>
      </w:r>
      <w:r w:rsidRPr="00453820">
        <w:rPr>
          <w:rFonts w:ascii="Times New Roman" w:eastAsia="PMingLiU" w:hAnsi="Times New Roman" w:cs="Times New Roman"/>
          <w:spacing w:val="-1"/>
          <w:w w:val="120"/>
          <w:sz w:val="24"/>
          <w:szCs w:val="24"/>
          <w:lang w:bidi="en-US"/>
        </w:rPr>
        <w:t xml:space="preserve"> </w:t>
      </w:r>
      <w:r w:rsidRPr="00453820">
        <w:rPr>
          <w:rFonts w:ascii="Times New Roman" w:eastAsia="PMingLiU" w:hAnsi="Times New Roman" w:cs="Times New Roman"/>
          <w:w w:val="120"/>
          <w:sz w:val="24"/>
          <w:szCs w:val="24"/>
          <w:lang w:bidi="en-US"/>
        </w:rPr>
        <w:t>stop</w:t>
      </w:r>
    </w:p>
    <w:p w14:paraId="5A7B2BB7" w14:textId="77777777" w:rsidR="00453820" w:rsidRPr="00453820" w:rsidRDefault="00453820" w:rsidP="0096763C">
      <w:pPr>
        <w:widowControl w:val="0"/>
        <w:numPr>
          <w:ilvl w:val="0"/>
          <w:numId w:val="24"/>
        </w:numPr>
        <w:tabs>
          <w:tab w:val="left" w:pos="1137"/>
          <w:tab w:val="left" w:pos="2434"/>
          <w:tab w:val="left" w:pos="4784"/>
        </w:tabs>
        <w:suppressAutoHyphens/>
        <w:autoSpaceDE w:val="0"/>
        <w:autoSpaceDN w:val="0"/>
        <w:spacing w:after="0" w:line="219" w:lineRule="exact"/>
        <w:rPr>
          <w:rFonts w:ascii="Times New Roman" w:eastAsia="PMingLiU" w:hAnsi="Times New Roman" w:cs="Times New Roman"/>
          <w:sz w:val="24"/>
          <w:szCs w:val="24"/>
          <w:lang w:bidi="en-US"/>
        </w:rPr>
      </w:pPr>
      <w:r w:rsidRPr="00453820">
        <w:rPr>
          <w:rFonts w:ascii="PMingLiU" w:eastAsia="PMingLiU" w:hAnsi="PMingLiU" w:cs="PMingLiU"/>
          <w:noProof/>
          <w:lang w:bidi="en-US"/>
        </w:rPr>
        <mc:AlternateContent>
          <mc:Choice Requires="wps">
            <w:drawing>
              <wp:anchor distT="0" distB="0" distL="114300" distR="114300" simplePos="0" relativeHeight="251668480" behindDoc="1" locked="0" layoutInCell="1" allowOverlap="1" wp14:anchorId="78694F2E" wp14:editId="7B0F8CD2">
                <wp:simplePos x="0" y="0"/>
                <wp:positionH relativeFrom="page">
                  <wp:posOffset>2103755</wp:posOffset>
                </wp:positionH>
                <wp:positionV relativeFrom="paragraph">
                  <wp:posOffset>101600</wp:posOffset>
                </wp:positionV>
                <wp:extent cx="34925" cy="0"/>
                <wp:effectExtent l="8255" t="6350" r="13970" b="12700"/>
                <wp:wrapNone/>
                <wp:docPr id="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0AFD" id="Line 1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65pt,8pt" to="1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" strokeweight=".14042mm">
                <w10:wrap anchorx="page"/>
              </v:line>
            </w:pict>
          </mc:Fallback>
        </mc:AlternateContent>
      </w:r>
      <w:r w:rsidRPr="00453820">
        <w:rPr>
          <w:rFonts w:ascii="Times New Roman" w:eastAsia="PMingLiU" w:hAnsi="Times New Roman" w:cs="Times New Roman"/>
          <w:w w:val="120"/>
          <w:sz w:val="24"/>
          <w:szCs w:val="24"/>
          <w:lang w:bidi="en-US"/>
        </w:rPr>
        <w:t>Empty</w:t>
      </w:r>
      <w:r w:rsidRPr="00453820">
        <w:rPr>
          <w:rFonts w:ascii="Times New Roman" w:eastAsia="PMingLiU" w:hAnsi="Times New Roman" w:cs="Times New Roman"/>
          <w:spacing w:val="-2"/>
          <w:w w:val="120"/>
          <w:sz w:val="24"/>
          <w:szCs w:val="24"/>
          <w:lang w:bidi="en-US"/>
        </w:rPr>
        <w:t xml:space="preserve"> </w:t>
      </w:r>
      <w:r w:rsidRPr="00453820">
        <w:rPr>
          <w:rFonts w:ascii="Times New Roman" w:eastAsia="PMingLiU" w:hAnsi="Times New Roman" w:cs="Times New Roman"/>
          <w:w w:val="120"/>
          <w:sz w:val="24"/>
          <w:szCs w:val="24"/>
          <w:lang w:bidi="en-US"/>
        </w:rPr>
        <w:t>file</w:t>
      </w:r>
      <w:r w:rsidRPr="00453820">
        <w:rPr>
          <w:rFonts w:ascii="Times New Roman" w:eastAsia="PMingLiU" w:hAnsi="Times New Roman" w:cs="Times New Roman"/>
          <w:w w:val="120"/>
          <w:sz w:val="24"/>
          <w:szCs w:val="24"/>
          <w:lang w:bidi="en-US"/>
        </w:rPr>
        <w:tab/>
        <w:t>Empty</w:t>
      </w:r>
      <w:r w:rsidRPr="00453820">
        <w:rPr>
          <w:rFonts w:ascii="Times New Roman" w:eastAsia="PMingLiU" w:hAnsi="Times New Roman" w:cs="Times New Roman"/>
          <w:spacing w:val="5"/>
          <w:w w:val="120"/>
          <w:sz w:val="24"/>
          <w:szCs w:val="24"/>
          <w:lang w:bidi="en-US"/>
        </w:rPr>
        <w:t xml:space="preserve"> </w:t>
      </w:r>
      <w:r w:rsidRPr="00453820">
        <w:rPr>
          <w:rFonts w:ascii="Times New Roman" w:eastAsia="PMingLiU" w:hAnsi="Times New Roman" w:cs="Times New Roman"/>
          <w:w w:val="120"/>
          <w:sz w:val="24"/>
          <w:szCs w:val="24"/>
          <w:lang w:bidi="en-US"/>
        </w:rPr>
        <w:t>F2</w:t>
      </w:r>
      <w:r w:rsidRPr="00453820">
        <w:rPr>
          <w:rFonts w:ascii="Times New Roman" w:eastAsia="PMingLiU" w:hAnsi="Times New Roman" w:cs="Times New Roman"/>
          <w:w w:val="120"/>
          <w:sz w:val="24"/>
          <w:szCs w:val="24"/>
          <w:lang w:bidi="en-US"/>
        </w:rPr>
        <w:tab/>
        <w:t>Print message and</w:t>
      </w:r>
      <w:r w:rsidRPr="00453820">
        <w:rPr>
          <w:rFonts w:ascii="Times New Roman" w:eastAsia="PMingLiU" w:hAnsi="Times New Roman" w:cs="Times New Roman"/>
          <w:spacing w:val="-1"/>
          <w:w w:val="120"/>
          <w:sz w:val="24"/>
          <w:szCs w:val="24"/>
          <w:lang w:bidi="en-US"/>
        </w:rPr>
        <w:t xml:space="preserve"> </w:t>
      </w:r>
      <w:r w:rsidRPr="00453820">
        <w:rPr>
          <w:rFonts w:ascii="Times New Roman" w:eastAsia="PMingLiU" w:hAnsi="Times New Roman" w:cs="Times New Roman"/>
          <w:w w:val="120"/>
          <w:sz w:val="24"/>
          <w:szCs w:val="24"/>
          <w:lang w:bidi="en-US"/>
        </w:rPr>
        <w:t>stop</w:t>
      </w:r>
    </w:p>
    <w:p w14:paraId="4248E8EB" w14:textId="037ABCE0" w:rsidR="00453820" w:rsidRPr="00453820" w:rsidRDefault="00453820" w:rsidP="0096763C">
      <w:pPr>
        <w:widowControl w:val="0"/>
        <w:numPr>
          <w:ilvl w:val="0"/>
          <w:numId w:val="24"/>
        </w:numPr>
        <w:tabs>
          <w:tab w:val="left" w:pos="1137"/>
          <w:tab w:val="left" w:pos="2435"/>
          <w:tab w:val="left" w:pos="4784"/>
        </w:tabs>
        <w:suppressAutoHyphens/>
        <w:autoSpaceDE w:val="0"/>
        <w:autoSpaceDN w:val="0"/>
        <w:spacing w:after="0" w:line="219" w:lineRule="exact"/>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w:t>
      </w:r>
      <w:r w:rsidRPr="00453820">
        <w:rPr>
          <w:rFonts w:ascii="Times New Roman" w:eastAsia="PMingLiU" w:hAnsi="Times New Roman" w:cs="Times New Roman"/>
          <w:spacing w:val="1"/>
          <w:w w:val="115"/>
          <w:sz w:val="24"/>
          <w:szCs w:val="24"/>
          <w:lang w:bidi="en-US"/>
        </w:rPr>
        <w:t xml:space="preserve"> </w:t>
      </w:r>
      <w:r w:rsidRPr="00453820">
        <w:rPr>
          <w:rFonts w:ascii="Times New Roman" w:eastAsia="PMingLiU" w:hAnsi="Times New Roman" w:cs="Times New Roman"/>
          <w:w w:val="115"/>
          <w:sz w:val="24"/>
          <w:szCs w:val="24"/>
          <w:lang w:bidi="en-US"/>
        </w:rPr>
        <w:t>file</w:t>
      </w:r>
      <w:r w:rsidRPr="00453820">
        <w:rPr>
          <w:rFonts w:ascii="Times New Roman" w:eastAsia="PMingLiU" w:hAnsi="Times New Roman" w:cs="Times New Roman"/>
          <w:spacing w:val="1"/>
          <w:w w:val="115"/>
          <w:sz w:val="24"/>
          <w:szCs w:val="24"/>
          <w:lang w:bidi="en-US"/>
        </w:rPr>
        <w:t xml:space="preserve"> </w:t>
      </w:r>
      <w:r w:rsidRPr="00453820">
        <w:rPr>
          <w:rFonts w:ascii="Times New Roman" w:eastAsia="PMingLiU" w:hAnsi="Times New Roman" w:cs="Times New Roman"/>
          <w:w w:val="115"/>
          <w:sz w:val="24"/>
          <w:szCs w:val="24"/>
          <w:lang w:bidi="en-US"/>
        </w:rPr>
        <w:t>F1</w:t>
      </w:r>
      <w:r w:rsidRPr="00453820">
        <w:rPr>
          <w:rFonts w:ascii="Times New Roman" w:eastAsia="PMingLiU" w:hAnsi="Times New Roman" w:cs="Times New Roman"/>
          <w:w w:val="115"/>
          <w:sz w:val="24"/>
          <w:szCs w:val="24"/>
          <w:lang w:bidi="en-US"/>
        </w:rPr>
        <w:tab/>
        <w:t>Does</w:t>
      </w:r>
      <w:r w:rsidRPr="00453820">
        <w:rPr>
          <w:rFonts w:ascii="Times New Roman" w:eastAsia="PMingLiU" w:hAnsi="Times New Roman" w:cs="Times New Roman"/>
          <w:spacing w:val="11"/>
          <w:w w:val="115"/>
          <w:sz w:val="24"/>
          <w:szCs w:val="24"/>
          <w:lang w:bidi="en-US"/>
        </w:rPr>
        <w:t xml:space="preserve"> </w:t>
      </w:r>
      <w:r w:rsidRPr="00453820">
        <w:rPr>
          <w:rFonts w:ascii="Times New Roman" w:eastAsia="PMingLiU" w:hAnsi="Times New Roman" w:cs="Times New Roman"/>
          <w:w w:val="115"/>
          <w:sz w:val="24"/>
          <w:szCs w:val="24"/>
          <w:lang w:bidi="en-US"/>
        </w:rPr>
        <w:t>not</w:t>
      </w:r>
      <w:r w:rsidRPr="00453820">
        <w:rPr>
          <w:rFonts w:ascii="Times New Roman" w:eastAsia="PMingLiU" w:hAnsi="Times New Roman" w:cs="Times New Roman"/>
          <w:spacing w:val="12"/>
          <w:w w:val="115"/>
          <w:sz w:val="24"/>
          <w:szCs w:val="24"/>
          <w:lang w:bidi="en-US"/>
        </w:rPr>
        <w:t xml:space="preserve"> </w:t>
      </w:r>
      <w:r w:rsidRPr="00453820">
        <w:rPr>
          <w:rFonts w:ascii="Times New Roman" w:eastAsia="PMingLiU" w:hAnsi="Times New Roman" w:cs="Times New Roman"/>
          <w:w w:val="115"/>
          <w:sz w:val="24"/>
          <w:szCs w:val="24"/>
          <w:lang w:bidi="en-US"/>
        </w:rPr>
        <w:t>exist</w:t>
      </w:r>
      <w:r w:rsidRPr="00453820">
        <w:rPr>
          <w:rFonts w:ascii="Times New Roman" w:eastAsia="PMingLiU" w:hAnsi="Times New Roman" w:cs="Times New Roman"/>
          <w:w w:val="115"/>
          <w:sz w:val="24"/>
          <w:szCs w:val="24"/>
          <w:lang w:bidi="en-US"/>
        </w:rPr>
        <w:tab/>
        <w:t xml:space="preserve">Print message and </w:t>
      </w:r>
      <w:r w:rsidRPr="00453820">
        <w:rPr>
          <w:rFonts w:ascii="Times New Roman" w:eastAsia="PMingLiU" w:hAnsi="Times New Roman" w:cs="Times New Roman"/>
          <w:spacing w:val="23"/>
          <w:w w:val="115"/>
          <w:sz w:val="24"/>
          <w:szCs w:val="24"/>
          <w:lang w:bidi="en-US"/>
        </w:rPr>
        <w:t>stop</w:t>
      </w:r>
    </w:p>
    <w:p w14:paraId="021C4642" w14:textId="391C58B1" w:rsidR="00453820" w:rsidRPr="00453820" w:rsidRDefault="00453820" w:rsidP="0096763C">
      <w:pPr>
        <w:widowControl w:val="0"/>
        <w:numPr>
          <w:ilvl w:val="0"/>
          <w:numId w:val="24"/>
        </w:numPr>
        <w:tabs>
          <w:tab w:val="left" w:pos="1137"/>
          <w:tab w:val="left" w:pos="2435"/>
          <w:tab w:val="left" w:pos="4784"/>
        </w:tabs>
        <w:suppressAutoHyphens/>
        <w:autoSpaceDE w:val="0"/>
        <w:autoSpaceDN w:val="0"/>
        <w:spacing w:after="0" w:line="235" w:lineRule="exact"/>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w:t>
      </w:r>
      <w:r w:rsidRPr="00453820">
        <w:rPr>
          <w:rFonts w:ascii="Times New Roman" w:eastAsia="PMingLiU" w:hAnsi="Times New Roman" w:cs="Times New Roman"/>
          <w:spacing w:val="1"/>
          <w:w w:val="115"/>
          <w:sz w:val="24"/>
          <w:szCs w:val="24"/>
          <w:lang w:bidi="en-US"/>
        </w:rPr>
        <w:t xml:space="preserve"> </w:t>
      </w:r>
      <w:r w:rsidRPr="00453820">
        <w:rPr>
          <w:rFonts w:ascii="Times New Roman" w:eastAsia="PMingLiU" w:hAnsi="Times New Roman" w:cs="Times New Roman"/>
          <w:w w:val="115"/>
          <w:sz w:val="24"/>
          <w:szCs w:val="24"/>
          <w:lang w:bidi="en-US"/>
        </w:rPr>
        <w:t>file</w:t>
      </w:r>
      <w:r w:rsidRPr="00453820">
        <w:rPr>
          <w:rFonts w:ascii="Times New Roman" w:eastAsia="PMingLiU" w:hAnsi="Times New Roman" w:cs="Times New Roman"/>
          <w:spacing w:val="1"/>
          <w:w w:val="115"/>
          <w:sz w:val="24"/>
          <w:szCs w:val="24"/>
          <w:lang w:bidi="en-US"/>
        </w:rPr>
        <w:t xml:space="preserve"> </w:t>
      </w:r>
      <w:r w:rsidRPr="00453820">
        <w:rPr>
          <w:rFonts w:ascii="Times New Roman" w:eastAsia="PMingLiU" w:hAnsi="Times New Roman" w:cs="Times New Roman"/>
          <w:w w:val="115"/>
          <w:sz w:val="24"/>
          <w:szCs w:val="24"/>
          <w:lang w:bidi="en-US"/>
        </w:rPr>
        <w:t>F2</w:t>
      </w:r>
      <w:r w:rsidRPr="00453820">
        <w:rPr>
          <w:rFonts w:ascii="Times New Roman" w:eastAsia="PMingLiU" w:hAnsi="Times New Roman" w:cs="Times New Roman"/>
          <w:w w:val="115"/>
          <w:sz w:val="24"/>
          <w:szCs w:val="24"/>
          <w:lang w:bidi="en-US"/>
        </w:rPr>
        <w:tab/>
        <w:t>Does</w:t>
      </w:r>
      <w:r w:rsidRPr="00453820">
        <w:rPr>
          <w:rFonts w:ascii="Times New Roman" w:eastAsia="PMingLiU" w:hAnsi="Times New Roman" w:cs="Times New Roman"/>
          <w:spacing w:val="11"/>
          <w:w w:val="115"/>
          <w:sz w:val="24"/>
          <w:szCs w:val="24"/>
          <w:lang w:bidi="en-US"/>
        </w:rPr>
        <w:t xml:space="preserve"> </w:t>
      </w:r>
      <w:r w:rsidRPr="00453820">
        <w:rPr>
          <w:rFonts w:ascii="Times New Roman" w:eastAsia="PMingLiU" w:hAnsi="Times New Roman" w:cs="Times New Roman"/>
          <w:w w:val="115"/>
          <w:sz w:val="24"/>
          <w:szCs w:val="24"/>
          <w:lang w:bidi="en-US"/>
        </w:rPr>
        <w:t>not</w:t>
      </w:r>
      <w:r w:rsidRPr="00453820">
        <w:rPr>
          <w:rFonts w:ascii="Times New Roman" w:eastAsia="PMingLiU" w:hAnsi="Times New Roman" w:cs="Times New Roman"/>
          <w:spacing w:val="12"/>
          <w:w w:val="115"/>
          <w:sz w:val="24"/>
          <w:szCs w:val="24"/>
          <w:lang w:bidi="en-US"/>
        </w:rPr>
        <w:t xml:space="preserve"> </w:t>
      </w:r>
      <w:r w:rsidRPr="00453820">
        <w:rPr>
          <w:rFonts w:ascii="Times New Roman" w:eastAsia="PMingLiU" w:hAnsi="Times New Roman" w:cs="Times New Roman"/>
          <w:w w:val="115"/>
          <w:sz w:val="24"/>
          <w:szCs w:val="24"/>
          <w:lang w:bidi="en-US"/>
        </w:rPr>
        <w:t>exist</w:t>
      </w:r>
      <w:r w:rsidRPr="00453820">
        <w:rPr>
          <w:rFonts w:ascii="Times New Roman" w:eastAsia="PMingLiU" w:hAnsi="Times New Roman" w:cs="Times New Roman"/>
          <w:w w:val="115"/>
          <w:sz w:val="24"/>
          <w:szCs w:val="24"/>
          <w:lang w:bidi="en-US"/>
        </w:rPr>
        <w:tab/>
        <w:t xml:space="preserve">Print message and </w:t>
      </w:r>
      <w:r w:rsidRPr="00453820">
        <w:rPr>
          <w:rFonts w:ascii="Times New Roman" w:eastAsia="PMingLiU" w:hAnsi="Times New Roman" w:cs="Times New Roman"/>
          <w:spacing w:val="23"/>
          <w:w w:val="115"/>
          <w:sz w:val="24"/>
          <w:szCs w:val="24"/>
          <w:lang w:bidi="en-US"/>
        </w:rPr>
        <w:t>stop</w:t>
      </w:r>
    </w:p>
    <w:p w14:paraId="190BEB63" w14:textId="48680064" w:rsidR="00453820" w:rsidRDefault="00453820" w:rsidP="00453820">
      <w:pPr>
        <w:tabs>
          <w:tab w:val="left" w:pos="6110"/>
        </w:tabs>
        <w:rPr>
          <w:rFonts w:ascii="Times New Roman" w:hAnsi="Times New Roman" w:cs="Times New Roman"/>
          <w:sz w:val="24"/>
          <w:szCs w:val="24"/>
        </w:rPr>
      </w:pPr>
      <w:r>
        <w:rPr>
          <w:rFonts w:ascii="Times New Roman" w:hAnsi="Times New Roman" w:cs="Times New Roman"/>
          <w:sz w:val="24"/>
          <w:szCs w:val="24"/>
        </w:rPr>
        <w:tab/>
      </w:r>
    </w:p>
    <w:p w14:paraId="58E3D4F8" w14:textId="25465DF8" w:rsidR="00453820" w:rsidRDefault="00453820" w:rsidP="00453820">
      <w:pPr>
        <w:tabs>
          <w:tab w:val="left" w:pos="6110"/>
        </w:tabs>
        <w:jc w:val="center"/>
        <w:rPr>
          <w:rFonts w:ascii="Times New Roman" w:hAnsi="Times New Roman" w:cs="Times New Roman"/>
          <w:sz w:val="24"/>
          <w:szCs w:val="24"/>
        </w:rPr>
      </w:pPr>
    </w:p>
    <w:p w14:paraId="178FC8D1" w14:textId="0217A59D" w:rsidR="00453820" w:rsidRDefault="00453820" w:rsidP="00453820">
      <w:pPr>
        <w:tabs>
          <w:tab w:val="left" w:pos="6110"/>
        </w:tabs>
        <w:jc w:val="center"/>
        <w:rPr>
          <w:rFonts w:ascii="Times New Roman" w:hAnsi="Times New Roman" w:cs="Times New Roman"/>
          <w:sz w:val="24"/>
          <w:szCs w:val="24"/>
        </w:rPr>
      </w:pPr>
    </w:p>
    <w:p w14:paraId="6039278A" w14:textId="0BAEB91F" w:rsidR="00453820" w:rsidRDefault="00453820" w:rsidP="00453820">
      <w:pPr>
        <w:tabs>
          <w:tab w:val="left" w:pos="6110"/>
        </w:tabs>
        <w:jc w:val="center"/>
        <w:rPr>
          <w:rFonts w:ascii="Times New Roman" w:hAnsi="Times New Roman" w:cs="Times New Roman"/>
          <w:sz w:val="24"/>
          <w:szCs w:val="24"/>
        </w:rPr>
      </w:pPr>
    </w:p>
    <w:p w14:paraId="49009887" w14:textId="36E84AB6" w:rsidR="00453820" w:rsidRDefault="00453820" w:rsidP="00453820">
      <w:pPr>
        <w:tabs>
          <w:tab w:val="left" w:pos="6110"/>
        </w:tabs>
        <w:jc w:val="center"/>
        <w:rPr>
          <w:rFonts w:ascii="Times New Roman" w:hAnsi="Times New Roman" w:cs="Times New Roman"/>
          <w:sz w:val="24"/>
          <w:szCs w:val="24"/>
        </w:rPr>
      </w:pPr>
    </w:p>
    <w:p w14:paraId="0886EF87" w14:textId="3B9FC57E" w:rsidR="00453820" w:rsidRDefault="00453820" w:rsidP="00453820">
      <w:pPr>
        <w:tabs>
          <w:tab w:val="left" w:pos="6110"/>
        </w:tabs>
        <w:jc w:val="center"/>
        <w:rPr>
          <w:rFonts w:ascii="Times New Roman" w:hAnsi="Times New Roman" w:cs="Times New Roman"/>
          <w:sz w:val="24"/>
          <w:szCs w:val="24"/>
        </w:rPr>
      </w:pPr>
    </w:p>
    <w:p w14:paraId="7B683621" w14:textId="77777777" w:rsidR="00453820" w:rsidRDefault="00453820" w:rsidP="00453820">
      <w:pPr>
        <w:tabs>
          <w:tab w:val="left" w:pos="6110"/>
        </w:tabs>
        <w:jc w:val="center"/>
        <w:rPr>
          <w:rFonts w:ascii="Times New Roman" w:hAnsi="Times New Roman" w:cs="Times New Roman"/>
          <w:sz w:val="24"/>
          <w:szCs w:val="24"/>
        </w:rPr>
      </w:pPr>
    </w:p>
    <w:p w14:paraId="1283D563" w14:textId="669DFF32" w:rsidR="00453820" w:rsidRDefault="00453820" w:rsidP="00453820">
      <w:pPr>
        <w:tabs>
          <w:tab w:val="left" w:pos="6110"/>
        </w:tabs>
        <w:rPr>
          <w:rFonts w:ascii="Times New Roman" w:hAnsi="Times New Roman" w:cs="Times New Roman"/>
          <w:sz w:val="24"/>
          <w:szCs w:val="24"/>
        </w:rPr>
      </w:pPr>
    </w:p>
    <w:p w14:paraId="5653FEE6" w14:textId="77777777" w:rsidR="00453820" w:rsidRPr="00915EAA" w:rsidRDefault="00453820" w:rsidP="00453820">
      <w:pPr>
        <w:tabs>
          <w:tab w:val="left" w:pos="611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FD6250" w:rsidRPr="00915EAA" w14:paraId="6B539569" w14:textId="77777777" w:rsidTr="00453820">
        <w:tc>
          <w:tcPr>
            <w:tcW w:w="4726" w:type="dxa"/>
          </w:tcPr>
          <w:p w14:paraId="0D6E4813"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5ACFA757"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7</w:t>
            </w:r>
          </w:p>
        </w:tc>
      </w:tr>
      <w:tr w:rsidR="005F5FB5" w:rsidRPr="00915EAA" w14:paraId="28CA168F" w14:textId="77777777" w:rsidTr="00453820">
        <w:tc>
          <w:tcPr>
            <w:tcW w:w="4726" w:type="dxa"/>
          </w:tcPr>
          <w:p w14:paraId="0097D110"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5B3C0649" w14:textId="612651F6" w:rsidR="005F5FB5" w:rsidRPr="00915EAA" w:rsidRDefault="005F5FB5" w:rsidP="005F5FB5">
            <w:pPr>
              <w:tabs>
                <w:tab w:val="left" w:pos="2760"/>
              </w:tabs>
              <w:rPr>
                <w:rFonts w:ascii="Times New Roman" w:hAnsi="Times New Roman" w:cs="Times New Roman"/>
                <w:sz w:val="24"/>
                <w:szCs w:val="24"/>
              </w:rPr>
            </w:pPr>
            <w:r>
              <w:rPr>
                <w:rFonts w:ascii="Times New Roman" w:hAnsi="Times New Roman" w:cs="Times New Roman"/>
                <w:sz w:val="24"/>
                <w:szCs w:val="24"/>
              </w:rPr>
              <w:t>Black  Box Testing</w:t>
            </w:r>
          </w:p>
        </w:tc>
      </w:tr>
      <w:tr w:rsidR="005F5FB5" w:rsidRPr="00915EAA" w14:paraId="09328076" w14:textId="77777777" w:rsidTr="00453820">
        <w:tc>
          <w:tcPr>
            <w:tcW w:w="4726" w:type="dxa"/>
          </w:tcPr>
          <w:p w14:paraId="6BD02A70"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2BF8F743"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2337D471" w14:textId="77777777" w:rsidTr="00453820">
        <w:tc>
          <w:tcPr>
            <w:tcW w:w="4726" w:type="dxa"/>
          </w:tcPr>
          <w:p w14:paraId="7176EE67"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7AA4E6D1"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6056EE81" w14:textId="77777777" w:rsidTr="00453820">
        <w:tc>
          <w:tcPr>
            <w:tcW w:w="4726" w:type="dxa"/>
          </w:tcPr>
          <w:p w14:paraId="2FDDB7E9"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67E53CB6" w14:textId="565CDBB6" w:rsidR="005F5FB5" w:rsidRPr="00915EAA" w:rsidRDefault="000D6C4B" w:rsidP="005F5FB5">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0748E649" w14:textId="77777777" w:rsidTr="00453820">
        <w:tc>
          <w:tcPr>
            <w:tcW w:w="4726" w:type="dxa"/>
          </w:tcPr>
          <w:p w14:paraId="0208A348"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206CC186" w14:textId="1D85BE1C"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12B73645" w14:textId="77777777" w:rsidR="00FD6250"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9"/>
        <w:gridCol w:w="5782"/>
        <w:gridCol w:w="1859"/>
      </w:tblGrid>
      <w:tr w:rsidR="00FD6250" w:rsidRPr="00915EAA" w14:paraId="3E31ACEA" w14:textId="77777777" w:rsidTr="00453820">
        <w:tc>
          <w:tcPr>
            <w:tcW w:w="1728" w:type="dxa"/>
          </w:tcPr>
          <w:p w14:paraId="19A9ADF1"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1D82A4DC"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37FB492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74C68858" w14:textId="77777777" w:rsidTr="00453820">
        <w:tc>
          <w:tcPr>
            <w:tcW w:w="1728" w:type="dxa"/>
          </w:tcPr>
          <w:p w14:paraId="12C367C0"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6D6FE2F3"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Accurate Flow Graph (3M)</w:t>
            </w:r>
          </w:p>
        </w:tc>
        <w:tc>
          <w:tcPr>
            <w:tcW w:w="1875" w:type="dxa"/>
          </w:tcPr>
          <w:p w14:paraId="786278F0"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B27209E" w14:textId="77777777" w:rsidTr="00453820">
        <w:tc>
          <w:tcPr>
            <w:tcW w:w="1728" w:type="dxa"/>
          </w:tcPr>
          <w:p w14:paraId="7F698D3A"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0F5BF49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Computation of Cyclomatic Complexity (3M)</w:t>
            </w:r>
          </w:p>
        </w:tc>
        <w:tc>
          <w:tcPr>
            <w:tcW w:w="1875" w:type="dxa"/>
          </w:tcPr>
          <w:p w14:paraId="55C3FF54"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A19A14D" w14:textId="77777777" w:rsidTr="00453820">
        <w:tc>
          <w:tcPr>
            <w:tcW w:w="1728" w:type="dxa"/>
          </w:tcPr>
          <w:p w14:paraId="071B24D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376124F9"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Determination of basis set(2M)</w:t>
            </w:r>
          </w:p>
        </w:tc>
        <w:tc>
          <w:tcPr>
            <w:tcW w:w="1875" w:type="dxa"/>
          </w:tcPr>
          <w:p w14:paraId="24D42845"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401704E9" w14:textId="77777777" w:rsidTr="00453820">
        <w:tc>
          <w:tcPr>
            <w:tcW w:w="1728" w:type="dxa"/>
          </w:tcPr>
          <w:p w14:paraId="444DF6B1"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4</w:t>
            </w:r>
          </w:p>
        </w:tc>
        <w:tc>
          <w:tcPr>
            <w:tcW w:w="5850" w:type="dxa"/>
          </w:tcPr>
          <w:p w14:paraId="7DFDB78B"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Determination of test data(2M)</w:t>
            </w:r>
          </w:p>
        </w:tc>
        <w:tc>
          <w:tcPr>
            <w:tcW w:w="1875" w:type="dxa"/>
          </w:tcPr>
          <w:p w14:paraId="09774822"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5AEB7AE8" w14:textId="77777777" w:rsidTr="00453820">
        <w:tc>
          <w:tcPr>
            <w:tcW w:w="1728" w:type="dxa"/>
          </w:tcPr>
          <w:p w14:paraId="4E24403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5FBFD166"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5CD10CF8" w14:textId="77777777" w:rsidR="00FD6250" w:rsidRPr="00915EAA" w:rsidRDefault="00FD6250" w:rsidP="00453820">
            <w:pPr>
              <w:tabs>
                <w:tab w:val="left" w:pos="2760"/>
              </w:tabs>
              <w:rPr>
                <w:rFonts w:ascii="Times New Roman" w:hAnsi="Times New Roman" w:cs="Times New Roman"/>
                <w:sz w:val="24"/>
                <w:szCs w:val="24"/>
              </w:rPr>
            </w:pPr>
          </w:p>
        </w:tc>
      </w:tr>
    </w:tbl>
    <w:p w14:paraId="16D6F6F1" w14:textId="2D64B0E9" w:rsidR="00FD6250" w:rsidRDefault="00FD6250" w:rsidP="00FD6250">
      <w:pPr>
        <w:tabs>
          <w:tab w:val="left" w:pos="2760"/>
        </w:tabs>
        <w:rPr>
          <w:rFonts w:ascii="Times New Roman" w:hAnsi="Times New Roman" w:cs="Times New Roman"/>
          <w:sz w:val="24"/>
          <w:szCs w:val="24"/>
        </w:rPr>
      </w:pPr>
    </w:p>
    <w:p w14:paraId="0AE39C6F" w14:textId="58F5143B" w:rsidR="00AB635A" w:rsidRDefault="00AB635A" w:rsidP="00FD6250">
      <w:pPr>
        <w:tabs>
          <w:tab w:val="left" w:pos="2760"/>
        </w:tabs>
        <w:rPr>
          <w:rFonts w:ascii="Times New Roman" w:hAnsi="Times New Roman" w:cs="Times New Roman"/>
          <w:sz w:val="24"/>
          <w:szCs w:val="24"/>
        </w:rPr>
      </w:pPr>
    </w:p>
    <w:p w14:paraId="4D160754" w14:textId="612410EF" w:rsidR="00AB635A" w:rsidRDefault="00AB635A" w:rsidP="00FD6250">
      <w:pPr>
        <w:tabs>
          <w:tab w:val="left" w:pos="2760"/>
        </w:tabs>
        <w:rPr>
          <w:rFonts w:ascii="Times New Roman" w:hAnsi="Times New Roman" w:cs="Times New Roman"/>
          <w:sz w:val="24"/>
          <w:szCs w:val="24"/>
        </w:rPr>
      </w:pPr>
    </w:p>
    <w:p w14:paraId="3FAA7E7C" w14:textId="0AC336D6" w:rsidR="00AB635A" w:rsidRDefault="00AB635A" w:rsidP="00FD6250">
      <w:pPr>
        <w:tabs>
          <w:tab w:val="left" w:pos="2760"/>
        </w:tabs>
        <w:rPr>
          <w:rFonts w:ascii="Times New Roman" w:hAnsi="Times New Roman" w:cs="Times New Roman"/>
          <w:sz w:val="24"/>
          <w:szCs w:val="24"/>
        </w:rPr>
      </w:pPr>
    </w:p>
    <w:p w14:paraId="7E1B76C5" w14:textId="7EA86B42" w:rsidR="00AB635A" w:rsidRDefault="00AB635A" w:rsidP="00FD6250">
      <w:pPr>
        <w:tabs>
          <w:tab w:val="left" w:pos="2760"/>
        </w:tabs>
        <w:rPr>
          <w:rFonts w:ascii="Times New Roman" w:hAnsi="Times New Roman" w:cs="Times New Roman"/>
          <w:sz w:val="24"/>
          <w:szCs w:val="24"/>
        </w:rPr>
      </w:pPr>
    </w:p>
    <w:p w14:paraId="1E27C162" w14:textId="7632908F" w:rsidR="00AB635A" w:rsidRDefault="00AB635A" w:rsidP="00FD6250">
      <w:pPr>
        <w:tabs>
          <w:tab w:val="left" w:pos="2760"/>
        </w:tabs>
        <w:rPr>
          <w:rFonts w:ascii="Times New Roman" w:hAnsi="Times New Roman" w:cs="Times New Roman"/>
          <w:sz w:val="24"/>
          <w:szCs w:val="24"/>
        </w:rPr>
      </w:pPr>
    </w:p>
    <w:p w14:paraId="0CE0B47D" w14:textId="2378E0AD" w:rsidR="00AB635A" w:rsidRDefault="00AB635A" w:rsidP="00FD6250">
      <w:pPr>
        <w:tabs>
          <w:tab w:val="left" w:pos="2760"/>
        </w:tabs>
        <w:rPr>
          <w:rFonts w:ascii="Times New Roman" w:hAnsi="Times New Roman" w:cs="Times New Roman"/>
          <w:sz w:val="24"/>
          <w:szCs w:val="24"/>
        </w:rPr>
      </w:pPr>
    </w:p>
    <w:p w14:paraId="6F500857" w14:textId="6C5CD3FC" w:rsidR="00AB635A" w:rsidRDefault="00AB635A" w:rsidP="00FD6250">
      <w:pPr>
        <w:tabs>
          <w:tab w:val="left" w:pos="2760"/>
        </w:tabs>
        <w:rPr>
          <w:rFonts w:ascii="Times New Roman" w:hAnsi="Times New Roman" w:cs="Times New Roman"/>
          <w:sz w:val="24"/>
          <w:szCs w:val="24"/>
        </w:rPr>
      </w:pPr>
    </w:p>
    <w:p w14:paraId="403D576B" w14:textId="0C4F7ADE" w:rsidR="00AB635A" w:rsidRDefault="00AB635A" w:rsidP="00FD6250">
      <w:pPr>
        <w:tabs>
          <w:tab w:val="left" w:pos="2760"/>
        </w:tabs>
        <w:rPr>
          <w:rFonts w:ascii="Times New Roman" w:hAnsi="Times New Roman" w:cs="Times New Roman"/>
          <w:sz w:val="24"/>
          <w:szCs w:val="24"/>
        </w:rPr>
      </w:pPr>
    </w:p>
    <w:p w14:paraId="602945B4" w14:textId="2A63E6EE" w:rsidR="00AB635A" w:rsidRDefault="00AB635A" w:rsidP="00FD6250">
      <w:pPr>
        <w:tabs>
          <w:tab w:val="left" w:pos="2760"/>
        </w:tabs>
        <w:rPr>
          <w:rFonts w:ascii="Times New Roman" w:hAnsi="Times New Roman" w:cs="Times New Roman"/>
          <w:sz w:val="24"/>
          <w:szCs w:val="24"/>
        </w:rPr>
      </w:pPr>
    </w:p>
    <w:p w14:paraId="559EF873" w14:textId="4EAE3243" w:rsidR="00AB635A" w:rsidRDefault="00AB635A" w:rsidP="00FD6250">
      <w:pPr>
        <w:tabs>
          <w:tab w:val="left" w:pos="2760"/>
        </w:tabs>
        <w:rPr>
          <w:rFonts w:ascii="Times New Roman" w:hAnsi="Times New Roman" w:cs="Times New Roman"/>
          <w:sz w:val="24"/>
          <w:szCs w:val="24"/>
        </w:rPr>
      </w:pPr>
    </w:p>
    <w:p w14:paraId="3A4683F2" w14:textId="3D700F31" w:rsidR="00453820" w:rsidRPr="00453820" w:rsidRDefault="00453820" w:rsidP="00453820">
      <w:pPr>
        <w:tabs>
          <w:tab w:val="left" w:pos="1582"/>
        </w:tabs>
        <w:rPr>
          <w:rFonts w:ascii="Times New Roman" w:hAnsi="Times New Roman" w:cs="Times New Roman"/>
          <w:sz w:val="24"/>
          <w:szCs w:val="24"/>
        </w:rPr>
      </w:pPr>
      <w:r>
        <w:rPr>
          <w:rFonts w:ascii="Times New Roman" w:hAnsi="Times New Roman" w:cs="Times New Roman"/>
          <w:sz w:val="24"/>
          <w:szCs w:val="24"/>
        </w:rPr>
        <w:tab/>
      </w:r>
    </w:p>
    <w:p w14:paraId="3E40A8EA" w14:textId="77777777" w:rsidR="00453820" w:rsidRPr="00453820" w:rsidRDefault="00453820" w:rsidP="00453820">
      <w:pPr>
        <w:suppressAutoHyphens/>
        <w:spacing w:after="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lastRenderedPageBreak/>
        <w:t>Aim</w:t>
      </w:r>
    </w:p>
    <w:p w14:paraId="519CF638" w14:textId="77777777" w:rsidR="00453820" w:rsidRPr="00453820" w:rsidRDefault="00453820" w:rsidP="00453820">
      <w:pPr>
        <w:suppressAutoHyphens/>
        <w:spacing w:after="0"/>
        <w:jc w:val="both"/>
        <w:rPr>
          <w:rFonts w:ascii="Times New Roman" w:eastAsia="Times New Roman" w:hAnsi="Times New Roman" w:cs="Calibri"/>
          <w:sz w:val="28"/>
          <w:szCs w:val="24"/>
          <w:lang w:eastAsia="ar-SA"/>
        </w:rPr>
      </w:pPr>
    </w:p>
    <w:p w14:paraId="0D9E9AB0" w14:textId="77777777" w:rsidR="00453820" w:rsidRPr="00453820" w:rsidRDefault="00453820" w:rsidP="00453820">
      <w:pPr>
        <w:suppressAutoHyphens/>
        <w:spacing w:after="0"/>
        <w:ind w:right="27"/>
        <w:jc w:val="both"/>
        <w:rPr>
          <w:rFonts w:ascii="Times New Roman" w:eastAsia="Times New Roman" w:hAnsi="Times New Roman" w:cs="Calibri"/>
          <w:sz w:val="24"/>
          <w:szCs w:val="28"/>
          <w:lang w:eastAsia="ar-SA"/>
        </w:rPr>
      </w:pPr>
      <w:r w:rsidRPr="00453820">
        <w:rPr>
          <w:rFonts w:ascii="Times New Roman" w:eastAsia="Times New Roman" w:hAnsi="Times New Roman" w:cs="Calibri"/>
          <w:spacing w:val="-1"/>
          <w:sz w:val="24"/>
          <w:szCs w:val="28"/>
          <w:lang w:eastAsia="ar-SA"/>
        </w:rPr>
        <w:t>To d</w:t>
      </w:r>
      <w:r w:rsidRPr="00453820">
        <w:rPr>
          <w:rFonts w:ascii="Times New Roman" w:eastAsia="Times New Roman" w:hAnsi="Times New Roman" w:cs="Calibri"/>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1"/>
          <w:sz w:val="24"/>
          <w:szCs w:val="28"/>
          <w:lang w:eastAsia="ar-SA"/>
        </w:rPr>
        <w:t>i</w:t>
      </w:r>
      <w:r w:rsidRPr="00453820">
        <w:rPr>
          <w:rFonts w:ascii="Times New Roman" w:eastAsia="Times New Roman" w:hAnsi="Times New Roman" w:cs="Calibri"/>
          <w:spacing w:val="2"/>
          <w:sz w:val="24"/>
          <w:szCs w:val="28"/>
          <w:lang w:eastAsia="ar-SA"/>
        </w:rPr>
        <w:t>g</w:t>
      </w:r>
      <w:r w:rsidRPr="00453820">
        <w:rPr>
          <w:rFonts w:ascii="Times New Roman" w:eastAsia="Times New Roman" w:hAnsi="Times New Roman" w:cs="Calibri"/>
          <w:sz w:val="24"/>
          <w:szCs w:val="28"/>
          <w:lang w:eastAsia="ar-SA"/>
        </w:rPr>
        <w:t>n</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1"/>
          <w:sz w:val="24"/>
          <w:szCs w:val="28"/>
          <w:lang w:eastAsia="ar-SA"/>
        </w:rPr>
        <w:t>t</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z w:val="24"/>
          <w:szCs w:val="28"/>
          <w:lang w:eastAsia="ar-SA"/>
        </w:rPr>
        <w:t>t</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2"/>
          <w:sz w:val="24"/>
          <w:szCs w:val="28"/>
          <w:lang w:eastAsia="ar-SA"/>
        </w:rPr>
        <w:t>c</w:t>
      </w:r>
      <w:r w:rsidRPr="00453820">
        <w:rPr>
          <w:rFonts w:ascii="Times New Roman" w:eastAsia="Times New Roman" w:hAnsi="Times New Roman" w:cs="Calibri"/>
          <w:sz w:val="24"/>
          <w:szCs w:val="28"/>
          <w:lang w:eastAsia="ar-SA"/>
        </w:rPr>
        <w:t>a</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z w:val="24"/>
          <w:szCs w:val="28"/>
          <w:lang w:eastAsia="ar-SA"/>
        </w:rPr>
        <w:t>s</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1"/>
          <w:sz w:val="24"/>
          <w:szCs w:val="28"/>
          <w:lang w:eastAsia="ar-SA"/>
        </w:rPr>
        <w:t>for performing</w:t>
      </w:r>
      <w:r w:rsidRPr="00453820">
        <w:rPr>
          <w:rFonts w:ascii="Times New Roman" w:eastAsia="Times New Roman" w:hAnsi="Times New Roman" w:cs="Calibri"/>
          <w:spacing w:val="-5"/>
          <w:sz w:val="24"/>
          <w:szCs w:val="28"/>
          <w:lang w:eastAsia="ar-SA"/>
        </w:rPr>
        <w:t xml:space="preserve"> </w:t>
      </w:r>
      <w:r w:rsidRPr="00453820">
        <w:rPr>
          <w:rFonts w:ascii="Times New Roman" w:eastAsia="Times New Roman" w:hAnsi="Times New Roman" w:cs="Calibri"/>
          <w:sz w:val="24"/>
          <w:szCs w:val="28"/>
          <w:lang w:eastAsia="ar-SA"/>
        </w:rPr>
        <w:t>b</w:t>
      </w:r>
      <w:r w:rsidRPr="00453820">
        <w:rPr>
          <w:rFonts w:ascii="Times New Roman" w:eastAsia="Times New Roman" w:hAnsi="Times New Roman" w:cs="Calibri"/>
          <w:spacing w:val="1"/>
          <w:sz w:val="24"/>
          <w:szCs w:val="28"/>
          <w:lang w:eastAsia="ar-SA"/>
        </w:rPr>
        <w:t>l</w:t>
      </w:r>
      <w:r w:rsidRPr="00453820">
        <w:rPr>
          <w:rFonts w:ascii="Times New Roman" w:eastAsia="Times New Roman" w:hAnsi="Times New Roman" w:cs="Calibri"/>
          <w:sz w:val="24"/>
          <w:szCs w:val="28"/>
          <w:lang w:eastAsia="ar-SA"/>
        </w:rPr>
        <w:t>a</w:t>
      </w:r>
      <w:r w:rsidRPr="00453820">
        <w:rPr>
          <w:rFonts w:ascii="Times New Roman" w:eastAsia="Times New Roman" w:hAnsi="Times New Roman" w:cs="Calibri"/>
          <w:spacing w:val="-2"/>
          <w:sz w:val="24"/>
          <w:szCs w:val="28"/>
          <w:lang w:eastAsia="ar-SA"/>
        </w:rPr>
        <w:t>c</w:t>
      </w:r>
      <w:r w:rsidRPr="00453820">
        <w:rPr>
          <w:rFonts w:ascii="Times New Roman" w:eastAsia="Times New Roman" w:hAnsi="Times New Roman" w:cs="Calibri"/>
          <w:sz w:val="24"/>
          <w:szCs w:val="28"/>
          <w:lang w:eastAsia="ar-SA"/>
        </w:rPr>
        <w:t>k</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1"/>
          <w:sz w:val="24"/>
          <w:szCs w:val="28"/>
          <w:lang w:eastAsia="ar-SA"/>
        </w:rPr>
        <w:t>bo</w:t>
      </w:r>
      <w:r w:rsidRPr="00453820">
        <w:rPr>
          <w:rFonts w:ascii="Times New Roman" w:eastAsia="Times New Roman" w:hAnsi="Times New Roman" w:cs="Calibri"/>
          <w:sz w:val="24"/>
          <w:szCs w:val="28"/>
          <w:lang w:eastAsia="ar-SA"/>
        </w:rPr>
        <w:t xml:space="preserve">x </w:t>
      </w:r>
      <w:r w:rsidRPr="00453820">
        <w:rPr>
          <w:rFonts w:ascii="Times New Roman" w:eastAsia="Times New Roman" w:hAnsi="Times New Roman" w:cs="Calibri"/>
          <w:spacing w:val="1"/>
          <w:sz w:val="24"/>
          <w:szCs w:val="28"/>
          <w:lang w:eastAsia="ar-SA"/>
        </w:rPr>
        <w:t>t</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1"/>
          <w:sz w:val="24"/>
          <w:szCs w:val="28"/>
          <w:lang w:eastAsia="ar-SA"/>
        </w:rPr>
        <w:t>ti</w:t>
      </w:r>
      <w:r w:rsidRPr="00453820">
        <w:rPr>
          <w:rFonts w:ascii="Times New Roman" w:eastAsia="Times New Roman" w:hAnsi="Times New Roman" w:cs="Calibri"/>
          <w:spacing w:val="2"/>
          <w:sz w:val="24"/>
          <w:szCs w:val="28"/>
          <w:lang w:eastAsia="ar-SA"/>
        </w:rPr>
        <w:t>ng (equivalence partitioning and boundary value analysis) for University Exam Scheduling</w:t>
      </w:r>
      <w:r w:rsidRPr="00453820">
        <w:rPr>
          <w:rFonts w:ascii="Times New Roman" w:eastAsia="Times New Roman" w:hAnsi="Times New Roman" w:cs="Calibri"/>
          <w:sz w:val="24"/>
          <w:szCs w:val="28"/>
          <w:lang w:eastAsia="ar-SA"/>
        </w:rPr>
        <w:t>.</w:t>
      </w:r>
    </w:p>
    <w:p w14:paraId="18A10B56" w14:textId="77777777" w:rsidR="00453820" w:rsidRPr="00453820" w:rsidRDefault="00453820" w:rsidP="00453820">
      <w:pPr>
        <w:suppressAutoHyphens/>
        <w:spacing w:after="0"/>
        <w:ind w:right="1620"/>
        <w:jc w:val="both"/>
        <w:rPr>
          <w:rFonts w:ascii="Times New Roman" w:eastAsia="Times New Roman" w:hAnsi="Times New Roman" w:cs="Calibri"/>
          <w:sz w:val="28"/>
          <w:szCs w:val="28"/>
          <w:lang w:eastAsia="ar-SA"/>
        </w:rPr>
      </w:pPr>
      <w:r w:rsidRPr="00453820">
        <w:rPr>
          <w:rFonts w:ascii="Times New Roman" w:eastAsia="Times New Roman" w:hAnsi="Times New Roman" w:cs="Calibri"/>
          <w:sz w:val="28"/>
          <w:szCs w:val="28"/>
          <w:lang w:eastAsia="ar-SA"/>
        </w:rPr>
        <w:t xml:space="preserve">   </w:t>
      </w:r>
    </w:p>
    <w:p w14:paraId="1077E6B1" w14:textId="299842C3" w:rsidR="00453820" w:rsidRPr="00453820" w:rsidRDefault="00453820" w:rsidP="00453820">
      <w:pPr>
        <w:shd w:val="clear" w:color="auto" w:fill="FFFFFF"/>
        <w:suppressAutoHyphens/>
        <w:spacing w:after="0"/>
        <w:jc w:val="both"/>
        <w:textAlignment w:val="baseline"/>
        <w:rPr>
          <w:rFonts w:ascii="Times New Roman" w:eastAsia="Times New Roman" w:hAnsi="Times New Roman" w:cs="Calibri"/>
          <w:sz w:val="24"/>
          <w:szCs w:val="24"/>
          <w:lang w:eastAsia="ar-SA"/>
        </w:rPr>
      </w:pPr>
      <w:r w:rsidRPr="00453820">
        <w:rPr>
          <w:rFonts w:ascii="Times New Roman" w:eastAsia="Times New Roman" w:hAnsi="Times New Roman" w:cs="Calibri"/>
          <w:b/>
          <w:spacing w:val="-1"/>
          <w:sz w:val="24"/>
          <w:szCs w:val="24"/>
          <w:lang w:eastAsia="ar-SA"/>
        </w:rPr>
        <w:t>Description</w:t>
      </w:r>
      <w:r>
        <w:rPr>
          <w:rFonts w:ascii="Times New Roman" w:eastAsia="Times New Roman" w:hAnsi="Times New Roman" w:cs="Calibri"/>
          <w:b/>
          <w:spacing w:val="-1"/>
          <w:sz w:val="24"/>
          <w:szCs w:val="24"/>
          <w:lang w:eastAsia="ar-SA"/>
        </w:rPr>
        <w:br/>
      </w:r>
      <w:r w:rsidRPr="00453820">
        <w:rPr>
          <w:rFonts w:ascii="Times New Roman" w:eastAsia="Times New Roman" w:hAnsi="Times New Roman" w:cs="Calibri"/>
          <w:sz w:val="24"/>
          <w:szCs w:val="24"/>
          <w:lang w:eastAsia="ar-SA"/>
        </w:rPr>
        <w:t>Black box testing (also called behavioral/functional testing), focuses on the functional requirements of the software. The test designer selects valid and invalid inputs and determines the correct output. There is no knowledge of the test object's internal structure. It is not an alternative to white box testing, and a complementary approach to white box testing. It uncovers different class of errors than white box testing.</w:t>
      </w:r>
    </w:p>
    <w:p w14:paraId="5A0275BF"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Black-box testing attempts to find errors in the following categories</w:t>
      </w:r>
    </w:p>
    <w:p w14:paraId="2B6BFBCD" w14:textId="77777777" w:rsidR="00453820" w:rsidRPr="00453820" w:rsidRDefault="00453820" w:rsidP="0096763C">
      <w:pPr>
        <w:numPr>
          <w:ilvl w:val="1"/>
          <w:numId w:val="21"/>
        </w:numPr>
        <w:tabs>
          <w:tab w:val="clear" w:pos="720"/>
          <w:tab w:val="left" w:pos="270"/>
          <w:tab w:val="num" w:pos="144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Incorrect/missing function.</w:t>
      </w:r>
    </w:p>
    <w:p w14:paraId="68A7B206" w14:textId="77777777" w:rsidR="00453820" w:rsidRPr="00453820" w:rsidRDefault="00453820" w:rsidP="0096763C">
      <w:pPr>
        <w:numPr>
          <w:ilvl w:val="1"/>
          <w:numId w:val="21"/>
        </w:numPr>
        <w:tabs>
          <w:tab w:val="clear" w:pos="720"/>
          <w:tab w:val="left" w:pos="270"/>
          <w:tab w:val="num" w:pos="144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Interface errors.</w:t>
      </w:r>
    </w:p>
    <w:p w14:paraId="0465861F" w14:textId="77777777" w:rsidR="00453820" w:rsidRPr="00453820" w:rsidRDefault="00453820" w:rsidP="0096763C">
      <w:pPr>
        <w:numPr>
          <w:ilvl w:val="1"/>
          <w:numId w:val="21"/>
        </w:numPr>
        <w:tabs>
          <w:tab w:val="clear" w:pos="720"/>
          <w:tab w:val="left" w:pos="270"/>
          <w:tab w:val="num" w:pos="144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Errors in database/external database access.</w:t>
      </w:r>
    </w:p>
    <w:p w14:paraId="45D702FE" w14:textId="77777777" w:rsidR="00453820" w:rsidRPr="00453820" w:rsidRDefault="00453820" w:rsidP="0096763C">
      <w:pPr>
        <w:numPr>
          <w:ilvl w:val="1"/>
          <w:numId w:val="21"/>
        </w:numPr>
        <w:tabs>
          <w:tab w:val="clear" w:pos="720"/>
          <w:tab w:val="left" w:pos="270"/>
          <w:tab w:val="num" w:pos="144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Behavior/performance errors.</w:t>
      </w:r>
      <w:r w:rsidRPr="00453820">
        <w:rPr>
          <w:rFonts w:ascii="Times New Roman" w:eastAsia="Times New Roman" w:hAnsi="Times New Roman" w:cs="Calibri"/>
          <w:sz w:val="24"/>
          <w:szCs w:val="24"/>
          <w:lang w:eastAsia="ar-SA"/>
        </w:rPr>
        <w:tab/>
      </w:r>
    </w:p>
    <w:p w14:paraId="649A98CC"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19E4B1BD"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Black Box testing techniques are:</w:t>
      </w:r>
    </w:p>
    <w:p w14:paraId="75835B26" w14:textId="77777777" w:rsidR="00453820" w:rsidRPr="00453820" w:rsidRDefault="00453820" w:rsidP="00453820">
      <w:pPr>
        <w:suppressAutoHyphens/>
        <w:spacing w:after="0"/>
        <w:jc w:val="both"/>
        <w:rPr>
          <w:rFonts w:ascii="Times New Roman" w:eastAsia="Times New Roman" w:hAnsi="Times New Roman" w:cs="Calibri"/>
          <w:b/>
          <w:i/>
          <w:sz w:val="24"/>
          <w:szCs w:val="24"/>
          <w:lang w:eastAsia="ar-SA"/>
        </w:rPr>
      </w:pPr>
    </w:p>
    <w:p w14:paraId="4B4CC98C" w14:textId="77777777" w:rsidR="00453820" w:rsidRPr="00453820" w:rsidRDefault="00453820" w:rsidP="00453820">
      <w:pPr>
        <w:suppressAutoHyphens/>
        <w:spacing w:after="0"/>
        <w:jc w:val="both"/>
        <w:rPr>
          <w:rFonts w:ascii="Times New Roman" w:eastAsia="Times New Roman" w:hAnsi="Times New Roman" w:cs="Calibri"/>
          <w:b/>
          <w:i/>
          <w:sz w:val="24"/>
          <w:szCs w:val="24"/>
          <w:lang w:eastAsia="ar-SA"/>
        </w:rPr>
      </w:pPr>
      <w:r w:rsidRPr="00453820">
        <w:rPr>
          <w:rFonts w:ascii="Times New Roman" w:eastAsia="Times New Roman" w:hAnsi="Times New Roman" w:cs="Calibri"/>
          <w:b/>
          <w:i/>
          <w:sz w:val="24"/>
          <w:szCs w:val="24"/>
          <w:lang w:eastAsia="ar-SA"/>
        </w:rPr>
        <w:t>1. Equivalence Partitioning</w:t>
      </w:r>
    </w:p>
    <w:p w14:paraId="5BDCECBB"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457298DA"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It is the black-box technique that divides the input domain into classes of data from which test cases can be derived. Equivalence partitioning defines test cases that uncover classes of errors thereby reducing the no. of test cases that must be developed. If the input condition specifies a range, one valid and two invalid equivalence classes are defined. If an input condition requires a specific value, one valid and two invalid equivalence classes are defined. If an input condition specifies a member of a set, one valid and one invalid equivalence class is defined. If an input condition is boolean, one valid and one invalid equivalence class is defined. By applying these guidelines, test cases for each input domain can be developed.</w:t>
      </w:r>
    </w:p>
    <w:p w14:paraId="585EB1A5"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43D1E799"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E.g. A program reads an input number in the range 1 and 5000</w:t>
      </w:r>
      <w:r w:rsidRPr="00453820">
        <w:rPr>
          <w:rFonts w:ascii="Times New Roman" w:eastAsia="Times New Roman" w:hAnsi="Times New Roman" w:cs="Calibri"/>
          <w:sz w:val="24"/>
          <w:szCs w:val="24"/>
          <w:lang w:eastAsia="ar-SA"/>
        </w:rPr>
        <w:tab/>
        <w:t>and computes the square of the input number. 3 Equivalence classes are:</w:t>
      </w:r>
    </w:p>
    <w:p w14:paraId="66AEBE8F" w14:textId="77777777" w:rsidR="00453820" w:rsidRPr="00453820" w:rsidRDefault="00453820" w:rsidP="0096763C">
      <w:pPr>
        <w:numPr>
          <w:ilvl w:val="0"/>
          <w:numId w:val="25"/>
        </w:numPr>
        <w:tabs>
          <w:tab w:val="clear" w:pos="0"/>
          <w:tab w:val="num" w:pos="720"/>
        </w:tabs>
        <w:suppressAutoHyphens/>
        <w:spacing w:after="0" w:line="240" w:lineRule="auto"/>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Set of numbers less than 1.</w:t>
      </w:r>
    </w:p>
    <w:p w14:paraId="58D155F4" w14:textId="77777777" w:rsidR="00453820" w:rsidRPr="00453820" w:rsidRDefault="00453820" w:rsidP="0096763C">
      <w:pPr>
        <w:numPr>
          <w:ilvl w:val="0"/>
          <w:numId w:val="25"/>
        </w:numPr>
        <w:tabs>
          <w:tab w:val="clear" w:pos="0"/>
          <w:tab w:val="num" w:pos="720"/>
        </w:tabs>
        <w:suppressAutoHyphens/>
        <w:spacing w:after="0" w:line="240" w:lineRule="auto"/>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Set of numbers between 1 and 5000.</w:t>
      </w:r>
    </w:p>
    <w:p w14:paraId="71DB61F5" w14:textId="77777777" w:rsidR="00453820" w:rsidRPr="00453820" w:rsidRDefault="00453820" w:rsidP="0096763C">
      <w:pPr>
        <w:numPr>
          <w:ilvl w:val="0"/>
          <w:numId w:val="25"/>
        </w:numPr>
        <w:tabs>
          <w:tab w:val="clear" w:pos="0"/>
          <w:tab w:val="num" w:pos="720"/>
        </w:tabs>
        <w:suppressAutoHyphens/>
        <w:spacing w:after="0" w:line="240" w:lineRule="auto"/>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Set of numbers greater than 5000.</w:t>
      </w:r>
    </w:p>
    <w:p w14:paraId="0849D890"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1405B6CD"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 possible test case is {-10,100,7000}</w:t>
      </w:r>
    </w:p>
    <w:p w14:paraId="3A428993" w14:textId="77777777" w:rsidR="00453820" w:rsidRPr="00453820" w:rsidRDefault="00453820" w:rsidP="00453820">
      <w:pPr>
        <w:suppressAutoHyphens/>
        <w:spacing w:after="0"/>
        <w:jc w:val="both"/>
        <w:rPr>
          <w:rFonts w:ascii="Times New Roman" w:eastAsia="Times New Roman" w:hAnsi="Times New Roman" w:cs="Calibri"/>
          <w:b/>
          <w:i/>
          <w:sz w:val="24"/>
          <w:szCs w:val="24"/>
          <w:lang w:eastAsia="ar-SA"/>
        </w:rPr>
      </w:pPr>
      <w:r w:rsidRPr="00453820">
        <w:rPr>
          <w:rFonts w:ascii="Times New Roman" w:eastAsia="Times New Roman" w:hAnsi="Times New Roman" w:cs="Calibri"/>
          <w:b/>
          <w:i/>
          <w:sz w:val="24"/>
          <w:szCs w:val="24"/>
          <w:lang w:eastAsia="ar-SA"/>
        </w:rPr>
        <w:t>2. Boundary Value Analysis</w:t>
      </w:r>
    </w:p>
    <w:p w14:paraId="25A4A199" w14:textId="77777777" w:rsidR="00453820" w:rsidRPr="00453820" w:rsidRDefault="00453820" w:rsidP="00453820">
      <w:pPr>
        <w:tabs>
          <w:tab w:val="left" w:pos="720"/>
        </w:tabs>
        <w:suppressAutoHyphens/>
        <w:spacing w:after="0"/>
        <w:jc w:val="both"/>
        <w:rPr>
          <w:rFonts w:ascii="Times New Roman" w:eastAsia="Times New Roman" w:hAnsi="Times New Roman" w:cs="Calibri"/>
          <w:sz w:val="24"/>
          <w:szCs w:val="24"/>
          <w:lang w:eastAsia="ar-SA"/>
        </w:rPr>
      </w:pPr>
    </w:p>
    <w:p w14:paraId="37D83237" w14:textId="77777777" w:rsidR="00453820" w:rsidRPr="00453820" w:rsidRDefault="00453820" w:rsidP="00453820">
      <w:pPr>
        <w:tabs>
          <w:tab w:val="left" w:pos="720"/>
        </w:tabs>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It focuses on the boundaries of the input domain rather than its center. The following guidelines can be used for performing boundary value analysis:</w:t>
      </w:r>
    </w:p>
    <w:p w14:paraId="7C0B3454" w14:textId="77777777" w:rsidR="00453820" w:rsidRPr="00453820" w:rsidRDefault="00453820" w:rsidP="00453820">
      <w:pPr>
        <w:tabs>
          <w:tab w:val="left" w:pos="720"/>
        </w:tabs>
        <w:suppressAutoHyphens/>
        <w:spacing w:after="0"/>
        <w:jc w:val="both"/>
        <w:rPr>
          <w:rFonts w:ascii="Times New Roman" w:eastAsia="Times New Roman" w:hAnsi="Times New Roman" w:cs="Calibri"/>
          <w:sz w:val="24"/>
          <w:szCs w:val="24"/>
          <w:lang w:eastAsia="ar-SA"/>
        </w:rPr>
      </w:pPr>
    </w:p>
    <w:p w14:paraId="54E37E3D" w14:textId="77777777" w:rsidR="00453820" w:rsidRPr="00453820" w:rsidRDefault="00453820" w:rsidP="0096763C">
      <w:pPr>
        <w:numPr>
          <w:ilvl w:val="1"/>
          <w:numId w:val="26"/>
        </w:numPr>
        <w:tabs>
          <w:tab w:val="clear" w:pos="0"/>
          <w:tab w:val="num" w:pos="1440"/>
        </w:tabs>
        <w:suppressAutoHyphens/>
        <w:spacing w:after="0" w:line="240" w:lineRule="auto"/>
        <w:ind w:left="450" w:hanging="45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 the  input condition specifies a range bounded by values a and b, test cases should include a and b, values just above and just below a and b</w:t>
      </w:r>
    </w:p>
    <w:p w14:paraId="366ED097" w14:textId="77777777" w:rsidR="00453820" w:rsidRPr="00453820" w:rsidRDefault="00453820" w:rsidP="0096763C">
      <w:pPr>
        <w:numPr>
          <w:ilvl w:val="1"/>
          <w:numId w:val="26"/>
        </w:numPr>
        <w:tabs>
          <w:tab w:val="clear" w:pos="0"/>
          <w:tab w:val="num" w:pos="1440"/>
        </w:tabs>
        <w:suppressAutoHyphens/>
        <w:spacing w:after="0" w:line="240" w:lineRule="auto"/>
        <w:ind w:left="450" w:hanging="45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 an input condition specifies and number of values, test cases should exercise the minimum and maximum numbers, as well as values just above and just below the minimum and maximum values</w:t>
      </w:r>
    </w:p>
    <w:p w14:paraId="5444EFF2" w14:textId="77777777" w:rsidR="00453820" w:rsidRPr="00453820" w:rsidRDefault="00453820" w:rsidP="0096763C">
      <w:pPr>
        <w:numPr>
          <w:ilvl w:val="1"/>
          <w:numId w:val="26"/>
        </w:numPr>
        <w:tabs>
          <w:tab w:val="clear" w:pos="0"/>
          <w:tab w:val="num" w:pos="1440"/>
        </w:tabs>
        <w:suppressAutoHyphens/>
        <w:spacing w:after="0" w:line="240" w:lineRule="auto"/>
        <w:ind w:left="450" w:hanging="45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Apply guidelines 1 and 2 to output conditions, test cases should be designed to produce the minimum and maximum output reports</w:t>
      </w:r>
    </w:p>
    <w:p w14:paraId="73B5EE81" w14:textId="77777777" w:rsidR="00453820" w:rsidRPr="00453820" w:rsidRDefault="00453820" w:rsidP="0096763C">
      <w:pPr>
        <w:numPr>
          <w:ilvl w:val="1"/>
          <w:numId w:val="26"/>
        </w:numPr>
        <w:tabs>
          <w:tab w:val="clear" w:pos="0"/>
          <w:tab w:val="num" w:pos="1440"/>
        </w:tabs>
        <w:suppressAutoHyphens/>
        <w:spacing w:after="0" w:line="240" w:lineRule="auto"/>
        <w:ind w:left="450" w:hanging="45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 internal program data structures have boundaries (e.g. size limitations), be certain to test the boundaries</w:t>
      </w:r>
    </w:p>
    <w:p w14:paraId="258BB1AB"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7B2BA8B0" w14:textId="77777777" w:rsidR="00453820" w:rsidRPr="00453820" w:rsidRDefault="00453820" w:rsidP="00453820">
      <w:pPr>
        <w:suppressAutoHyphens/>
        <w:spacing w:after="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Conclusion</w:t>
      </w:r>
    </w:p>
    <w:p w14:paraId="54F35149"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15824659"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Hence, based on what we learnt from this experiment; we were able to understand how to perform Black Box Testing on our project.</w:t>
      </w:r>
    </w:p>
    <w:p w14:paraId="41D17C3B"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 The tests used are mentioned below</w:t>
      </w:r>
    </w:p>
    <w:p w14:paraId="1C97AA3E"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016AD8F4" w14:textId="77777777" w:rsidR="00453820" w:rsidRPr="00453820" w:rsidRDefault="00453820" w:rsidP="00453820">
      <w:pPr>
        <w:suppressAutoHyphens/>
        <w:spacing w:before="4" w:after="120" w:line="240" w:lineRule="auto"/>
        <w:rPr>
          <w:rFonts w:ascii="Times New Roman" w:eastAsia="Times New Roman" w:hAnsi="Times New Roman" w:cs="Times New Roman"/>
          <w:sz w:val="24"/>
          <w:szCs w:val="24"/>
          <w:lang w:eastAsia="ar-SA"/>
        </w:rPr>
      </w:pPr>
    </w:p>
    <w:p w14:paraId="7B11C69A" w14:textId="77777777" w:rsidR="00453820" w:rsidRPr="00453820" w:rsidRDefault="00453820" w:rsidP="00453820">
      <w:pPr>
        <w:tabs>
          <w:tab w:val="left" w:pos="1136"/>
          <w:tab w:val="left" w:pos="2435"/>
          <w:tab w:val="left" w:pos="4784"/>
        </w:tabs>
        <w:suppressAutoHyphens/>
        <w:spacing w:after="0" w:line="180" w:lineRule="exact"/>
        <w:ind w:left="526"/>
        <w:rPr>
          <w:rFonts w:ascii="Times New Roman" w:eastAsia="Times New Roman" w:hAnsi="Times New Roman" w:cs="Times New Roman"/>
          <w:sz w:val="24"/>
          <w:szCs w:val="24"/>
          <w:lang w:eastAsia="ar-SA"/>
        </w:rPr>
      </w:pPr>
      <w:r w:rsidRPr="00453820">
        <w:rPr>
          <w:rFonts w:ascii="Times New Roman" w:eastAsia="Times New Roman" w:hAnsi="Times New Roman" w:cs="Times New Roman"/>
          <w:w w:val="120"/>
          <w:sz w:val="24"/>
          <w:szCs w:val="24"/>
          <w:lang w:eastAsia="ar-SA"/>
        </w:rPr>
        <w:t>SEQ</w:t>
      </w:r>
      <w:r w:rsidRPr="00453820">
        <w:rPr>
          <w:rFonts w:ascii="Times New Roman" w:eastAsia="Times New Roman" w:hAnsi="Times New Roman" w:cs="Times New Roman"/>
          <w:w w:val="120"/>
          <w:sz w:val="24"/>
          <w:szCs w:val="24"/>
          <w:lang w:eastAsia="ar-SA"/>
        </w:rPr>
        <w:tab/>
        <w:t>TEST</w:t>
      </w:r>
      <w:r w:rsidRPr="00453820">
        <w:rPr>
          <w:rFonts w:ascii="Times New Roman" w:eastAsia="Times New Roman" w:hAnsi="Times New Roman" w:cs="Times New Roman"/>
          <w:spacing w:val="5"/>
          <w:w w:val="120"/>
          <w:sz w:val="24"/>
          <w:szCs w:val="24"/>
          <w:lang w:eastAsia="ar-SA"/>
        </w:rPr>
        <w:t xml:space="preserve"> </w:t>
      </w:r>
      <w:r w:rsidRPr="00453820">
        <w:rPr>
          <w:rFonts w:ascii="Times New Roman" w:eastAsia="Times New Roman" w:hAnsi="Times New Roman" w:cs="Times New Roman"/>
          <w:w w:val="120"/>
          <w:sz w:val="24"/>
          <w:szCs w:val="24"/>
          <w:lang w:eastAsia="ar-SA"/>
        </w:rPr>
        <w:t>CASE</w:t>
      </w:r>
      <w:r w:rsidRPr="00453820">
        <w:rPr>
          <w:rFonts w:ascii="Times New Roman" w:eastAsia="Times New Roman" w:hAnsi="Times New Roman" w:cs="Times New Roman"/>
          <w:w w:val="120"/>
          <w:sz w:val="24"/>
          <w:szCs w:val="24"/>
          <w:lang w:eastAsia="ar-SA"/>
        </w:rPr>
        <w:tab/>
        <w:t>CONDITION</w:t>
      </w:r>
      <w:r w:rsidRPr="00453820">
        <w:rPr>
          <w:rFonts w:ascii="Times New Roman" w:eastAsia="Times New Roman" w:hAnsi="Times New Roman" w:cs="Times New Roman"/>
          <w:spacing w:val="-8"/>
          <w:w w:val="120"/>
          <w:sz w:val="24"/>
          <w:szCs w:val="24"/>
          <w:lang w:eastAsia="ar-SA"/>
        </w:rPr>
        <w:t xml:space="preserve"> </w:t>
      </w:r>
      <w:r w:rsidRPr="00453820">
        <w:rPr>
          <w:rFonts w:ascii="Times New Roman" w:eastAsia="Times New Roman" w:hAnsi="Times New Roman" w:cs="Times New Roman"/>
          <w:w w:val="120"/>
          <w:sz w:val="24"/>
          <w:szCs w:val="24"/>
          <w:lang w:eastAsia="ar-SA"/>
        </w:rPr>
        <w:t>BEING</w:t>
      </w:r>
      <w:r w:rsidRPr="00453820">
        <w:rPr>
          <w:rFonts w:ascii="Times New Roman" w:eastAsia="Times New Roman" w:hAnsi="Times New Roman" w:cs="Times New Roman"/>
          <w:w w:val="120"/>
          <w:sz w:val="24"/>
          <w:szCs w:val="24"/>
          <w:lang w:eastAsia="ar-SA"/>
        </w:rPr>
        <w:tab/>
        <w:t>EXPECTED</w:t>
      </w:r>
      <w:r w:rsidRPr="00453820">
        <w:rPr>
          <w:rFonts w:ascii="Times New Roman" w:eastAsia="Times New Roman" w:hAnsi="Times New Roman" w:cs="Times New Roman"/>
          <w:spacing w:val="5"/>
          <w:w w:val="120"/>
          <w:sz w:val="24"/>
          <w:szCs w:val="24"/>
          <w:lang w:eastAsia="ar-SA"/>
        </w:rPr>
        <w:t xml:space="preserve"> </w:t>
      </w:r>
      <w:r w:rsidRPr="00453820">
        <w:rPr>
          <w:rFonts w:ascii="Times New Roman" w:eastAsia="Times New Roman" w:hAnsi="Times New Roman" w:cs="Times New Roman"/>
          <w:w w:val="120"/>
          <w:sz w:val="24"/>
          <w:szCs w:val="24"/>
          <w:lang w:eastAsia="ar-SA"/>
        </w:rPr>
        <w:t>OUTPUT</w:t>
      </w:r>
    </w:p>
    <w:p w14:paraId="73FD0A77" w14:textId="77777777" w:rsidR="00453820" w:rsidRPr="00453820" w:rsidRDefault="00453820" w:rsidP="00453820">
      <w:pPr>
        <w:tabs>
          <w:tab w:val="left" w:pos="1136"/>
          <w:tab w:val="left" w:pos="2435"/>
        </w:tabs>
        <w:suppressAutoHyphens/>
        <w:spacing w:after="0" w:line="223" w:lineRule="exact"/>
        <w:ind w:left="526"/>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5648" behindDoc="1" locked="0" layoutInCell="1" allowOverlap="1" wp14:anchorId="2D9B49A5" wp14:editId="396518B5">
                <wp:simplePos x="0" y="0"/>
                <wp:positionH relativeFrom="page">
                  <wp:posOffset>2071370</wp:posOffset>
                </wp:positionH>
                <wp:positionV relativeFrom="paragraph">
                  <wp:posOffset>-37465</wp:posOffset>
                </wp:positionV>
                <wp:extent cx="34925" cy="0"/>
                <wp:effectExtent l="13970" t="10160" r="8255" b="8890"/>
                <wp:wrapNone/>
                <wp:docPr id="2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6B0E8" id="Line 3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1pt,-2.95pt" to="165.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" strokeweight=".14042mm">
                <w10:wrap anchorx="page"/>
              </v:line>
            </w:pict>
          </mc:Fallback>
        </mc:AlternateContent>
      </w:r>
      <w:r w:rsidRPr="00453820">
        <w:rPr>
          <w:rFonts w:ascii="Times New Roman" w:eastAsia="Times New Roman" w:hAnsi="Times New Roman" w:cs="Times New Roman"/>
          <w:w w:val="115"/>
          <w:sz w:val="24"/>
          <w:szCs w:val="24"/>
          <w:lang w:eastAsia="ar-SA"/>
        </w:rPr>
        <w:t>NO.</w:t>
      </w:r>
      <w:r w:rsidRPr="00453820">
        <w:rPr>
          <w:rFonts w:ascii="Times New Roman" w:eastAsia="Times New Roman" w:hAnsi="Times New Roman" w:cs="Times New Roman"/>
          <w:w w:val="115"/>
          <w:sz w:val="24"/>
          <w:szCs w:val="24"/>
          <w:lang w:eastAsia="ar-SA"/>
        </w:rPr>
        <w:tab/>
        <w:t>[File]</w:t>
      </w:r>
      <w:r w:rsidRPr="00453820">
        <w:rPr>
          <w:rFonts w:ascii="Times New Roman" w:eastAsia="Times New Roman" w:hAnsi="Times New Roman" w:cs="Times New Roman"/>
          <w:w w:val="115"/>
          <w:sz w:val="24"/>
          <w:szCs w:val="24"/>
          <w:lang w:eastAsia="ar-SA"/>
        </w:rPr>
        <w:tab/>
        <w:t>CHECKED</w:t>
      </w:r>
    </w:p>
    <w:p w14:paraId="4D875AA9"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5CADE0BB" w14:textId="77777777" w:rsidR="00453820" w:rsidRPr="00453820" w:rsidRDefault="00453820" w:rsidP="00453820">
      <w:pPr>
        <w:suppressAutoHyphens/>
        <w:spacing w:before="1" w:after="0" w:line="240" w:lineRule="auto"/>
        <w:ind w:left="526"/>
        <w:rPr>
          <w:rFonts w:ascii="Times New Roman" w:eastAsia="Times New Roman" w:hAnsi="Times New Roman" w:cs="Times New Roman"/>
          <w:sz w:val="24"/>
          <w:szCs w:val="24"/>
          <w:lang w:eastAsia="ar-SA"/>
        </w:rPr>
      </w:pPr>
      <w:r w:rsidRPr="00453820">
        <w:rPr>
          <w:rFonts w:ascii="Times New Roman" w:eastAsia="Times New Roman" w:hAnsi="Times New Roman" w:cs="Times New Roman"/>
          <w:w w:val="115"/>
          <w:sz w:val="24"/>
          <w:szCs w:val="24"/>
          <w:lang w:eastAsia="ar-SA"/>
        </w:rPr>
        <w:t>For checking FILE1 format error</w:t>
      </w:r>
    </w:p>
    <w:p w14:paraId="15934FE3" w14:textId="77777777" w:rsidR="00453820" w:rsidRPr="00453820" w:rsidRDefault="00453820" w:rsidP="00453820">
      <w:pPr>
        <w:suppressAutoHyphens/>
        <w:spacing w:before="8" w:after="0" w:line="240" w:lineRule="auto"/>
        <w:rPr>
          <w:rFonts w:ascii="Times New Roman" w:eastAsia="Times New Roman" w:hAnsi="Times New Roman" w:cs="Times New Roman"/>
          <w:sz w:val="24"/>
          <w:szCs w:val="24"/>
          <w:lang w:eastAsia="ar-SA"/>
        </w:rPr>
      </w:pPr>
    </w:p>
    <w:tbl>
      <w:tblPr>
        <w:tblW w:w="0" w:type="auto"/>
        <w:tblInd w:w="483" w:type="dxa"/>
        <w:tblLayout w:type="fixed"/>
        <w:tblCellMar>
          <w:left w:w="0" w:type="dxa"/>
          <w:right w:w="0" w:type="dxa"/>
        </w:tblCellMar>
        <w:tblLook w:val="01E0" w:firstRow="1" w:lastRow="1" w:firstColumn="1" w:lastColumn="1" w:noHBand="0" w:noVBand="0"/>
      </w:tblPr>
      <w:tblGrid>
        <w:gridCol w:w="447"/>
        <w:gridCol w:w="1091"/>
        <w:gridCol w:w="2649"/>
        <w:gridCol w:w="2878"/>
      </w:tblGrid>
      <w:tr w:rsidR="00453820" w:rsidRPr="00453820" w14:paraId="65F99831" w14:textId="77777777" w:rsidTr="00453820">
        <w:trPr>
          <w:trHeight w:val="199"/>
        </w:trPr>
        <w:tc>
          <w:tcPr>
            <w:tcW w:w="447" w:type="dxa"/>
            <w:hideMark/>
          </w:tcPr>
          <w:p w14:paraId="4F6C64CC" w14:textId="77777777" w:rsidR="00453820" w:rsidRPr="00453820" w:rsidRDefault="00453820" w:rsidP="00453820">
            <w:pPr>
              <w:widowControl w:val="0"/>
              <w:autoSpaceDE w:val="0"/>
              <w:autoSpaceDN w:val="0"/>
              <w:spacing w:after="0" w:line="17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09"/>
                <w:sz w:val="24"/>
                <w:szCs w:val="24"/>
                <w:lang w:bidi="en-US"/>
              </w:rPr>
              <w:t>5</w:t>
            </w:r>
          </w:p>
        </w:tc>
        <w:tc>
          <w:tcPr>
            <w:tcW w:w="1091" w:type="dxa"/>
            <w:hideMark/>
          </w:tcPr>
          <w:p w14:paraId="0C63BBD5" w14:textId="77777777" w:rsidR="00453820" w:rsidRPr="00453820" w:rsidRDefault="00453820" w:rsidP="00453820">
            <w:pPr>
              <w:widowControl w:val="0"/>
              <w:autoSpaceDE w:val="0"/>
              <w:autoSpaceDN w:val="0"/>
              <w:spacing w:after="0" w:line="17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6929860F" w14:textId="77777777" w:rsidR="00453820" w:rsidRPr="00453820" w:rsidRDefault="00453820" w:rsidP="00453820">
            <w:pPr>
              <w:widowControl w:val="0"/>
              <w:autoSpaceDE w:val="0"/>
              <w:autoSpaceDN w:val="0"/>
              <w:spacing w:after="0" w:line="17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Incorrect course no.</w:t>
            </w:r>
          </w:p>
        </w:tc>
        <w:tc>
          <w:tcPr>
            <w:tcW w:w="2878" w:type="dxa"/>
            <w:hideMark/>
          </w:tcPr>
          <w:p w14:paraId="7908E9AD" w14:textId="77777777" w:rsidR="00453820" w:rsidRPr="00453820" w:rsidRDefault="00453820" w:rsidP="00453820">
            <w:pPr>
              <w:widowControl w:val="0"/>
              <w:autoSpaceDE w:val="0"/>
              <w:autoSpaceDN w:val="0"/>
              <w:spacing w:after="0" w:line="17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course no. and</w:t>
            </w:r>
          </w:p>
        </w:tc>
      </w:tr>
      <w:tr w:rsidR="00453820" w:rsidRPr="00453820" w14:paraId="55E1FCBC" w14:textId="77777777" w:rsidTr="00453820">
        <w:trPr>
          <w:trHeight w:val="219"/>
        </w:trPr>
        <w:tc>
          <w:tcPr>
            <w:tcW w:w="447" w:type="dxa"/>
          </w:tcPr>
          <w:p w14:paraId="335083D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32DF9CFD"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4796585F"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format</w:t>
            </w:r>
          </w:p>
        </w:tc>
        <w:tc>
          <w:tcPr>
            <w:tcW w:w="2878" w:type="dxa"/>
            <w:hideMark/>
          </w:tcPr>
          <w:p w14:paraId="6DC912C5"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w:t>
            </w:r>
          </w:p>
        </w:tc>
      </w:tr>
      <w:tr w:rsidR="00453820" w:rsidRPr="00453820" w14:paraId="5149AF84" w14:textId="77777777" w:rsidTr="00453820">
        <w:trPr>
          <w:trHeight w:val="219"/>
        </w:trPr>
        <w:tc>
          <w:tcPr>
            <w:tcW w:w="447" w:type="dxa"/>
            <w:hideMark/>
          </w:tcPr>
          <w:p w14:paraId="59A9AB29"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09"/>
                <w:sz w:val="24"/>
                <w:szCs w:val="24"/>
                <w:lang w:bidi="en-US"/>
              </w:rPr>
              <w:t>6</w:t>
            </w:r>
          </w:p>
        </w:tc>
        <w:tc>
          <w:tcPr>
            <w:tcW w:w="1091" w:type="dxa"/>
            <w:hideMark/>
          </w:tcPr>
          <w:p w14:paraId="5D182F31"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[F1.7]</w:t>
            </w:r>
          </w:p>
        </w:tc>
        <w:tc>
          <w:tcPr>
            <w:tcW w:w="2649" w:type="dxa"/>
            <w:hideMark/>
          </w:tcPr>
          <w:p w14:paraId="03D748D7"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More than allowed (30)</w:t>
            </w:r>
          </w:p>
        </w:tc>
        <w:tc>
          <w:tcPr>
            <w:tcW w:w="2878" w:type="dxa"/>
            <w:hideMark/>
          </w:tcPr>
          <w:p w14:paraId="75121201"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and skip</w:t>
            </w:r>
          </w:p>
        </w:tc>
      </w:tr>
      <w:tr w:rsidR="00453820" w:rsidRPr="00453820" w14:paraId="20D615ED" w14:textId="77777777" w:rsidTr="00453820">
        <w:trPr>
          <w:trHeight w:val="219"/>
        </w:trPr>
        <w:tc>
          <w:tcPr>
            <w:tcW w:w="447" w:type="dxa"/>
          </w:tcPr>
          <w:p w14:paraId="12DF3E3C"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1963512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122BFD7D"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courses</w:t>
            </w:r>
          </w:p>
        </w:tc>
        <w:tc>
          <w:tcPr>
            <w:tcW w:w="2878" w:type="dxa"/>
            <w:hideMark/>
          </w:tcPr>
          <w:p w14:paraId="3CA8551D"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to lecture times</w:t>
            </w:r>
          </w:p>
        </w:tc>
      </w:tr>
      <w:tr w:rsidR="00453820" w:rsidRPr="00453820" w14:paraId="229B47B3" w14:textId="77777777" w:rsidTr="00453820">
        <w:trPr>
          <w:trHeight w:val="219"/>
        </w:trPr>
        <w:tc>
          <w:tcPr>
            <w:tcW w:w="447" w:type="dxa"/>
            <w:hideMark/>
          </w:tcPr>
          <w:p w14:paraId="5013D726"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09"/>
                <w:sz w:val="24"/>
                <w:szCs w:val="24"/>
                <w:lang w:bidi="en-US"/>
              </w:rPr>
              <w:t>7</w:t>
            </w:r>
          </w:p>
        </w:tc>
        <w:tc>
          <w:tcPr>
            <w:tcW w:w="1091" w:type="dxa"/>
            <w:hideMark/>
          </w:tcPr>
          <w:p w14:paraId="2431B38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[F1.4]</w:t>
            </w:r>
          </w:p>
        </w:tc>
        <w:tc>
          <w:tcPr>
            <w:tcW w:w="2649" w:type="dxa"/>
            <w:hideMark/>
          </w:tcPr>
          <w:p w14:paraId="21C1435F"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Course list empty</w:t>
            </w:r>
          </w:p>
        </w:tc>
        <w:tc>
          <w:tcPr>
            <w:tcW w:w="2878" w:type="dxa"/>
            <w:hideMark/>
          </w:tcPr>
          <w:p w14:paraId="0E425A9F"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and skip</w:t>
            </w:r>
          </w:p>
        </w:tc>
      </w:tr>
      <w:tr w:rsidR="00453820" w:rsidRPr="00453820" w14:paraId="5EA72F6B" w14:textId="77777777" w:rsidTr="00453820">
        <w:trPr>
          <w:trHeight w:val="219"/>
        </w:trPr>
        <w:tc>
          <w:tcPr>
            <w:tcW w:w="447" w:type="dxa"/>
          </w:tcPr>
          <w:p w14:paraId="3A1A71D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238F5BA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4DBC78ED"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to lecture times</w:t>
            </w:r>
          </w:p>
        </w:tc>
        <w:tc>
          <w:tcPr>
            <w:tcW w:w="2878" w:type="dxa"/>
          </w:tcPr>
          <w:p w14:paraId="5277F2B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0A90C60C" w14:textId="77777777" w:rsidTr="00453820">
        <w:trPr>
          <w:trHeight w:val="219"/>
        </w:trPr>
        <w:tc>
          <w:tcPr>
            <w:tcW w:w="447" w:type="dxa"/>
            <w:hideMark/>
          </w:tcPr>
          <w:p w14:paraId="4ED30D03"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09"/>
                <w:sz w:val="24"/>
                <w:szCs w:val="24"/>
                <w:lang w:bidi="en-US"/>
              </w:rPr>
              <w:t>8</w:t>
            </w:r>
          </w:p>
        </w:tc>
        <w:tc>
          <w:tcPr>
            <w:tcW w:w="1091" w:type="dxa"/>
            <w:hideMark/>
          </w:tcPr>
          <w:p w14:paraId="11A71092"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[F1.5]</w:t>
            </w:r>
          </w:p>
        </w:tc>
        <w:tc>
          <w:tcPr>
            <w:tcW w:w="2649" w:type="dxa"/>
            <w:hideMark/>
          </w:tcPr>
          <w:p w14:paraId="51337AC5"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Spelling of header</w:t>
            </w:r>
          </w:p>
        </w:tc>
        <w:tc>
          <w:tcPr>
            <w:tcW w:w="2878" w:type="dxa"/>
            <w:hideMark/>
          </w:tcPr>
          <w:p w14:paraId="3EF9A73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Error message and stop</w:t>
            </w:r>
          </w:p>
        </w:tc>
      </w:tr>
      <w:tr w:rsidR="00453820" w:rsidRPr="00453820" w14:paraId="5A5EA644" w14:textId="77777777" w:rsidTr="00453820">
        <w:trPr>
          <w:trHeight w:val="219"/>
        </w:trPr>
        <w:tc>
          <w:tcPr>
            <w:tcW w:w="447" w:type="dxa"/>
            <w:hideMark/>
          </w:tcPr>
          <w:p w14:paraId="6F0A5E66"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09"/>
                <w:sz w:val="24"/>
                <w:szCs w:val="24"/>
                <w:lang w:bidi="en-US"/>
              </w:rPr>
              <w:t>9</w:t>
            </w:r>
          </w:p>
        </w:tc>
        <w:tc>
          <w:tcPr>
            <w:tcW w:w="1091" w:type="dxa"/>
            <w:hideMark/>
          </w:tcPr>
          <w:p w14:paraId="7BD4570D"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1C1C926C"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Lecture time format</w:t>
            </w:r>
          </w:p>
        </w:tc>
        <w:tc>
          <w:tcPr>
            <w:tcW w:w="2878" w:type="dxa"/>
            <w:hideMark/>
          </w:tcPr>
          <w:p w14:paraId="0F2A071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time, error message,</w:t>
            </w:r>
          </w:p>
        </w:tc>
      </w:tr>
      <w:tr w:rsidR="00453820" w:rsidRPr="00453820" w14:paraId="76553C89" w14:textId="77777777" w:rsidTr="00453820">
        <w:trPr>
          <w:trHeight w:val="219"/>
        </w:trPr>
        <w:tc>
          <w:tcPr>
            <w:tcW w:w="447" w:type="dxa"/>
          </w:tcPr>
          <w:p w14:paraId="7C1D5F4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0DDD528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7EB3EB2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5751C090"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and continue</w:t>
            </w:r>
          </w:p>
        </w:tc>
      </w:tr>
      <w:tr w:rsidR="00453820" w:rsidRPr="00453820" w14:paraId="10E9218E" w14:textId="77777777" w:rsidTr="00453820">
        <w:trPr>
          <w:trHeight w:val="219"/>
        </w:trPr>
        <w:tc>
          <w:tcPr>
            <w:tcW w:w="447" w:type="dxa"/>
            <w:hideMark/>
          </w:tcPr>
          <w:p w14:paraId="3F004702"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10</w:t>
            </w:r>
          </w:p>
        </w:tc>
        <w:tc>
          <w:tcPr>
            <w:tcW w:w="1091" w:type="dxa"/>
            <w:hideMark/>
          </w:tcPr>
          <w:p w14:paraId="08B0FFA8"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[F1.2]</w:t>
            </w:r>
          </w:p>
        </w:tc>
        <w:tc>
          <w:tcPr>
            <w:tcW w:w="2649" w:type="dxa"/>
            <w:hideMark/>
          </w:tcPr>
          <w:p w14:paraId="094C810A"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More than allowed no.</w:t>
            </w:r>
          </w:p>
        </w:tc>
        <w:tc>
          <w:tcPr>
            <w:tcW w:w="2878" w:type="dxa"/>
            <w:hideMark/>
          </w:tcPr>
          <w:p w14:paraId="56FF082A"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discard</w:t>
            </w:r>
          </w:p>
        </w:tc>
      </w:tr>
      <w:tr w:rsidR="00453820" w:rsidRPr="00453820" w14:paraId="1FC6CA9C" w14:textId="77777777" w:rsidTr="00453820">
        <w:trPr>
          <w:trHeight w:val="219"/>
        </w:trPr>
        <w:tc>
          <w:tcPr>
            <w:tcW w:w="447" w:type="dxa"/>
          </w:tcPr>
          <w:p w14:paraId="5AB9067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073936A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38F28C72"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of lecture times (15)</w:t>
            </w:r>
          </w:p>
        </w:tc>
        <w:tc>
          <w:tcPr>
            <w:tcW w:w="2878" w:type="dxa"/>
            <w:hideMark/>
          </w:tcPr>
          <w:p w14:paraId="4C02BAD8"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extra and skip to room no.s</w:t>
            </w:r>
          </w:p>
        </w:tc>
      </w:tr>
      <w:tr w:rsidR="00453820" w:rsidRPr="00453820" w14:paraId="77424FC4" w14:textId="77777777" w:rsidTr="00453820">
        <w:trPr>
          <w:trHeight w:val="219"/>
        </w:trPr>
        <w:tc>
          <w:tcPr>
            <w:tcW w:w="447" w:type="dxa"/>
            <w:hideMark/>
          </w:tcPr>
          <w:p w14:paraId="285789DB"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11</w:t>
            </w:r>
          </w:p>
        </w:tc>
        <w:tc>
          <w:tcPr>
            <w:tcW w:w="1091" w:type="dxa"/>
            <w:hideMark/>
          </w:tcPr>
          <w:p w14:paraId="41505F77"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[F1.4]</w:t>
            </w:r>
          </w:p>
        </w:tc>
        <w:tc>
          <w:tcPr>
            <w:tcW w:w="2649" w:type="dxa"/>
            <w:hideMark/>
          </w:tcPr>
          <w:p w14:paraId="436B27F4"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Lecture times list empty</w:t>
            </w:r>
          </w:p>
        </w:tc>
        <w:tc>
          <w:tcPr>
            <w:tcW w:w="2878" w:type="dxa"/>
            <w:hideMark/>
          </w:tcPr>
          <w:p w14:paraId="00E89FAD"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Print “No lecture times”</w:t>
            </w:r>
          </w:p>
        </w:tc>
      </w:tr>
      <w:tr w:rsidR="00453820" w:rsidRPr="00453820" w14:paraId="4B1F35C4" w14:textId="77777777" w:rsidTr="00453820">
        <w:trPr>
          <w:trHeight w:val="219"/>
        </w:trPr>
        <w:tc>
          <w:tcPr>
            <w:tcW w:w="447" w:type="dxa"/>
          </w:tcPr>
          <w:p w14:paraId="45FAFA94"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86BE63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6E6ACB4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12045435"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and parse rooms</w:t>
            </w:r>
          </w:p>
        </w:tc>
      </w:tr>
      <w:tr w:rsidR="00453820" w:rsidRPr="00453820" w14:paraId="2AB977D9" w14:textId="77777777" w:rsidTr="00453820">
        <w:trPr>
          <w:trHeight w:val="219"/>
        </w:trPr>
        <w:tc>
          <w:tcPr>
            <w:tcW w:w="447" w:type="dxa"/>
            <w:hideMark/>
          </w:tcPr>
          <w:p w14:paraId="075E891B"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12</w:t>
            </w:r>
          </w:p>
        </w:tc>
        <w:tc>
          <w:tcPr>
            <w:tcW w:w="1091" w:type="dxa"/>
            <w:hideMark/>
          </w:tcPr>
          <w:p w14:paraId="50BE8FAC"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399AA289"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Incorrect room no format</w:t>
            </w:r>
          </w:p>
        </w:tc>
        <w:tc>
          <w:tcPr>
            <w:tcW w:w="2878" w:type="dxa"/>
            <w:hideMark/>
          </w:tcPr>
          <w:p w14:paraId="7C5A2E91"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room no. and message</w:t>
            </w:r>
          </w:p>
        </w:tc>
      </w:tr>
      <w:tr w:rsidR="00453820" w:rsidRPr="00453820" w14:paraId="4105DF7A" w14:textId="77777777" w:rsidTr="00453820">
        <w:trPr>
          <w:trHeight w:val="219"/>
        </w:trPr>
        <w:tc>
          <w:tcPr>
            <w:tcW w:w="447" w:type="dxa"/>
            <w:hideMark/>
          </w:tcPr>
          <w:p w14:paraId="28378D62"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13</w:t>
            </w:r>
          </w:p>
        </w:tc>
        <w:tc>
          <w:tcPr>
            <w:tcW w:w="1091" w:type="dxa"/>
            <w:hideMark/>
          </w:tcPr>
          <w:p w14:paraId="7637C25D"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54285ADA"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colon (:) between</w:t>
            </w:r>
          </w:p>
        </w:tc>
        <w:tc>
          <w:tcPr>
            <w:tcW w:w="2878" w:type="dxa"/>
            <w:hideMark/>
          </w:tcPr>
          <w:p w14:paraId="2B323AC8"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Continue</w:t>
            </w:r>
          </w:p>
        </w:tc>
      </w:tr>
      <w:tr w:rsidR="00453820" w:rsidRPr="00453820" w14:paraId="7E2C3FD8" w14:textId="77777777" w:rsidTr="00453820">
        <w:trPr>
          <w:trHeight w:val="219"/>
        </w:trPr>
        <w:tc>
          <w:tcPr>
            <w:tcW w:w="447" w:type="dxa"/>
          </w:tcPr>
          <w:p w14:paraId="195B167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67A00E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2181EC7F"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5"/>
                <w:sz w:val="24"/>
                <w:szCs w:val="24"/>
                <w:lang w:bidi="en-US"/>
              </w:rPr>
              <w:t>room# and capacity</w:t>
            </w:r>
          </w:p>
        </w:tc>
        <w:tc>
          <w:tcPr>
            <w:tcW w:w="2878" w:type="dxa"/>
          </w:tcPr>
          <w:p w14:paraId="105A95A9"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5BF83D16" w14:textId="77777777" w:rsidTr="00453820">
        <w:trPr>
          <w:trHeight w:val="219"/>
        </w:trPr>
        <w:tc>
          <w:tcPr>
            <w:tcW w:w="447" w:type="dxa"/>
            <w:hideMark/>
          </w:tcPr>
          <w:p w14:paraId="029A3E4E"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14</w:t>
            </w:r>
          </w:p>
        </w:tc>
        <w:tc>
          <w:tcPr>
            <w:tcW w:w="1091" w:type="dxa"/>
            <w:hideMark/>
          </w:tcPr>
          <w:p w14:paraId="7254DB1F"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3C673B96"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Capacity format</w:t>
            </w:r>
          </w:p>
        </w:tc>
        <w:tc>
          <w:tcPr>
            <w:tcW w:w="2878" w:type="dxa"/>
            <w:hideMark/>
          </w:tcPr>
          <w:p w14:paraId="5F65B5B1"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with room no. and</w:t>
            </w:r>
          </w:p>
        </w:tc>
      </w:tr>
      <w:tr w:rsidR="00453820" w:rsidRPr="00453820" w14:paraId="61E08F6F" w14:textId="77777777" w:rsidTr="00453820">
        <w:trPr>
          <w:trHeight w:val="219"/>
        </w:trPr>
        <w:tc>
          <w:tcPr>
            <w:tcW w:w="447" w:type="dxa"/>
          </w:tcPr>
          <w:p w14:paraId="5D4C6383"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6926F5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4AC6DCE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4A16A5B9"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capacity and continue</w:t>
            </w:r>
          </w:p>
        </w:tc>
      </w:tr>
      <w:tr w:rsidR="00453820" w:rsidRPr="00453820" w14:paraId="125527CA" w14:textId="77777777" w:rsidTr="00453820">
        <w:trPr>
          <w:trHeight w:val="219"/>
        </w:trPr>
        <w:tc>
          <w:tcPr>
            <w:tcW w:w="447" w:type="dxa"/>
            <w:hideMark/>
          </w:tcPr>
          <w:p w14:paraId="7EEB7E5F"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lastRenderedPageBreak/>
              <w:t>15</w:t>
            </w:r>
          </w:p>
        </w:tc>
        <w:tc>
          <w:tcPr>
            <w:tcW w:w="1091" w:type="dxa"/>
            <w:hideMark/>
          </w:tcPr>
          <w:p w14:paraId="2B5BF5AE"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01ECCEBC"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Capacity more than</w:t>
            </w:r>
          </w:p>
        </w:tc>
        <w:tc>
          <w:tcPr>
            <w:tcW w:w="2878" w:type="dxa"/>
            <w:hideMark/>
          </w:tcPr>
          <w:p w14:paraId="74C3B073"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Error message, continue</w:t>
            </w:r>
          </w:p>
        </w:tc>
      </w:tr>
      <w:tr w:rsidR="00453820" w:rsidRPr="00453820" w14:paraId="1E9FA3E6" w14:textId="77777777" w:rsidTr="00453820">
        <w:trPr>
          <w:trHeight w:val="219"/>
        </w:trPr>
        <w:tc>
          <w:tcPr>
            <w:tcW w:w="447" w:type="dxa"/>
          </w:tcPr>
          <w:p w14:paraId="67E42C19"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377CB25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45D3A095"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limit (300)</w:t>
            </w:r>
          </w:p>
        </w:tc>
        <w:tc>
          <w:tcPr>
            <w:tcW w:w="2878" w:type="dxa"/>
          </w:tcPr>
          <w:p w14:paraId="62C44533"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1FFAD44A" w14:textId="77777777" w:rsidTr="00453820">
        <w:trPr>
          <w:trHeight w:val="219"/>
        </w:trPr>
        <w:tc>
          <w:tcPr>
            <w:tcW w:w="447" w:type="dxa"/>
            <w:hideMark/>
          </w:tcPr>
          <w:p w14:paraId="6D5F7762"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16</w:t>
            </w:r>
          </w:p>
        </w:tc>
        <w:tc>
          <w:tcPr>
            <w:tcW w:w="1091" w:type="dxa"/>
            <w:hideMark/>
          </w:tcPr>
          <w:p w14:paraId="0273D9B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31745012"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Capacity less than 10</w:t>
            </w:r>
          </w:p>
        </w:tc>
        <w:tc>
          <w:tcPr>
            <w:tcW w:w="2878" w:type="dxa"/>
            <w:hideMark/>
          </w:tcPr>
          <w:p w14:paraId="56308F6B"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Error message, continue</w:t>
            </w:r>
          </w:p>
        </w:tc>
      </w:tr>
      <w:tr w:rsidR="00453820" w:rsidRPr="00453820" w14:paraId="223232EE" w14:textId="77777777" w:rsidTr="00453820">
        <w:trPr>
          <w:trHeight w:val="219"/>
        </w:trPr>
        <w:tc>
          <w:tcPr>
            <w:tcW w:w="447" w:type="dxa"/>
            <w:hideMark/>
          </w:tcPr>
          <w:p w14:paraId="74AEDB3E"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17</w:t>
            </w:r>
          </w:p>
        </w:tc>
        <w:tc>
          <w:tcPr>
            <w:tcW w:w="1091" w:type="dxa"/>
            <w:hideMark/>
          </w:tcPr>
          <w:p w14:paraId="731DDAD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[F1.7]</w:t>
            </w:r>
          </w:p>
        </w:tc>
        <w:tc>
          <w:tcPr>
            <w:tcW w:w="2649" w:type="dxa"/>
            <w:hideMark/>
          </w:tcPr>
          <w:p w14:paraId="5B61A473"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More than 20 room#, cap</w:t>
            </w:r>
          </w:p>
        </w:tc>
        <w:tc>
          <w:tcPr>
            <w:tcW w:w="2878" w:type="dxa"/>
            <w:hideMark/>
          </w:tcPr>
          <w:p w14:paraId="4BEEC61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stop</w:t>
            </w:r>
          </w:p>
        </w:tc>
      </w:tr>
      <w:tr w:rsidR="00453820" w:rsidRPr="00453820" w14:paraId="39D5335F" w14:textId="77777777" w:rsidTr="00453820">
        <w:trPr>
          <w:trHeight w:val="219"/>
        </w:trPr>
        <w:tc>
          <w:tcPr>
            <w:tcW w:w="447" w:type="dxa"/>
          </w:tcPr>
          <w:p w14:paraId="7AD88E6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0DB08BC"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4DEB0AE8"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entries</w:t>
            </w:r>
          </w:p>
        </w:tc>
        <w:tc>
          <w:tcPr>
            <w:tcW w:w="2878" w:type="dxa"/>
          </w:tcPr>
          <w:p w14:paraId="4D0E54B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01B5E5C1" w14:textId="77777777" w:rsidTr="00453820">
        <w:trPr>
          <w:trHeight w:val="219"/>
        </w:trPr>
        <w:tc>
          <w:tcPr>
            <w:tcW w:w="447" w:type="dxa"/>
            <w:hideMark/>
          </w:tcPr>
          <w:p w14:paraId="43208825"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18</w:t>
            </w:r>
          </w:p>
        </w:tc>
        <w:tc>
          <w:tcPr>
            <w:tcW w:w="1091" w:type="dxa"/>
            <w:hideMark/>
          </w:tcPr>
          <w:p w14:paraId="5213DBF7"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[F1.4]</w:t>
            </w:r>
          </w:p>
        </w:tc>
        <w:tc>
          <w:tcPr>
            <w:tcW w:w="2649" w:type="dxa"/>
            <w:hideMark/>
          </w:tcPr>
          <w:p w14:paraId="5EEA7B7B"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Room list empty</w:t>
            </w:r>
          </w:p>
        </w:tc>
        <w:tc>
          <w:tcPr>
            <w:tcW w:w="2878" w:type="dxa"/>
            <w:hideMark/>
          </w:tcPr>
          <w:p w14:paraId="648FF4F9"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stop</w:t>
            </w:r>
          </w:p>
        </w:tc>
      </w:tr>
      <w:tr w:rsidR="00453820" w:rsidRPr="00453820" w14:paraId="3D4C8B84" w14:textId="77777777" w:rsidTr="00453820">
        <w:trPr>
          <w:trHeight w:val="219"/>
        </w:trPr>
        <w:tc>
          <w:tcPr>
            <w:tcW w:w="447" w:type="dxa"/>
            <w:hideMark/>
          </w:tcPr>
          <w:p w14:paraId="3A3BC2CE"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19</w:t>
            </w:r>
          </w:p>
        </w:tc>
        <w:tc>
          <w:tcPr>
            <w:tcW w:w="1091" w:type="dxa"/>
            <w:hideMark/>
          </w:tcPr>
          <w:p w14:paraId="21AD1A54"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[F1.1]</w:t>
            </w:r>
          </w:p>
        </w:tc>
        <w:tc>
          <w:tcPr>
            <w:tcW w:w="2649" w:type="dxa"/>
            <w:hideMark/>
          </w:tcPr>
          <w:p w14:paraId="08D7C98F"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correct room entries</w:t>
            </w:r>
          </w:p>
        </w:tc>
        <w:tc>
          <w:tcPr>
            <w:tcW w:w="2878" w:type="dxa"/>
            <w:hideMark/>
          </w:tcPr>
          <w:p w14:paraId="595C1989"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 no schedu-</w:t>
            </w:r>
          </w:p>
        </w:tc>
      </w:tr>
      <w:tr w:rsidR="00453820" w:rsidRPr="00453820" w14:paraId="65BB3E79" w14:textId="77777777" w:rsidTr="00453820">
        <w:trPr>
          <w:trHeight w:val="219"/>
        </w:trPr>
        <w:tc>
          <w:tcPr>
            <w:tcW w:w="447" w:type="dxa"/>
          </w:tcPr>
          <w:p w14:paraId="3C910C43"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239040D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7014D53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6A44A001"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ling, continue parsing</w:t>
            </w:r>
          </w:p>
        </w:tc>
      </w:tr>
      <w:tr w:rsidR="00453820" w:rsidRPr="00453820" w14:paraId="4FF88B59" w14:textId="77777777" w:rsidTr="00453820">
        <w:trPr>
          <w:trHeight w:val="219"/>
        </w:trPr>
        <w:tc>
          <w:tcPr>
            <w:tcW w:w="447" w:type="dxa"/>
            <w:hideMark/>
          </w:tcPr>
          <w:p w14:paraId="5B588850"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20</w:t>
            </w:r>
          </w:p>
        </w:tc>
        <w:tc>
          <w:tcPr>
            <w:tcW w:w="1091" w:type="dxa"/>
            <w:hideMark/>
          </w:tcPr>
          <w:p w14:paraId="6E725587"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[F1.3]</w:t>
            </w:r>
          </w:p>
        </w:tc>
        <w:tc>
          <w:tcPr>
            <w:tcW w:w="2649" w:type="dxa"/>
            <w:hideMark/>
          </w:tcPr>
          <w:p w14:paraId="33480E89"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Same course no entered</w:t>
            </w:r>
          </w:p>
        </w:tc>
        <w:tc>
          <w:tcPr>
            <w:tcW w:w="2878" w:type="dxa"/>
            <w:hideMark/>
          </w:tcPr>
          <w:p w14:paraId="6E626639"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and discard</w:t>
            </w:r>
          </w:p>
        </w:tc>
      </w:tr>
      <w:tr w:rsidR="00453820" w:rsidRPr="00453820" w14:paraId="6B1F0162" w14:textId="77777777" w:rsidTr="00453820">
        <w:trPr>
          <w:trHeight w:val="219"/>
        </w:trPr>
        <w:tc>
          <w:tcPr>
            <w:tcW w:w="447" w:type="dxa"/>
          </w:tcPr>
          <w:p w14:paraId="0D06ABE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3FC825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hideMark/>
          </w:tcPr>
          <w:p w14:paraId="19215F3C"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more than once</w:t>
            </w:r>
          </w:p>
        </w:tc>
        <w:tc>
          <w:tcPr>
            <w:tcW w:w="2878" w:type="dxa"/>
            <w:hideMark/>
          </w:tcPr>
          <w:p w14:paraId="304F3E8A"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5"/>
                <w:sz w:val="24"/>
                <w:szCs w:val="24"/>
                <w:lang w:bidi="en-US"/>
              </w:rPr>
              <w:t>the entry</w:t>
            </w:r>
          </w:p>
        </w:tc>
      </w:tr>
      <w:tr w:rsidR="00453820" w:rsidRPr="00453820" w14:paraId="131978A7" w14:textId="77777777" w:rsidTr="00453820">
        <w:trPr>
          <w:trHeight w:val="219"/>
        </w:trPr>
        <w:tc>
          <w:tcPr>
            <w:tcW w:w="447" w:type="dxa"/>
            <w:hideMark/>
          </w:tcPr>
          <w:p w14:paraId="1F84F0DC"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21</w:t>
            </w:r>
          </w:p>
        </w:tc>
        <w:tc>
          <w:tcPr>
            <w:tcW w:w="1091" w:type="dxa"/>
            <w:hideMark/>
          </w:tcPr>
          <w:p w14:paraId="4A18DCE5"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[F1.3]</w:t>
            </w:r>
          </w:p>
        </w:tc>
        <w:tc>
          <w:tcPr>
            <w:tcW w:w="2649" w:type="dxa"/>
            <w:hideMark/>
          </w:tcPr>
          <w:p w14:paraId="36DF2724"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Duplicate lecture time</w:t>
            </w:r>
          </w:p>
        </w:tc>
        <w:tc>
          <w:tcPr>
            <w:tcW w:w="2878" w:type="dxa"/>
            <w:hideMark/>
          </w:tcPr>
          <w:p w14:paraId="29ED63C6"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discard</w:t>
            </w:r>
          </w:p>
        </w:tc>
      </w:tr>
      <w:tr w:rsidR="00453820" w:rsidRPr="00453820" w14:paraId="0882C388" w14:textId="77777777" w:rsidTr="00453820">
        <w:trPr>
          <w:trHeight w:val="219"/>
        </w:trPr>
        <w:tc>
          <w:tcPr>
            <w:tcW w:w="447" w:type="dxa"/>
          </w:tcPr>
          <w:p w14:paraId="53364A5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4CF349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7C20584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7FE8293B"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it, and continue</w:t>
            </w:r>
          </w:p>
        </w:tc>
      </w:tr>
      <w:tr w:rsidR="00453820" w:rsidRPr="00453820" w14:paraId="66172EAB" w14:textId="77777777" w:rsidTr="00453820">
        <w:trPr>
          <w:trHeight w:val="219"/>
        </w:trPr>
        <w:tc>
          <w:tcPr>
            <w:tcW w:w="447" w:type="dxa"/>
            <w:hideMark/>
          </w:tcPr>
          <w:p w14:paraId="1B93FF11"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22</w:t>
            </w:r>
          </w:p>
        </w:tc>
        <w:tc>
          <w:tcPr>
            <w:tcW w:w="1091" w:type="dxa"/>
            <w:hideMark/>
          </w:tcPr>
          <w:p w14:paraId="17ACEDAB"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[F1.3]</w:t>
            </w:r>
          </w:p>
        </w:tc>
        <w:tc>
          <w:tcPr>
            <w:tcW w:w="2649" w:type="dxa"/>
            <w:hideMark/>
          </w:tcPr>
          <w:p w14:paraId="60267F54"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Duplicate room entry</w:t>
            </w:r>
          </w:p>
        </w:tc>
        <w:tc>
          <w:tcPr>
            <w:tcW w:w="2878" w:type="dxa"/>
            <w:hideMark/>
          </w:tcPr>
          <w:p w14:paraId="3FEF9AEC"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ignore</w:t>
            </w:r>
          </w:p>
        </w:tc>
      </w:tr>
      <w:tr w:rsidR="00453820" w:rsidRPr="00453820" w14:paraId="33692BCF" w14:textId="77777777" w:rsidTr="00453820">
        <w:trPr>
          <w:trHeight w:val="199"/>
        </w:trPr>
        <w:tc>
          <w:tcPr>
            <w:tcW w:w="447" w:type="dxa"/>
          </w:tcPr>
          <w:p w14:paraId="2266354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616D8D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49" w:type="dxa"/>
          </w:tcPr>
          <w:p w14:paraId="758A314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878" w:type="dxa"/>
            <w:hideMark/>
          </w:tcPr>
          <w:p w14:paraId="519099CD" w14:textId="77777777" w:rsidR="00453820" w:rsidRPr="00453820" w:rsidRDefault="00453820" w:rsidP="00453820">
            <w:pPr>
              <w:widowControl w:val="0"/>
              <w:autoSpaceDE w:val="0"/>
              <w:autoSpaceDN w:val="0"/>
              <w:spacing w:after="0" w:line="17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it, and continue</w:t>
            </w:r>
          </w:p>
        </w:tc>
      </w:tr>
    </w:tbl>
    <w:p w14:paraId="64C271F9" w14:textId="77777777" w:rsidR="00453820" w:rsidRPr="00453820" w:rsidRDefault="00453820" w:rsidP="00453820">
      <w:pPr>
        <w:suppressAutoHyphens/>
        <w:spacing w:after="0" w:line="240" w:lineRule="auto"/>
        <w:rPr>
          <w:rFonts w:ascii="Times New Roman" w:eastAsia="Times New Roman" w:hAnsi="Times New Roman" w:cs="Times New Roman"/>
          <w:sz w:val="24"/>
          <w:szCs w:val="24"/>
          <w:lang w:eastAsia="ar-SA"/>
        </w:rPr>
      </w:pPr>
    </w:p>
    <w:p w14:paraId="129B4C21" w14:textId="77777777" w:rsidR="00453820" w:rsidRPr="00453820" w:rsidRDefault="00453820" w:rsidP="00453820">
      <w:pPr>
        <w:suppressAutoHyphens/>
        <w:spacing w:before="5" w:after="1" w:line="240" w:lineRule="auto"/>
        <w:rPr>
          <w:rFonts w:ascii="Times New Roman" w:eastAsia="Times New Roman" w:hAnsi="Times New Roman" w:cs="Times New Roman"/>
          <w:sz w:val="24"/>
          <w:szCs w:val="24"/>
          <w:lang w:eastAsia="ar-SA"/>
        </w:rPr>
      </w:pPr>
    </w:p>
    <w:p w14:paraId="6AC44C54" w14:textId="77777777" w:rsidR="00453820" w:rsidRPr="00453820" w:rsidRDefault="00453820" w:rsidP="00453820">
      <w:pPr>
        <w:suppressAutoHyphens/>
        <w:spacing w:after="0" w:line="20" w:lineRule="exact"/>
        <w:ind w:left="402"/>
        <w:rPr>
          <w:rFonts w:ascii="Times New Roman" w:eastAsia="Times New Roman" w:hAnsi="Times New Roman" w:cs="Times New Roman"/>
          <w:sz w:val="24"/>
          <w:szCs w:val="24"/>
          <w:lang w:eastAsia="ar-SA"/>
        </w:rPr>
      </w:pPr>
      <w:r w:rsidRPr="00453820">
        <w:rPr>
          <w:rFonts w:ascii="Times New Roman" w:eastAsia="Times New Roman" w:hAnsi="Times New Roman" w:cs="Times New Roman"/>
          <w:noProof/>
          <w:sz w:val="24"/>
          <w:szCs w:val="24"/>
          <w:lang w:eastAsia="ar-SA"/>
        </w:rPr>
        <mc:AlternateContent>
          <mc:Choice Requires="wpg">
            <w:drawing>
              <wp:inline distT="0" distB="0" distL="0" distR="0" wp14:anchorId="7671A274" wp14:editId="00724005">
                <wp:extent cx="4356100" cy="5080"/>
                <wp:effectExtent l="9525" t="9525" r="6350" b="4445"/>
                <wp:docPr id="2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6100" cy="5080"/>
                          <a:chOff x="0" y="0"/>
                          <a:chExt cx="6860" cy="8"/>
                        </a:xfrm>
                      </wpg:grpSpPr>
                      <wps:wsp>
                        <wps:cNvPr id="25" name="Line 30"/>
                        <wps:cNvCnPr>
                          <a:cxnSpLocks noChangeShapeType="1"/>
                        </wps:cNvCnPr>
                        <wps:spPr bwMode="auto">
                          <a:xfrm>
                            <a:off x="0" y="4"/>
                            <a:ext cx="6859"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9C0097" id="Group 29" o:spid="_x0000_s1026" style="width:343pt;height:.4pt;mso-position-horizontal-relative:char;mso-position-vertical-relative:line" coordsize="6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">
                <v:line id="Line 30" o:spid="_x0000_s1027" style="position:absolute;visibility:visible;mso-wrap-style:square" from="0,4" to="6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" strokeweight=".14042mm"/>
                <w10:anchorlock/>
              </v:group>
            </w:pict>
          </mc:Fallback>
        </mc:AlternateContent>
      </w:r>
    </w:p>
    <w:p w14:paraId="07B11127" w14:textId="77777777" w:rsidR="00453820" w:rsidRPr="00453820" w:rsidRDefault="00453820" w:rsidP="00453820">
      <w:pPr>
        <w:tabs>
          <w:tab w:val="left" w:pos="1136"/>
          <w:tab w:val="left" w:pos="2435"/>
          <w:tab w:val="left" w:pos="4923"/>
        </w:tabs>
        <w:suppressAutoHyphens/>
        <w:spacing w:after="0" w:line="197" w:lineRule="exact"/>
        <w:ind w:left="526"/>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2576" behindDoc="1" locked="0" layoutInCell="1" allowOverlap="1" wp14:anchorId="3A0EA74E" wp14:editId="5F352A9C">
                <wp:simplePos x="0" y="0"/>
                <wp:positionH relativeFrom="page">
                  <wp:posOffset>2071370</wp:posOffset>
                </wp:positionH>
                <wp:positionV relativeFrom="paragraph">
                  <wp:posOffset>86995</wp:posOffset>
                </wp:positionV>
                <wp:extent cx="34925" cy="0"/>
                <wp:effectExtent l="13970" t="10795" r="8255" b="8255"/>
                <wp:wrapNone/>
                <wp:docPr id="2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A783B" id="Line 3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1pt,6.85pt" to="165.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" strokeweight=".14042mm">
                <w10:wrap anchorx="page"/>
              </v:line>
            </w:pict>
          </mc:Fallback>
        </mc:AlternateContent>
      </w:r>
      <w:r w:rsidRPr="00453820">
        <w:rPr>
          <w:rFonts w:ascii="Times New Roman" w:eastAsia="Times New Roman" w:hAnsi="Times New Roman" w:cs="Times New Roman"/>
          <w:w w:val="120"/>
          <w:sz w:val="24"/>
          <w:szCs w:val="24"/>
          <w:lang w:eastAsia="ar-SA"/>
        </w:rPr>
        <w:t>SEQ</w:t>
      </w:r>
      <w:r w:rsidRPr="00453820">
        <w:rPr>
          <w:rFonts w:ascii="Times New Roman" w:eastAsia="Times New Roman" w:hAnsi="Times New Roman" w:cs="Times New Roman"/>
          <w:w w:val="120"/>
          <w:sz w:val="24"/>
          <w:szCs w:val="24"/>
          <w:lang w:eastAsia="ar-SA"/>
        </w:rPr>
        <w:tab/>
        <w:t>TEST</w:t>
      </w:r>
      <w:r w:rsidRPr="00453820">
        <w:rPr>
          <w:rFonts w:ascii="Times New Roman" w:eastAsia="Times New Roman" w:hAnsi="Times New Roman" w:cs="Times New Roman"/>
          <w:spacing w:val="5"/>
          <w:w w:val="120"/>
          <w:sz w:val="24"/>
          <w:szCs w:val="24"/>
          <w:lang w:eastAsia="ar-SA"/>
        </w:rPr>
        <w:t xml:space="preserve"> </w:t>
      </w:r>
      <w:r w:rsidRPr="00453820">
        <w:rPr>
          <w:rFonts w:ascii="Times New Roman" w:eastAsia="Times New Roman" w:hAnsi="Times New Roman" w:cs="Times New Roman"/>
          <w:w w:val="120"/>
          <w:sz w:val="24"/>
          <w:szCs w:val="24"/>
          <w:lang w:eastAsia="ar-SA"/>
        </w:rPr>
        <w:t>CASE</w:t>
      </w:r>
      <w:r w:rsidRPr="00453820">
        <w:rPr>
          <w:rFonts w:ascii="Times New Roman" w:eastAsia="Times New Roman" w:hAnsi="Times New Roman" w:cs="Times New Roman"/>
          <w:w w:val="120"/>
          <w:sz w:val="24"/>
          <w:szCs w:val="24"/>
          <w:lang w:eastAsia="ar-SA"/>
        </w:rPr>
        <w:tab/>
        <w:t>CONDITION</w:t>
      </w:r>
      <w:r w:rsidRPr="00453820">
        <w:rPr>
          <w:rFonts w:ascii="Times New Roman" w:eastAsia="Times New Roman" w:hAnsi="Times New Roman" w:cs="Times New Roman"/>
          <w:spacing w:val="-8"/>
          <w:w w:val="120"/>
          <w:sz w:val="24"/>
          <w:szCs w:val="24"/>
          <w:lang w:eastAsia="ar-SA"/>
        </w:rPr>
        <w:t xml:space="preserve"> </w:t>
      </w:r>
      <w:r w:rsidRPr="00453820">
        <w:rPr>
          <w:rFonts w:ascii="Times New Roman" w:eastAsia="Times New Roman" w:hAnsi="Times New Roman" w:cs="Times New Roman"/>
          <w:w w:val="120"/>
          <w:sz w:val="24"/>
          <w:szCs w:val="24"/>
          <w:lang w:eastAsia="ar-SA"/>
        </w:rPr>
        <w:t>BEING</w:t>
      </w:r>
      <w:r w:rsidRPr="00453820">
        <w:rPr>
          <w:rFonts w:ascii="Times New Roman" w:eastAsia="Times New Roman" w:hAnsi="Times New Roman" w:cs="Times New Roman"/>
          <w:w w:val="120"/>
          <w:sz w:val="24"/>
          <w:szCs w:val="24"/>
          <w:lang w:eastAsia="ar-SA"/>
        </w:rPr>
        <w:tab/>
        <w:t>EXPECTED</w:t>
      </w:r>
      <w:r w:rsidRPr="00453820">
        <w:rPr>
          <w:rFonts w:ascii="Times New Roman" w:eastAsia="Times New Roman" w:hAnsi="Times New Roman" w:cs="Times New Roman"/>
          <w:spacing w:val="5"/>
          <w:w w:val="120"/>
          <w:sz w:val="24"/>
          <w:szCs w:val="24"/>
          <w:lang w:eastAsia="ar-SA"/>
        </w:rPr>
        <w:t xml:space="preserve"> </w:t>
      </w:r>
      <w:r w:rsidRPr="00453820">
        <w:rPr>
          <w:rFonts w:ascii="Times New Roman" w:eastAsia="Times New Roman" w:hAnsi="Times New Roman" w:cs="Times New Roman"/>
          <w:w w:val="120"/>
          <w:sz w:val="24"/>
          <w:szCs w:val="24"/>
          <w:lang w:eastAsia="ar-SA"/>
        </w:rPr>
        <w:t>OUTPUT</w:t>
      </w:r>
    </w:p>
    <w:p w14:paraId="2EEBC888" w14:textId="77777777" w:rsidR="00453820" w:rsidRPr="00453820" w:rsidRDefault="00453820" w:rsidP="00453820">
      <w:pPr>
        <w:tabs>
          <w:tab w:val="left" w:pos="1136"/>
          <w:tab w:val="left" w:pos="2435"/>
        </w:tabs>
        <w:suppressAutoHyphens/>
        <w:spacing w:after="0" w:line="223" w:lineRule="exact"/>
        <w:ind w:left="526"/>
        <w:rPr>
          <w:rFonts w:ascii="Times New Roman" w:eastAsia="Times New Roman" w:hAnsi="Times New Roman" w:cs="Times New Roman"/>
          <w:sz w:val="24"/>
          <w:szCs w:val="24"/>
          <w:lang w:eastAsia="ar-SA"/>
        </w:rPr>
      </w:pPr>
      <w:r w:rsidRPr="00453820">
        <w:rPr>
          <w:rFonts w:ascii="Times New Roman" w:eastAsia="Times New Roman" w:hAnsi="Times New Roman" w:cs="Times New Roman"/>
          <w:w w:val="115"/>
          <w:sz w:val="24"/>
          <w:szCs w:val="24"/>
          <w:lang w:eastAsia="ar-SA"/>
        </w:rPr>
        <w:t>NO.</w:t>
      </w:r>
      <w:r w:rsidRPr="00453820">
        <w:rPr>
          <w:rFonts w:ascii="Times New Roman" w:eastAsia="Times New Roman" w:hAnsi="Times New Roman" w:cs="Times New Roman"/>
          <w:w w:val="115"/>
          <w:sz w:val="24"/>
          <w:szCs w:val="24"/>
          <w:lang w:eastAsia="ar-SA"/>
        </w:rPr>
        <w:tab/>
        <w:t>[File]</w:t>
      </w:r>
      <w:r w:rsidRPr="00453820">
        <w:rPr>
          <w:rFonts w:ascii="Times New Roman" w:eastAsia="Times New Roman" w:hAnsi="Times New Roman" w:cs="Times New Roman"/>
          <w:w w:val="115"/>
          <w:sz w:val="24"/>
          <w:szCs w:val="24"/>
          <w:lang w:eastAsia="ar-SA"/>
        </w:rPr>
        <w:tab/>
        <w:t>CHECKED</w:t>
      </w:r>
    </w:p>
    <w:p w14:paraId="2678C833" w14:textId="77777777" w:rsidR="00453820" w:rsidRPr="00453820" w:rsidRDefault="00453820" w:rsidP="00453820">
      <w:pPr>
        <w:suppressAutoHyphens/>
        <w:spacing w:after="0" w:line="239" w:lineRule="exact"/>
        <w:ind w:left="526"/>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4624" behindDoc="0" locked="0" layoutInCell="1" allowOverlap="1" wp14:anchorId="15B08EB9" wp14:editId="315FFFD6">
                <wp:simplePos x="0" y="0"/>
                <wp:positionH relativeFrom="page">
                  <wp:posOffset>1287145</wp:posOffset>
                </wp:positionH>
                <wp:positionV relativeFrom="paragraph">
                  <wp:posOffset>6350</wp:posOffset>
                </wp:positionV>
                <wp:extent cx="4355465" cy="0"/>
                <wp:effectExtent l="10795" t="6350" r="5715" b="12700"/>
                <wp:wrapNone/>
                <wp:docPr id="2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546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285C1" id="Line 33"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1.35pt,.5pt" to="444.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" strokeweight=".14042mm">
                <w10:wrap anchorx="page"/>
              </v:line>
            </w:pict>
          </mc:Fallback>
        </mc:AlternateContent>
      </w:r>
      <w:r w:rsidRPr="00453820">
        <w:rPr>
          <w:rFonts w:ascii="Times New Roman" w:eastAsia="Times New Roman" w:hAnsi="Times New Roman" w:cs="Times New Roman"/>
          <w:w w:val="115"/>
          <w:sz w:val="24"/>
          <w:szCs w:val="24"/>
          <w:lang w:eastAsia="ar-SA"/>
        </w:rPr>
        <w:t>FILE2 format (for FILE1, F1.8 is used)</w:t>
      </w:r>
    </w:p>
    <w:p w14:paraId="02A50840" w14:textId="77777777" w:rsidR="00453820" w:rsidRPr="00453820" w:rsidRDefault="00453820" w:rsidP="00453820">
      <w:pPr>
        <w:suppressAutoHyphens/>
        <w:spacing w:before="3" w:after="1" w:line="240" w:lineRule="auto"/>
        <w:rPr>
          <w:rFonts w:ascii="Times New Roman" w:eastAsia="Times New Roman" w:hAnsi="Times New Roman" w:cs="Times New Roman"/>
          <w:sz w:val="24"/>
          <w:szCs w:val="24"/>
          <w:lang w:eastAsia="ar-SA"/>
        </w:rPr>
      </w:pPr>
    </w:p>
    <w:tbl>
      <w:tblPr>
        <w:tblW w:w="0" w:type="auto"/>
        <w:tblInd w:w="483" w:type="dxa"/>
        <w:tblLayout w:type="fixed"/>
        <w:tblCellMar>
          <w:left w:w="0" w:type="dxa"/>
          <w:right w:w="0" w:type="dxa"/>
        </w:tblCellMar>
        <w:tblLook w:val="01E0" w:firstRow="1" w:lastRow="1" w:firstColumn="1" w:lastColumn="1" w:noHBand="0" w:noVBand="0"/>
      </w:tblPr>
      <w:tblGrid>
        <w:gridCol w:w="447"/>
        <w:gridCol w:w="1091"/>
        <w:gridCol w:w="2749"/>
        <w:gridCol w:w="2061"/>
      </w:tblGrid>
      <w:tr w:rsidR="00453820" w:rsidRPr="00453820" w14:paraId="21E49796" w14:textId="77777777" w:rsidTr="00453820">
        <w:trPr>
          <w:trHeight w:val="377"/>
        </w:trPr>
        <w:tc>
          <w:tcPr>
            <w:tcW w:w="447" w:type="dxa"/>
            <w:hideMark/>
          </w:tcPr>
          <w:p w14:paraId="103A29D0" w14:textId="77777777" w:rsidR="00453820" w:rsidRPr="00453820" w:rsidRDefault="00453820" w:rsidP="00453820">
            <w:pPr>
              <w:widowControl w:val="0"/>
              <w:autoSpaceDE w:val="0"/>
              <w:autoSpaceDN w:val="0"/>
              <w:spacing w:after="0" w:line="211"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23</w:t>
            </w:r>
          </w:p>
        </w:tc>
        <w:tc>
          <w:tcPr>
            <w:tcW w:w="1091" w:type="dxa"/>
            <w:hideMark/>
          </w:tcPr>
          <w:p w14:paraId="2262CAA3" w14:textId="77777777" w:rsidR="00453820" w:rsidRPr="00453820" w:rsidRDefault="00453820" w:rsidP="00453820">
            <w:pPr>
              <w:widowControl w:val="0"/>
              <w:autoSpaceDE w:val="0"/>
              <w:autoSpaceDN w:val="0"/>
              <w:spacing w:after="0" w:line="211"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749" w:type="dxa"/>
            <w:hideMark/>
          </w:tcPr>
          <w:p w14:paraId="430490ED" w14:textId="77777777" w:rsidR="00453820" w:rsidRPr="00453820" w:rsidRDefault="00453820" w:rsidP="00453820">
            <w:pPr>
              <w:widowControl w:val="0"/>
              <w:autoSpaceDE w:val="0"/>
              <w:autoSpaceDN w:val="0"/>
              <w:spacing w:after="0" w:line="211"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5"/>
                <w:sz w:val="24"/>
                <w:szCs w:val="24"/>
                <w:lang w:bidi="en-US"/>
              </w:rPr>
              <w:t xml:space="preserve">Enrollment </w:t>
            </w:r>
            <w:r w:rsidRPr="00453820">
              <w:rPr>
                <w:rFonts w:ascii="Times New Roman" w:eastAsia="PMingLiU" w:hAnsi="Times New Roman" w:cs="Times New Roman"/>
                <w:i/>
                <w:w w:val="125"/>
                <w:sz w:val="24"/>
                <w:szCs w:val="24"/>
                <w:lang w:bidi="en-US"/>
              </w:rPr>
              <w:t xml:space="preserve">≤ </w:t>
            </w:r>
            <w:r w:rsidRPr="00453820">
              <w:rPr>
                <w:rFonts w:ascii="Times New Roman" w:eastAsia="PMingLiU" w:hAnsi="Times New Roman" w:cs="Times New Roman"/>
                <w:w w:val="125"/>
                <w:sz w:val="24"/>
                <w:szCs w:val="24"/>
                <w:lang w:bidi="en-US"/>
              </w:rPr>
              <w:t>2</w:t>
            </w:r>
          </w:p>
        </w:tc>
        <w:tc>
          <w:tcPr>
            <w:tcW w:w="2061" w:type="dxa"/>
            <w:hideMark/>
          </w:tcPr>
          <w:p w14:paraId="2138B967" w14:textId="77777777" w:rsidR="00453820" w:rsidRPr="00453820" w:rsidRDefault="00453820" w:rsidP="00453820">
            <w:pPr>
              <w:widowControl w:val="0"/>
              <w:autoSpaceDE w:val="0"/>
              <w:autoSpaceDN w:val="0"/>
              <w:spacing w:after="0" w:line="195"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ignore</w:t>
            </w:r>
          </w:p>
          <w:p w14:paraId="182D6E13" w14:textId="77777777" w:rsidR="00453820" w:rsidRPr="00453820" w:rsidRDefault="00453820" w:rsidP="00453820">
            <w:pPr>
              <w:widowControl w:val="0"/>
              <w:autoSpaceDE w:val="0"/>
              <w:autoSpaceDN w:val="0"/>
              <w:spacing w:after="0" w:line="162"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it, and continue</w:t>
            </w:r>
          </w:p>
        </w:tc>
      </w:tr>
      <w:tr w:rsidR="00453820" w:rsidRPr="00453820" w14:paraId="55A1DB54" w14:textId="77777777" w:rsidTr="00453820">
        <w:trPr>
          <w:trHeight w:val="265"/>
        </w:trPr>
        <w:tc>
          <w:tcPr>
            <w:tcW w:w="447" w:type="dxa"/>
            <w:hideMark/>
          </w:tcPr>
          <w:p w14:paraId="5998104F" w14:textId="77777777" w:rsidR="00453820" w:rsidRPr="00453820" w:rsidRDefault="00453820" w:rsidP="00453820">
            <w:pPr>
              <w:widowControl w:val="0"/>
              <w:autoSpaceDE w:val="0"/>
              <w:autoSpaceDN w:val="0"/>
              <w:spacing w:before="20" w:after="0" w:line="225"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24</w:t>
            </w:r>
          </w:p>
        </w:tc>
        <w:tc>
          <w:tcPr>
            <w:tcW w:w="1091" w:type="dxa"/>
            <w:hideMark/>
          </w:tcPr>
          <w:p w14:paraId="39B69718" w14:textId="77777777" w:rsidR="00453820" w:rsidRPr="00453820" w:rsidRDefault="00453820" w:rsidP="00453820">
            <w:pPr>
              <w:widowControl w:val="0"/>
              <w:autoSpaceDE w:val="0"/>
              <w:autoSpaceDN w:val="0"/>
              <w:spacing w:before="20" w:after="0" w:line="225"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749" w:type="dxa"/>
            <w:hideMark/>
          </w:tcPr>
          <w:p w14:paraId="2CCF38E1" w14:textId="77777777" w:rsidR="00453820" w:rsidRPr="00453820" w:rsidRDefault="00453820" w:rsidP="00453820">
            <w:pPr>
              <w:widowControl w:val="0"/>
              <w:autoSpaceDE w:val="0"/>
              <w:autoSpaceDN w:val="0"/>
              <w:spacing w:before="20" w:after="0" w:line="225"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Enrollment in range</w:t>
            </w:r>
          </w:p>
        </w:tc>
        <w:tc>
          <w:tcPr>
            <w:tcW w:w="2061" w:type="dxa"/>
            <w:hideMark/>
          </w:tcPr>
          <w:p w14:paraId="24C5DC51" w14:textId="77777777" w:rsidR="00453820" w:rsidRPr="00453820" w:rsidRDefault="00453820" w:rsidP="00453820">
            <w:pPr>
              <w:widowControl w:val="0"/>
              <w:autoSpaceDE w:val="0"/>
              <w:autoSpaceDN w:val="0"/>
              <w:spacing w:before="20" w:after="0" w:line="225"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Executes normally</w:t>
            </w:r>
          </w:p>
        </w:tc>
      </w:tr>
      <w:tr w:rsidR="00453820" w:rsidRPr="00453820" w14:paraId="417A3C5C" w14:textId="77777777" w:rsidTr="00453820">
        <w:trPr>
          <w:trHeight w:val="219"/>
        </w:trPr>
        <w:tc>
          <w:tcPr>
            <w:tcW w:w="447" w:type="dxa"/>
          </w:tcPr>
          <w:p w14:paraId="3D67FF6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9BEF79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49" w:type="dxa"/>
            <w:hideMark/>
          </w:tcPr>
          <w:p w14:paraId="0E2DA438"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sz w:val="24"/>
                <w:szCs w:val="24"/>
                <w:lang w:bidi="en-US"/>
              </w:rPr>
              <w:t>[3–250]</w:t>
            </w:r>
          </w:p>
        </w:tc>
        <w:tc>
          <w:tcPr>
            <w:tcW w:w="2061" w:type="dxa"/>
          </w:tcPr>
          <w:p w14:paraId="0801A096"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4D88D896" w14:textId="77777777" w:rsidTr="00453820">
        <w:trPr>
          <w:trHeight w:val="219"/>
        </w:trPr>
        <w:tc>
          <w:tcPr>
            <w:tcW w:w="447" w:type="dxa"/>
            <w:hideMark/>
          </w:tcPr>
          <w:p w14:paraId="096A7329"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25</w:t>
            </w:r>
          </w:p>
        </w:tc>
        <w:tc>
          <w:tcPr>
            <w:tcW w:w="1091" w:type="dxa"/>
            <w:hideMark/>
          </w:tcPr>
          <w:p w14:paraId="53D0A84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749" w:type="dxa"/>
            <w:hideMark/>
          </w:tcPr>
          <w:p w14:paraId="06D4E1CC"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Enrollment exceeds 250</w:t>
            </w:r>
          </w:p>
        </w:tc>
        <w:tc>
          <w:tcPr>
            <w:tcW w:w="2061" w:type="dxa"/>
            <w:hideMark/>
          </w:tcPr>
          <w:p w14:paraId="2FE70A74" w14:textId="77777777" w:rsidR="00453820" w:rsidRPr="00453820" w:rsidRDefault="00453820" w:rsidP="00453820">
            <w:pPr>
              <w:widowControl w:val="0"/>
              <w:autoSpaceDE w:val="0"/>
              <w:autoSpaceDN w:val="0"/>
              <w:spacing w:after="0" w:line="199"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message,continue</w:t>
            </w:r>
          </w:p>
        </w:tc>
      </w:tr>
      <w:tr w:rsidR="00453820" w:rsidRPr="00453820" w14:paraId="66ECF91C" w14:textId="77777777" w:rsidTr="00453820">
        <w:trPr>
          <w:trHeight w:val="219"/>
        </w:trPr>
        <w:tc>
          <w:tcPr>
            <w:tcW w:w="447" w:type="dxa"/>
            <w:hideMark/>
          </w:tcPr>
          <w:p w14:paraId="15E9C12B"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26</w:t>
            </w:r>
          </w:p>
        </w:tc>
        <w:tc>
          <w:tcPr>
            <w:tcW w:w="1091" w:type="dxa"/>
            <w:hideMark/>
          </w:tcPr>
          <w:p w14:paraId="43A45DD2"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49" w:type="dxa"/>
            <w:hideMark/>
          </w:tcPr>
          <w:p w14:paraId="13B01AE8"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No preference specified</w:t>
            </w:r>
          </w:p>
        </w:tc>
        <w:tc>
          <w:tcPr>
            <w:tcW w:w="2061" w:type="dxa"/>
            <w:hideMark/>
          </w:tcPr>
          <w:p w14:paraId="6604F30C" w14:textId="77777777" w:rsidR="00453820" w:rsidRPr="00453820" w:rsidRDefault="00453820" w:rsidP="00453820">
            <w:pPr>
              <w:widowControl w:val="0"/>
              <w:autoSpaceDE w:val="0"/>
              <w:autoSpaceDN w:val="0"/>
              <w:spacing w:after="0" w:line="199"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Scheduled</w:t>
            </w:r>
          </w:p>
        </w:tc>
      </w:tr>
      <w:tr w:rsidR="00453820" w:rsidRPr="00453820" w14:paraId="48128F58" w14:textId="77777777" w:rsidTr="00453820">
        <w:trPr>
          <w:trHeight w:val="219"/>
        </w:trPr>
        <w:tc>
          <w:tcPr>
            <w:tcW w:w="447" w:type="dxa"/>
            <w:hideMark/>
          </w:tcPr>
          <w:p w14:paraId="2C1D9AA3"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27</w:t>
            </w:r>
          </w:p>
        </w:tc>
        <w:tc>
          <w:tcPr>
            <w:tcW w:w="1091" w:type="dxa"/>
            <w:hideMark/>
          </w:tcPr>
          <w:p w14:paraId="06C2358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749" w:type="dxa"/>
            <w:hideMark/>
          </w:tcPr>
          <w:p w14:paraId="638C85D6"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More than allowed number</w:t>
            </w:r>
          </w:p>
        </w:tc>
        <w:tc>
          <w:tcPr>
            <w:tcW w:w="2061" w:type="dxa"/>
            <w:hideMark/>
          </w:tcPr>
          <w:p w14:paraId="20F73E02" w14:textId="77777777" w:rsidR="00453820" w:rsidRPr="00453820" w:rsidRDefault="00453820" w:rsidP="00453820">
            <w:pPr>
              <w:widowControl w:val="0"/>
              <w:autoSpaceDE w:val="0"/>
              <w:autoSpaceDN w:val="0"/>
              <w:spacing w:after="0" w:line="199"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and</w:t>
            </w:r>
          </w:p>
        </w:tc>
      </w:tr>
      <w:tr w:rsidR="00453820" w:rsidRPr="00453820" w14:paraId="1D2445BC" w14:textId="77777777" w:rsidTr="00453820">
        <w:trPr>
          <w:trHeight w:val="219"/>
        </w:trPr>
        <w:tc>
          <w:tcPr>
            <w:tcW w:w="447" w:type="dxa"/>
          </w:tcPr>
          <w:p w14:paraId="0B11FAC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BCEC65D"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49" w:type="dxa"/>
            <w:hideMark/>
          </w:tcPr>
          <w:p w14:paraId="569CB35A"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of preferences (5).</w:t>
            </w:r>
          </w:p>
        </w:tc>
        <w:tc>
          <w:tcPr>
            <w:tcW w:w="2061" w:type="dxa"/>
            <w:hideMark/>
          </w:tcPr>
          <w:p w14:paraId="54996E2B" w14:textId="77777777" w:rsidR="00453820" w:rsidRPr="00453820" w:rsidRDefault="00453820" w:rsidP="00453820">
            <w:pPr>
              <w:widowControl w:val="0"/>
              <w:autoSpaceDE w:val="0"/>
              <w:autoSpaceDN w:val="0"/>
              <w:spacing w:after="0" w:line="199" w:lineRule="exact"/>
              <w:ind w:left="15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discard the rest</w:t>
            </w:r>
          </w:p>
        </w:tc>
      </w:tr>
      <w:tr w:rsidR="00453820" w:rsidRPr="00453820" w14:paraId="0AF81CEB" w14:textId="77777777" w:rsidTr="00453820">
        <w:trPr>
          <w:trHeight w:val="219"/>
        </w:trPr>
        <w:tc>
          <w:tcPr>
            <w:tcW w:w="447" w:type="dxa"/>
            <w:hideMark/>
          </w:tcPr>
          <w:p w14:paraId="1393F62C"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28</w:t>
            </w:r>
          </w:p>
        </w:tc>
        <w:tc>
          <w:tcPr>
            <w:tcW w:w="1091" w:type="dxa"/>
            <w:hideMark/>
          </w:tcPr>
          <w:p w14:paraId="2E57A44B"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749" w:type="dxa"/>
            <w:hideMark/>
          </w:tcPr>
          <w:p w14:paraId="73468E76"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Duplicate course entry</w:t>
            </w:r>
          </w:p>
        </w:tc>
        <w:tc>
          <w:tcPr>
            <w:tcW w:w="2061" w:type="dxa"/>
            <w:hideMark/>
          </w:tcPr>
          <w:p w14:paraId="74D42E10" w14:textId="77777777" w:rsidR="00453820" w:rsidRPr="00453820" w:rsidRDefault="00453820" w:rsidP="00453820">
            <w:pPr>
              <w:widowControl w:val="0"/>
              <w:autoSpaceDE w:val="0"/>
              <w:autoSpaceDN w:val="0"/>
              <w:spacing w:after="0" w:line="199"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and</w:t>
            </w:r>
          </w:p>
        </w:tc>
      </w:tr>
      <w:tr w:rsidR="00453820" w:rsidRPr="00453820" w14:paraId="1051A2BD" w14:textId="77777777" w:rsidTr="00453820">
        <w:trPr>
          <w:trHeight w:val="199"/>
        </w:trPr>
        <w:tc>
          <w:tcPr>
            <w:tcW w:w="447" w:type="dxa"/>
          </w:tcPr>
          <w:p w14:paraId="6B7A15A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59D5693"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49" w:type="dxa"/>
          </w:tcPr>
          <w:p w14:paraId="400F142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061" w:type="dxa"/>
            <w:hideMark/>
          </w:tcPr>
          <w:p w14:paraId="1D84F257" w14:textId="77777777" w:rsidR="00453820" w:rsidRPr="00453820" w:rsidRDefault="00453820" w:rsidP="00453820">
            <w:pPr>
              <w:widowControl w:val="0"/>
              <w:autoSpaceDE w:val="0"/>
              <w:autoSpaceDN w:val="0"/>
              <w:spacing w:after="0" w:line="179" w:lineRule="exact"/>
              <w:ind w:left="16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ignore duplicate</w:t>
            </w:r>
          </w:p>
        </w:tc>
      </w:tr>
    </w:tbl>
    <w:p w14:paraId="26DCE9CE" w14:textId="77777777" w:rsidR="00453820" w:rsidRPr="00453820" w:rsidRDefault="00453820" w:rsidP="00453820">
      <w:pPr>
        <w:suppressAutoHyphens/>
        <w:spacing w:before="3" w:after="0" w:line="240" w:lineRule="auto"/>
        <w:rPr>
          <w:rFonts w:ascii="Times New Roman" w:eastAsia="Times New Roman" w:hAnsi="Times New Roman" w:cs="Times New Roman"/>
          <w:sz w:val="24"/>
          <w:szCs w:val="24"/>
          <w:lang w:eastAsia="ar-SA"/>
        </w:rPr>
      </w:pPr>
    </w:p>
    <w:p w14:paraId="04023FB5" w14:textId="77777777" w:rsidR="00453820" w:rsidRPr="00453820" w:rsidRDefault="00453820" w:rsidP="00453820">
      <w:pPr>
        <w:suppressAutoHyphens/>
        <w:spacing w:after="0" w:line="240" w:lineRule="auto"/>
        <w:ind w:left="526"/>
        <w:rPr>
          <w:rFonts w:ascii="Times New Roman" w:eastAsia="Times New Roman" w:hAnsi="Times New Roman" w:cs="Times New Roman"/>
          <w:sz w:val="24"/>
          <w:szCs w:val="24"/>
          <w:lang w:eastAsia="ar-SA"/>
        </w:rPr>
      </w:pPr>
      <w:r w:rsidRPr="00453820">
        <w:rPr>
          <w:rFonts w:ascii="Times New Roman" w:eastAsia="Times New Roman" w:hAnsi="Times New Roman" w:cs="Times New Roman"/>
          <w:w w:val="115"/>
          <w:sz w:val="24"/>
          <w:szCs w:val="24"/>
          <w:lang w:eastAsia="ar-SA"/>
        </w:rPr>
        <w:t>Consistency of FILE2 with FILE1. File F1.8 used for file 1.</w:t>
      </w:r>
    </w:p>
    <w:p w14:paraId="6552BB3F" w14:textId="77777777" w:rsidR="00453820" w:rsidRPr="00453820" w:rsidRDefault="00453820" w:rsidP="00453820">
      <w:pPr>
        <w:suppressAutoHyphens/>
        <w:spacing w:before="9" w:after="0" w:line="240" w:lineRule="auto"/>
        <w:rPr>
          <w:rFonts w:ascii="Times New Roman" w:eastAsia="Times New Roman" w:hAnsi="Times New Roman" w:cs="Times New Roman"/>
          <w:sz w:val="24"/>
          <w:szCs w:val="24"/>
          <w:lang w:eastAsia="ar-SA"/>
        </w:rPr>
      </w:pPr>
    </w:p>
    <w:tbl>
      <w:tblPr>
        <w:tblW w:w="0" w:type="auto"/>
        <w:tblInd w:w="483" w:type="dxa"/>
        <w:tblLayout w:type="fixed"/>
        <w:tblCellMar>
          <w:left w:w="0" w:type="dxa"/>
          <w:right w:w="0" w:type="dxa"/>
        </w:tblCellMar>
        <w:tblLook w:val="01E0" w:firstRow="1" w:lastRow="1" w:firstColumn="1" w:lastColumn="1" w:noHBand="0" w:noVBand="0"/>
      </w:tblPr>
      <w:tblGrid>
        <w:gridCol w:w="447"/>
        <w:gridCol w:w="1091"/>
        <w:gridCol w:w="2692"/>
        <w:gridCol w:w="1997"/>
      </w:tblGrid>
      <w:tr w:rsidR="00453820" w:rsidRPr="00453820" w14:paraId="32A2603B" w14:textId="77777777" w:rsidTr="00453820">
        <w:trPr>
          <w:trHeight w:val="199"/>
        </w:trPr>
        <w:tc>
          <w:tcPr>
            <w:tcW w:w="447" w:type="dxa"/>
            <w:hideMark/>
          </w:tcPr>
          <w:p w14:paraId="31E65E71" w14:textId="77777777" w:rsidR="00453820" w:rsidRPr="00453820" w:rsidRDefault="00453820" w:rsidP="00453820">
            <w:pPr>
              <w:widowControl w:val="0"/>
              <w:autoSpaceDE w:val="0"/>
              <w:autoSpaceDN w:val="0"/>
              <w:spacing w:after="0" w:line="17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29</w:t>
            </w:r>
          </w:p>
        </w:tc>
        <w:tc>
          <w:tcPr>
            <w:tcW w:w="1091" w:type="dxa"/>
            <w:hideMark/>
          </w:tcPr>
          <w:p w14:paraId="6DC1E6DF" w14:textId="77777777" w:rsidR="00453820" w:rsidRPr="00453820" w:rsidRDefault="00453820" w:rsidP="00453820">
            <w:pPr>
              <w:widowControl w:val="0"/>
              <w:autoSpaceDE w:val="0"/>
              <w:autoSpaceDN w:val="0"/>
              <w:spacing w:after="0" w:line="17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692" w:type="dxa"/>
            <w:hideMark/>
          </w:tcPr>
          <w:p w14:paraId="42C2E057" w14:textId="77777777" w:rsidR="00453820" w:rsidRPr="00453820" w:rsidRDefault="00453820" w:rsidP="00453820">
            <w:pPr>
              <w:widowControl w:val="0"/>
              <w:autoSpaceDE w:val="0"/>
              <w:autoSpaceDN w:val="0"/>
              <w:spacing w:after="0" w:line="17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Course not present in</w:t>
            </w:r>
          </w:p>
        </w:tc>
        <w:tc>
          <w:tcPr>
            <w:tcW w:w="1997" w:type="dxa"/>
            <w:hideMark/>
          </w:tcPr>
          <w:p w14:paraId="49252FAA" w14:textId="77777777" w:rsidR="00453820" w:rsidRPr="00453820" w:rsidRDefault="00453820" w:rsidP="00453820">
            <w:pPr>
              <w:widowControl w:val="0"/>
              <w:autoSpaceDE w:val="0"/>
              <w:autoSpaceDN w:val="0"/>
              <w:spacing w:after="0" w:line="179" w:lineRule="exact"/>
              <w:ind w:left="217"/>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ignore</w:t>
            </w:r>
          </w:p>
        </w:tc>
      </w:tr>
      <w:tr w:rsidR="00453820" w:rsidRPr="00453820" w14:paraId="0C17159B" w14:textId="77777777" w:rsidTr="00453820">
        <w:trPr>
          <w:trHeight w:val="219"/>
        </w:trPr>
        <w:tc>
          <w:tcPr>
            <w:tcW w:w="447" w:type="dxa"/>
          </w:tcPr>
          <w:p w14:paraId="1A52784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8DBE74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92" w:type="dxa"/>
            <w:hideMark/>
          </w:tcPr>
          <w:p w14:paraId="5745235A"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list of offered courses</w:t>
            </w:r>
          </w:p>
        </w:tc>
        <w:tc>
          <w:tcPr>
            <w:tcW w:w="1997" w:type="dxa"/>
            <w:hideMark/>
          </w:tcPr>
          <w:p w14:paraId="126A1E3F" w14:textId="77777777" w:rsidR="00453820" w:rsidRPr="00453820" w:rsidRDefault="00453820" w:rsidP="00453820">
            <w:pPr>
              <w:widowControl w:val="0"/>
              <w:autoSpaceDE w:val="0"/>
              <w:autoSpaceDN w:val="0"/>
              <w:spacing w:after="0" w:line="199" w:lineRule="exact"/>
              <w:ind w:left="217"/>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it, and continue</w:t>
            </w:r>
          </w:p>
        </w:tc>
      </w:tr>
      <w:tr w:rsidR="00453820" w:rsidRPr="00453820" w14:paraId="7CB48558" w14:textId="77777777" w:rsidTr="00453820">
        <w:trPr>
          <w:trHeight w:val="219"/>
        </w:trPr>
        <w:tc>
          <w:tcPr>
            <w:tcW w:w="447" w:type="dxa"/>
            <w:hideMark/>
          </w:tcPr>
          <w:p w14:paraId="6CA4900E"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30</w:t>
            </w:r>
          </w:p>
        </w:tc>
        <w:tc>
          <w:tcPr>
            <w:tcW w:w="1091" w:type="dxa"/>
            <w:hideMark/>
          </w:tcPr>
          <w:p w14:paraId="0037647F"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692" w:type="dxa"/>
            <w:hideMark/>
          </w:tcPr>
          <w:p w14:paraId="681715E8"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Preference not found in</w:t>
            </w:r>
          </w:p>
        </w:tc>
        <w:tc>
          <w:tcPr>
            <w:tcW w:w="1997" w:type="dxa"/>
            <w:hideMark/>
          </w:tcPr>
          <w:p w14:paraId="58B040D8" w14:textId="77777777" w:rsidR="00453820" w:rsidRPr="00453820" w:rsidRDefault="00453820" w:rsidP="00453820">
            <w:pPr>
              <w:widowControl w:val="0"/>
              <w:autoSpaceDE w:val="0"/>
              <w:autoSpaceDN w:val="0"/>
              <w:spacing w:after="0" w:line="199" w:lineRule="exact"/>
              <w:ind w:left="217"/>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and</w:t>
            </w:r>
          </w:p>
        </w:tc>
      </w:tr>
      <w:tr w:rsidR="00453820" w:rsidRPr="00453820" w14:paraId="62FCD3DC" w14:textId="77777777" w:rsidTr="00453820">
        <w:trPr>
          <w:trHeight w:val="219"/>
        </w:trPr>
        <w:tc>
          <w:tcPr>
            <w:tcW w:w="447" w:type="dxa"/>
          </w:tcPr>
          <w:p w14:paraId="346C69D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3E264EE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92" w:type="dxa"/>
            <w:hideMark/>
          </w:tcPr>
          <w:p w14:paraId="5EACD06C"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lecture time list</w:t>
            </w:r>
          </w:p>
        </w:tc>
        <w:tc>
          <w:tcPr>
            <w:tcW w:w="1997" w:type="dxa"/>
            <w:hideMark/>
          </w:tcPr>
          <w:p w14:paraId="26C4B267" w14:textId="77777777" w:rsidR="00453820" w:rsidRPr="00453820" w:rsidRDefault="00453820" w:rsidP="00453820">
            <w:pPr>
              <w:widowControl w:val="0"/>
              <w:autoSpaceDE w:val="0"/>
              <w:autoSpaceDN w:val="0"/>
              <w:spacing w:after="0" w:line="199" w:lineRule="exact"/>
              <w:ind w:left="218"/>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ignore the preference</w:t>
            </w:r>
          </w:p>
        </w:tc>
      </w:tr>
      <w:tr w:rsidR="00453820" w:rsidRPr="00453820" w14:paraId="5DAA1F4E" w14:textId="77777777" w:rsidTr="00453820">
        <w:trPr>
          <w:trHeight w:val="219"/>
        </w:trPr>
        <w:tc>
          <w:tcPr>
            <w:tcW w:w="447" w:type="dxa"/>
            <w:hideMark/>
          </w:tcPr>
          <w:p w14:paraId="185892D7"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31</w:t>
            </w:r>
          </w:p>
        </w:tc>
        <w:tc>
          <w:tcPr>
            <w:tcW w:w="1091" w:type="dxa"/>
            <w:hideMark/>
          </w:tcPr>
          <w:p w14:paraId="1905F582"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[F2.1]</w:t>
            </w:r>
          </w:p>
        </w:tc>
        <w:tc>
          <w:tcPr>
            <w:tcW w:w="2692" w:type="dxa"/>
            <w:hideMark/>
          </w:tcPr>
          <w:p w14:paraId="14A846EF"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 xml:space="preserve">Enrollment </w:t>
            </w:r>
            <w:r w:rsidRPr="00453820">
              <w:rPr>
                <w:rFonts w:ascii="Times New Roman" w:eastAsia="PMingLiU" w:hAnsi="Times New Roman" w:cs="Times New Roman"/>
                <w:i/>
                <w:w w:val="115"/>
                <w:sz w:val="24"/>
                <w:szCs w:val="24"/>
                <w:lang w:bidi="en-US"/>
              </w:rPr>
              <w:t xml:space="preserve">&gt; </w:t>
            </w:r>
            <w:r w:rsidRPr="00453820">
              <w:rPr>
                <w:rFonts w:ascii="Times New Roman" w:eastAsia="PMingLiU" w:hAnsi="Times New Roman" w:cs="Times New Roman"/>
                <w:w w:val="115"/>
                <w:sz w:val="24"/>
                <w:szCs w:val="24"/>
                <w:lang w:bidi="en-US"/>
              </w:rPr>
              <w:t>max. room</w:t>
            </w:r>
          </w:p>
        </w:tc>
        <w:tc>
          <w:tcPr>
            <w:tcW w:w="1997" w:type="dxa"/>
            <w:hideMark/>
          </w:tcPr>
          <w:p w14:paraId="16B5F5F9" w14:textId="77777777" w:rsidR="00453820" w:rsidRPr="00453820" w:rsidRDefault="00453820" w:rsidP="00453820">
            <w:pPr>
              <w:widowControl w:val="0"/>
              <w:autoSpaceDE w:val="0"/>
              <w:autoSpaceDN w:val="0"/>
              <w:spacing w:after="0" w:line="199" w:lineRule="exact"/>
              <w:ind w:left="217"/>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w:t>
            </w:r>
          </w:p>
        </w:tc>
      </w:tr>
      <w:tr w:rsidR="00453820" w:rsidRPr="00453820" w14:paraId="05700956" w14:textId="77777777" w:rsidTr="00453820">
        <w:trPr>
          <w:trHeight w:val="219"/>
        </w:trPr>
        <w:tc>
          <w:tcPr>
            <w:tcW w:w="447" w:type="dxa"/>
          </w:tcPr>
          <w:p w14:paraId="627FE8F9"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019790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692" w:type="dxa"/>
            <w:hideMark/>
          </w:tcPr>
          <w:p w14:paraId="4C4553A4"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capacity available</w:t>
            </w:r>
          </w:p>
        </w:tc>
        <w:tc>
          <w:tcPr>
            <w:tcW w:w="1997" w:type="dxa"/>
          </w:tcPr>
          <w:p w14:paraId="1AA6A0B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57936FF8" w14:textId="77777777" w:rsidTr="00453820">
        <w:trPr>
          <w:trHeight w:val="199"/>
        </w:trPr>
        <w:tc>
          <w:tcPr>
            <w:tcW w:w="447" w:type="dxa"/>
            <w:hideMark/>
          </w:tcPr>
          <w:p w14:paraId="3622E9F5" w14:textId="77777777" w:rsidR="00453820" w:rsidRPr="00453820" w:rsidRDefault="00453820" w:rsidP="00453820">
            <w:pPr>
              <w:widowControl w:val="0"/>
              <w:autoSpaceDE w:val="0"/>
              <w:autoSpaceDN w:val="0"/>
              <w:spacing w:after="0" w:line="17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32</w:t>
            </w:r>
          </w:p>
        </w:tc>
        <w:tc>
          <w:tcPr>
            <w:tcW w:w="1091" w:type="dxa"/>
            <w:hideMark/>
          </w:tcPr>
          <w:p w14:paraId="74761AF1" w14:textId="77777777" w:rsidR="00453820" w:rsidRPr="00453820" w:rsidRDefault="00453820" w:rsidP="00453820">
            <w:pPr>
              <w:widowControl w:val="0"/>
              <w:autoSpaceDE w:val="0"/>
              <w:autoSpaceDN w:val="0"/>
              <w:spacing w:after="0" w:line="17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[F2.4]</w:t>
            </w:r>
          </w:p>
        </w:tc>
        <w:tc>
          <w:tcPr>
            <w:tcW w:w="2692" w:type="dxa"/>
            <w:hideMark/>
          </w:tcPr>
          <w:p w14:paraId="71F47F91" w14:textId="77777777" w:rsidR="00453820" w:rsidRPr="00453820" w:rsidRDefault="00453820" w:rsidP="00453820">
            <w:pPr>
              <w:widowControl w:val="0"/>
              <w:autoSpaceDE w:val="0"/>
              <w:autoSpaceDN w:val="0"/>
              <w:spacing w:after="0" w:line="17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Missing enrollment field</w:t>
            </w:r>
          </w:p>
        </w:tc>
        <w:tc>
          <w:tcPr>
            <w:tcW w:w="1997" w:type="dxa"/>
            <w:hideMark/>
          </w:tcPr>
          <w:p w14:paraId="4BCECCCB" w14:textId="77777777" w:rsidR="00453820" w:rsidRPr="00453820" w:rsidRDefault="00453820" w:rsidP="00453820">
            <w:pPr>
              <w:widowControl w:val="0"/>
              <w:autoSpaceDE w:val="0"/>
              <w:autoSpaceDN w:val="0"/>
              <w:spacing w:after="0" w:line="179" w:lineRule="exact"/>
              <w:ind w:left="216"/>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Ignore the course</w:t>
            </w:r>
          </w:p>
        </w:tc>
      </w:tr>
    </w:tbl>
    <w:p w14:paraId="4E3B7055" w14:textId="77777777" w:rsidR="00453820" w:rsidRPr="00453820" w:rsidRDefault="00453820" w:rsidP="00453820">
      <w:pPr>
        <w:suppressAutoHyphens/>
        <w:spacing w:before="3" w:after="0" w:line="240" w:lineRule="auto"/>
        <w:rPr>
          <w:rFonts w:ascii="Times New Roman" w:eastAsia="Times New Roman" w:hAnsi="Times New Roman" w:cs="Times New Roman"/>
          <w:sz w:val="24"/>
          <w:szCs w:val="24"/>
          <w:lang w:eastAsia="ar-SA"/>
        </w:rPr>
      </w:pPr>
    </w:p>
    <w:p w14:paraId="595154A7" w14:textId="77777777" w:rsidR="00453820" w:rsidRPr="00453820" w:rsidRDefault="00453820" w:rsidP="00453820">
      <w:pPr>
        <w:suppressAutoHyphens/>
        <w:spacing w:after="0" w:line="240" w:lineRule="auto"/>
        <w:ind w:left="526"/>
        <w:rPr>
          <w:rFonts w:ascii="Times New Roman" w:eastAsia="Times New Roman" w:hAnsi="Times New Roman" w:cs="Times New Roman"/>
          <w:sz w:val="24"/>
          <w:szCs w:val="24"/>
          <w:lang w:eastAsia="ar-SA"/>
        </w:rPr>
      </w:pPr>
      <w:r w:rsidRPr="00453820">
        <w:rPr>
          <w:rFonts w:ascii="Times New Roman" w:eastAsia="Times New Roman" w:hAnsi="Times New Roman" w:cs="Times New Roman"/>
          <w:w w:val="115"/>
          <w:sz w:val="24"/>
          <w:szCs w:val="24"/>
          <w:lang w:eastAsia="ar-SA"/>
        </w:rPr>
        <w:t>SCHEDULING cases. File F1.8 used for file 1.</w:t>
      </w:r>
    </w:p>
    <w:p w14:paraId="20297A77" w14:textId="77777777" w:rsidR="00453820" w:rsidRPr="00453820" w:rsidRDefault="00453820" w:rsidP="00453820">
      <w:pPr>
        <w:suppressAutoHyphens/>
        <w:spacing w:before="9" w:after="0" w:line="240" w:lineRule="auto"/>
        <w:rPr>
          <w:rFonts w:ascii="Times New Roman" w:eastAsia="Times New Roman" w:hAnsi="Times New Roman" w:cs="Times New Roman"/>
          <w:sz w:val="24"/>
          <w:szCs w:val="24"/>
          <w:lang w:eastAsia="ar-SA"/>
        </w:rPr>
      </w:pPr>
    </w:p>
    <w:tbl>
      <w:tblPr>
        <w:tblW w:w="0" w:type="auto"/>
        <w:tblInd w:w="483" w:type="dxa"/>
        <w:tblLayout w:type="fixed"/>
        <w:tblCellMar>
          <w:left w:w="0" w:type="dxa"/>
          <w:right w:w="0" w:type="dxa"/>
        </w:tblCellMar>
        <w:tblLook w:val="01E0" w:firstRow="1" w:lastRow="1" w:firstColumn="1" w:lastColumn="1" w:noHBand="0" w:noVBand="0"/>
      </w:tblPr>
      <w:tblGrid>
        <w:gridCol w:w="447"/>
        <w:gridCol w:w="1091"/>
        <w:gridCol w:w="2788"/>
        <w:gridCol w:w="2391"/>
      </w:tblGrid>
      <w:tr w:rsidR="00453820" w:rsidRPr="00453820" w14:paraId="1570E0BB" w14:textId="77777777" w:rsidTr="00453820">
        <w:trPr>
          <w:trHeight w:val="199"/>
        </w:trPr>
        <w:tc>
          <w:tcPr>
            <w:tcW w:w="447" w:type="dxa"/>
            <w:hideMark/>
          </w:tcPr>
          <w:p w14:paraId="724BDB01" w14:textId="77777777" w:rsidR="00453820" w:rsidRPr="00453820" w:rsidRDefault="00453820" w:rsidP="00453820">
            <w:pPr>
              <w:widowControl w:val="0"/>
              <w:autoSpaceDE w:val="0"/>
              <w:autoSpaceDN w:val="0"/>
              <w:spacing w:after="0" w:line="17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33</w:t>
            </w:r>
          </w:p>
        </w:tc>
        <w:tc>
          <w:tcPr>
            <w:tcW w:w="1091" w:type="dxa"/>
            <w:hideMark/>
          </w:tcPr>
          <w:p w14:paraId="631DA2E8" w14:textId="77777777" w:rsidR="00453820" w:rsidRPr="00453820" w:rsidRDefault="00453820" w:rsidP="00453820">
            <w:pPr>
              <w:widowControl w:val="0"/>
              <w:autoSpaceDE w:val="0"/>
              <w:autoSpaceDN w:val="0"/>
              <w:spacing w:after="0" w:line="17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[F2.4]</w:t>
            </w:r>
          </w:p>
        </w:tc>
        <w:tc>
          <w:tcPr>
            <w:tcW w:w="2788" w:type="dxa"/>
            <w:hideMark/>
          </w:tcPr>
          <w:p w14:paraId="02FF8DB4" w14:textId="77777777" w:rsidR="00453820" w:rsidRPr="00453820" w:rsidRDefault="00453820" w:rsidP="00453820">
            <w:pPr>
              <w:widowControl w:val="0"/>
              <w:autoSpaceDE w:val="0"/>
              <w:autoSpaceDN w:val="0"/>
              <w:spacing w:after="0" w:line="17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valid courses in F2</w:t>
            </w:r>
          </w:p>
        </w:tc>
        <w:tc>
          <w:tcPr>
            <w:tcW w:w="2391" w:type="dxa"/>
            <w:hideMark/>
          </w:tcPr>
          <w:p w14:paraId="20EBE9B1" w14:textId="77777777" w:rsidR="00453820" w:rsidRPr="00453820" w:rsidRDefault="00453820" w:rsidP="00453820">
            <w:pPr>
              <w:widowControl w:val="0"/>
              <w:autoSpaceDE w:val="0"/>
              <w:autoSpaceDN w:val="0"/>
              <w:spacing w:after="0" w:line="17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Print message and stop</w:t>
            </w:r>
          </w:p>
        </w:tc>
      </w:tr>
      <w:tr w:rsidR="00453820" w:rsidRPr="00453820" w14:paraId="59FB6915" w14:textId="77777777" w:rsidTr="00453820">
        <w:trPr>
          <w:trHeight w:val="219"/>
        </w:trPr>
        <w:tc>
          <w:tcPr>
            <w:tcW w:w="447" w:type="dxa"/>
            <w:hideMark/>
          </w:tcPr>
          <w:p w14:paraId="266A1D9B"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34</w:t>
            </w:r>
          </w:p>
        </w:tc>
        <w:tc>
          <w:tcPr>
            <w:tcW w:w="1091" w:type="dxa"/>
            <w:hideMark/>
          </w:tcPr>
          <w:p w14:paraId="4FFE9B93"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75A32F30"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PG course with prefs</w:t>
            </w:r>
          </w:p>
        </w:tc>
        <w:tc>
          <w:tcPr>
            <w:tcW w:w="2391" w:type="dxa"/>
            <w:hideMark/>
          </w:tcPr>
          <w:p w14:paraId="10564E02"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w:t>
            </w:r>
          </w:p>
        </w:tc>
      </w:tr>
      <w:tr w:rsidR="00453820" w:rsidRPr="00453820" w14:paraId="4E5ACF91" w14:textId="77777777" w:rsidTr="00453820">
        <w:trPr>
          <w:trHeight w:val="219"/>
        </w:trPr>
        <w:tc>
          <w:tcPr>
            <w:tcW w:w="447" w:type="dxa"/>
            <w:hideMark/>
          </w:tcPr>
          <w:p w14:paraId="1CFB39FA"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35</w:t>
            </w:r>
          </w:p>
        </w:tc>
        <w:tc>
          <w:tcPr>
            <w:tcW w:w="1091" w:type="dxa"/>
            <w:hideMark/>
          </w:tcPr>
          <w:p w14:paraId="6CEBDC26"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[F2.4]</w:t>
            </w:r>
          </w:p>
        </w:tc>
        <w:tc>
          <w:tcPr>
            <w:tcW w:w="2788" w:type="dxa"/>
            <w:hideMark/>
          </w:tcPr>
          <w:p w14:paraId="2F697DB7"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UG course with prefs</w:t>
            </w:r>
          </w:p>
        </w:tc>
        <w:tc>
          <w:tcPr>
            <w:tcW w:w="2391" w:type="dxa"/>
            <w:hideMark/>
          </w:tcPr>
          <w:p w14:paraId="7D089C22"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w:t>
            </w:r>
          </w:p>
        </w:tc>
      </w:tr>
      <w:tr w:rsidR="00453820" w:rsidRPr="00453820" w14:paraId="563A4E73" w14:textId="77777777" w:rsidTr="00453820">
        <w:trPr>
          <w:trHeight w:val="219"/>
        </w:trPr>
        <w:tc>
          <w:tcPr>
            <w:tcW w:w="447" w:type="dxa"/>
            <w:hideMark/>
          </w:tcPr>
          <w:p w14:paraId="0CD9DA66"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36</w:t>
            </w:r>
          </w:p>
        </w:tc>
        <w:tc>
          <w:tcPr>
            <w:tcW w:w="1091" w:type="dxa"/>
            <w:hideMark/>
          </w:tcPr>
          <w:p w14:paraId="1C9C440A"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[F2.4]</w:t>
            </w:r>
          </w:p>
        </w:tc>
        <w:tc>
          <w:tcPr>
            <w:tcW w:w="2788" w:type="dxa"/>
            <w:hideMark/>
          </w:tcPr>
          <w:p w14:paraId="31EAE3F6"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PG courses with no pref</w:t>
            </w:r>
          </w:p>
        </w:tc>
        <w:tc>
          <w:tcPr>
            <w:tcW w:w="2391" w:type="dxa"/>
            <w:hideMark/>
          </w:tcPr>
          <w:p w14:paraId="1B38344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w:t>
            </w:r>
          </w:p>
        </w:tc>
      </w:tr>
      <w:tr w:rsidR="00453820" w:rsidRPr="00453820" w14:paraId="28F467EF" w14:textId="77777777" w:rsidTr="00453820">
        <w:trPr>
          <w:trHeight w:val="219"/>
        </w:trPr>
        <w:tc>
          <w:tcPr>
            <w:tcW w:w="447" w:type="dxa"/>
            <w:hideMark/>
          </w:tcPr>
          <w:p w14:paraId="15E076A2"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37</w:t>
            </w:r>
          </w:p>
        </w:tc>
        <w:tc>
          <w:tcPr>
            <w:tcW w:w="1091" w:type="dxa"/>
            <w:hideMark/>
          </w:tcPr>
          <w:p w14:paraId="5F33EB0F"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65CD7FDB"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No two courses allotted</w:t>
            </w:r>
          </w:p>
        </w:tc>
        <w:tc>
          <w:tcPr>
            <w:tcW w:w="2391" w:type="dxa"/>
            <w:hideMark/>
          </w:tcPr>
          <w:p w14:paraId="17AED37F"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first course is given</w:t>
            </w:r>
          </w:p>
        </w:tc>
      </w:tr>
      <w:tr w:rsidR="00453820" w:rsidRPr="00453820" w14:paraId="38191AB6" w14:textId="77777777" w:rsidTr="00453820">
        <w:trPr>
          <w:trHeight w:val="219"/>
        </w:trPr>
        <w:tc>
          <w:tcPr>
            <w:tcW w:w="447" w:type="dxa"/>
          </w:tcPr>
          <w:p w14:paraId="43440986"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242E416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1D8F0F11"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at the same time and in</w:t>
            </w:r>
          </w:p>
        </w:tc>
        <w:tc>
          <w:tcPr>
            <w:tcW w:w="2391" w:type="dxa"/>
            <w:hideMark/>
          </w:tcPr>
          <w:p w14:paraId="1441B713"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first preference</w:t>
            </w:r>
          </w:p>
        </w:tc>
      </w:tr>
      <w:tr w:rsidR="00453820" w:rsidRPr="00453820" w14:paraId="49F073BE" w14:textId="77777777" w:rsidTr="00453820">
        <w:trPr>
          <w:trHeight w:val="219"/>
        </w:trPr>
        <w:tc>
          <w:tcPr>
            <w:tcW w:w="447" w:type="dxa"/>
          </w:tcPr>
          <w:p w14:paraId="3622848C"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543ACD3"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7049FCCE"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same room</w:t>
            </w:r>
          </w:p>
        </w:tc>
        <w:tc>
          <w:tcPr>
            <w:tcW w:w="2391" w:type="dxa"/>
          </w:tcPr>
          <w:p w14:paraId="6174691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23AC1ADB" w14:textId="77777777" w:rsidTr="00453820">
        <w:trPr>
          <w:trHeight w:val="219"/>
        </w:trPr>
        <w:tc>
          <w:tcPr>
            <w:tcW w:w="447" w:type="dxa"/>
            <w:hideMark/>
          </w:tcPr>
          <w:p w14:paraId="28951871"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38</w:t>
            </w:r>
          </w:p>
        </w:tc>
        <w:tc>
          <w:tcPr>
            <w:tcW w:w="1091" w:type="dxa"/>
            <w:hideMark/>
          </w:tcPr>
          <w:p w14:paraId="7AD7676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34A72879"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Room capacity is more</w:t>
            </w:r>
          </w:p>
        </w:tc>
        <w:tc>
          <w:tcPr>
            <w:tcW w:w="2391" w:type="dxa"/>
            <w:hideMark/>
          </w:tcPr>
          <w:p w14:paraId="0BC87138"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Course scheduled in a</w:t>
            </w:r>
          </w:p>
        </w:tc>
      </w:tr>
      <w:tr w:rsidR="00453820" w:rsidRPr="00453820" w14:paraId="0A5F8104" w14:textId="77777777" w:rsidTr="00453820">
        <w:trPr>
          <w:trHeight w:val="219"/>
        </w:trPr>
        <w:tc>
          <w:tcPr>
            <w:tcW w:w="447" w:type="dxa"/>
          </w:tcPr>
          <w:p w14:paraId="1C8F0F2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37457C4D"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7FBE58BB"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than the classroom</w:t>
            </w:r>
          </w:p>
        </w:tc>
        <w:tc>
          <w:tcPr>
            <w:tcW w:w="2391" w:type="dxa"/>
            <w:hideMark/>
          </w:tcPr>
          <w:p w14:paraId="445EF811"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room with capacity</w:t>
            </w:r>
          </w:p>
        </w:tc>
      </w:tr>
      <w:tr w:rsidR="00453820" w:rsidRPr="00453820" w14:paraId="130102F8" w14:textId="77777777" w:rsidTr="00453820">
        <w:trPr>
          <w:trHeight w:val="219"/>
        </w:trPr>
        <w:tc>
          <w:tcPr>
            <w:tcW w:w="447" w:type="dxa"/>
          </w:tcPr>
          <w:p w14:paraId="0CE52BF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ED3FDA4"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tcPr>
          <w:p w14:paraId="35B659C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391" w:type="dxa"/>
            <w:hideMark/>
          </w:tcPr>
          <w:p w14:paraId="2F9F72B9"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more than enrollment</w:t>
            </w:r>
          </w:p>
        </w:tc>
      </w:tr>
      <w:tr w:rsidR="00453820" w:rsidRPr="00453820" w14:paraId="10D1AEBA" w14:textId="77777777" w:rsidTr="00453820">
        <w:trPr>
          <w:trHeight w:val="219"/>
        </w:trPr>
        <w:tc>
          <w:tcPr>
            <w:tcW w:w="447" w:type="dxa"/>
            <w:hideMark/>
          </w:tcPr>
          <w:p w14:paraId="28DB9CD1"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39</w:t>
            </w:r>
          </w:p>
        </w:tc>
        <w:tc>
          <w:tcPr>
            <w:tcW w:w="1091" w:type="dxa"/>
            <w:hideMark/>
          </w:tcPr>
          <w:p w14:paraId="0C1BC4A9"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20544CDB"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PG courses given priority</w:t>
            </w:r>
          </w:p>
        </w:tc>
        <w:tc>
          <w:tcPr>
            <w:tcW w:w="2391" w:type="dxa"/>
            <w:hideMark/>
          </w:tcPr>
          <w:p w14:paraId="5D152FA5"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PG course is scheduled;</w:t>
            </w:r>
          </w:p>
        </w:tc>
      </w:tr>
      <w:tr w:rsidR="00453820" w:rsidRPr="00453820" w14:paraId="0435F03F" w14:textId="77777777" w:rsidTr="00453820">
        <w:trPr>
          <w:trHeight w:val="219"/>
        </w:trPr>
        <w:tc>
          <w:tcPr>
            <w:tcW w:w="447" w:type="dxa"/>
          </w:tcPr>
          <w:p w14:paraId="5728CA9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2F2005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2902F300"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over UG courses even if</w:t>
            </w:r>
          </w:p>
        </w:tc>
        <w:tc>
          <w:tcPr>
            <w:tcW w:w="2391" w:type="dxa"/>
            <w:hideMark/>
          </w:tcPr>
          <w:p w14:paraId="71311D1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UG course faces conflict</w:t>
            </w:r>
          </w:p>
        </w:tc>
      </w:tr>
      <w:tr w:rsidR="00453820" w:rsidRPr="00453820" w14:paraId="7DF64563" w14:textId="77777777" w:rsidTr="00453820">
        <w:trPr>
          <w:trHeight w:val="219"/>
        </w:trPr>
        <w:tc>
          <w:tcPr>
            <w:tcW w:w="447" w:type="dxa"/>
          </w:tcPr>
          <w:p w14:paraId="244E622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E182DA9"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309C8EC7"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UG course appears before</w:t>
            </w:r>
          </w:p>
        </w:tc>
        <w:tc>
          <w:tcPr>
            <w:tcW w:w="2391" w:type="dxa"/>
          </w:tcPr>
          <w:p w14:paraId="011E2EC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33BE6F09" w14:textId="77777777" w:rsidTr="00453820">
        <w:trPr>
          <w:trHeight w:val="219"/>
        </w:trPr>
        <w:tc>
          <w:tcPr>
            <w:tcW w:w="447" w:type="dxa"/>
          </w:tcPr>
          <w:p w14:paraId="6BD0DBC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68C4D9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0F88794A"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the PG course in input</w:t>
            </w:r>
          </w:p>
        </w:tc>
        <w:tc>
          <w:tcPr>
            <w:tcW w:w="2391" w:type="dxa"/>
          </w:tcPr>
          <w:p w14:paraId="01A1B58C"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39893B29" w14:textId="77777777" w:rsidTr="00453820">
        <w:trPr>
          <w:trHeight w:val="219"/>
        </w:trPr>
        <w:tc>
          <w:tcPr>
            <w:tcW w:w="447" w:type="dxa"/>
            <w:hideMark/>
          </w:tcPr>
          <w:p w14:paraId="2BB6886F"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40</w:t>
            </w:r>
          </w:p>
        </w:tc>
        <w:tc>
          <w:tcPr>
            <w:tcW w:w="1091" w:type="dxa"/>
            <w:hideMark/>
          </w:tcPr>
          <w:p w14:paraId="149CD957"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604A939E"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Courses scheduled in the</w:t>
            </w:r>
          </w:p>
        </w:tc>
        <w:tc>
          <w:tcPr>
            <w:tcW w:w="2391" w:type="dxa"/>
            <w:hideMark/>
          </w:tcPr>
          <w:p w14:paraId="280DEEA7"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first course is given</w:t>
            </w:r>
          </w:p>
        </w:tc>
      </w:tr>
      <w:tr w:rsidR="00453820" w:rsidRPr="00453820" w14:paraId="11971EA9" w14:textId="77777777" w:rsidTr="00453820">
        <w:trPr>
          <w:trHeight w:val="219"/>
        </w:trPr>
        <w:tc>
          <w:tcPr>
            <w:tcW w:w="447" w:type="dxa"/>
          </w:tcPr>
          <w:p w14:paraId="60AF5A1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422078D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72C92220"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order they appear in the</w:t>
            </w:r>
          </w:p>
        </w:tc>
        <w:tc>
          <w:tcPr>
            <w:tcW w:w="2391" w:type="dxa"/>
            <w:hideMark/>
          </w:tcPr>
          <w:p w14:paraId="292F2B26"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the best pref., second the</w:t>
            </w:r>
          </w:p>
        </w:tc>
      </w:tr>
      <w:tr w:rsidR="00453820" w:rsidRPr="00453820" w14:paraId="3922349F" w14:textId="77777777" w:rsidTr="00453820">
        <w:trPr>
          <w:trHeight w:val="219"/>
        </w:trPr>
        <w:tc>
          <w:tcPr>
            <w:tcW w:w="447" w:type="dxa"/>
          </w:tcPr>
          <w:p w14:paraId="6D7FE24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E19AAEB"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19BED875"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input file</w:t>
            </w:r>
          </w:p>
        </w:tc>
        <w:tc>
          <w:tcPr>
            <w:tcW w:w="2391" w:type="dxa"/>
            <w:hideMark/>
          </w:tcPr>
          <w:p w14:paraId="4982C73C"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next pref., and so on</w:t>
            </w:r>
          </w:p>
        </w:tc>
      </w:tr>
      <w:tr w:rsidR="00453820" w:rsidRPr="00453820" w14:paraId="0F54DD59" w14:textId="77777777" w:rsidTr="00453820">
        <w:trPr>
          <w:trHeight w:val="219"/>
        </w:trPr>
        <w:tc>
          <w:tcPr>
            <w:tcW w:w="447" w:type="dxa"/>
            <w:hideMark/>
          </w:tcPr>
          <w:p w14:paraId="704979D9" w14:textId="77777777" w:rsidR="00453820" w:rsidRPr="00453820" w:rsidRDefault="00453820" w:rsidP="00453820">
            <w:pPr>
              <w:widowControl w:val="0"/>
              <w:autoSpaceDE w:val="0"/>
              <w:autoSpaceDN w:val="0"/>
              <w:spacing w:after="0" w:line="199" w:lineRule="exact"/>
              <w:ind w:left="50"/>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41</w:t>
            </w:r>
          </w:p>
        </w:tc>
        <w:tc>
          <w:tcPr>
            <w:tcW w:w="1091" w:type="dxa"/>
            <w:hideMark/>
          </w:tcPr>
          <w:p w14:paraId="4DD45B9D" w14:textId="77777777" w:rsidR="00453820" w:rsidRPr="00453820" w:rsidRDefault="00453820" w:rsidP="00453820">
            <w:pPr>
              <w:widowControl w:val="0"/>
              <w:autoSpaceDE w:val="0"/>
              <w:autoSpaceDN w:val="0"/>
              <w:spacing w:after="0" w:line="199" w:lineRule="exact"/>
              <w:ind w:left="213"/>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788" w:type="dxa"/>
            <w:hideMark/>
          </w:tcPr>
          <w:p w14:paraId="66CB7185" w14:textId="77777777" w:rsidR="00453820" w:rsidRPr="00453820" w:rsidRDefault="00453820" w:rsidP="00453820">
            <w:pPr>
              <w:widowControl w:val="0"/>
              <w:autoSpaceDE w:val="0"/>
              <w:autoSpaceDN w:val="0"/>
              <w:spacing w:after="0" w:line="199" w:lineRule="exact"/>
              <w:ind w:left="4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Highest possible preference</w:t>
            </w:r>
          </w:p>
        </w:tc>
        <w:tc>
          <w:tcPr>
            <w:tcW w:w="2391" w:type="dxa"/>
            <w:hideMark/>
          </w:tcPr>
          <w:p w14:paraId="25CEF334" w14:textId="77777777" w:rsidR="00453820" w:rsidRPr="00453820" w:rsidRDefault="00453820" w:rsidP="00453820">
            <w:pPr>
              <w:widowControl w:val="0"/>
              <w:autoSpaceDE w:val="0"/>
              <w:autoSpaceDN w:val="0"/>
              <w:spacing w:after="0" w:line="199" w:lineRule="exact"/>
              <w:ind w:left="120"/>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The nth pref. honored with</w:t>
            </w:r>
          </w:p>
        </w:tc>
      </w:tr>
      <w:tr w:rsidR="00453820" w:rsidRPr="00453820" w14:paraId="537F5717" w14:textId="77777777" w:rsidTr="00453820">
        <w:trPr>
          <w:trHeight w:val="219"/>
        </w:trPr>
        <w:tc>
          <w:tcPr>
            <w:tcW w:w="447" w:type="dxa"/>
          </w:tcPr>
          <w:p w14:paraId="45BC4F7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644046B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hideMark/>
          </w:tcPr>
          <w:p w14:paraId="10E4C753" w14:textId="77777777" w:rsidR="00453820" w:rsidRPr="00453820" w:rsidRDefault="00453820" w:rsidP="00453820">
            <w:pPr>
              <w:widowControl w:val="0"/>
              <w:autoSpaceDE w:val="0"/>
              <w:autoSpaceDN w:val="0"/>
              <w:spacing w:after="0" w:line="199" w:lineRule="exact"/>
              <w:ind w:left="420"/>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of a course is honored</w:t>
            </w:r>
          </w:p>
        </w:tc>
        <w:tc>
          <w:tcPr>
            <w:tcW w:w="2391" w:type="dxa"/>
            <w:hideMark/>
          </w:tcPr>
          <w:p w14:paraId="33BF7885" w14:textId="77777777" w:rsidR="00453820" w:rsidRPr="00453820" w:rsidRDefault="00453820" w:rsidP="00453820">
            <w:pPr>
              <w:widowControl w:val="0"/>
              <w:autoSpaceDE w:val="0"/>
              <w:autoSpaceDN w:val="0"/>
              <w:spacing w:after="0" w:line="19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explanation for all the</w:t>
            </w:r>
          </w:p>
        </w:tc>
      </w:tr>
      <w:tr w:rsidR="00453820" w:rsidRPr="00453820" w14:paraId="7FBFBA5A" w14:textId="77777777" w:rsidTr="00453820">
        <w:trPr>
          <w:trHeight w:val="199"/>
        </w:trPr>
        <w:tc>
          <w:tcPr>
            <w:tcW w:w="447" w:type="dxa"/>
          </w:tcPr>
          <w:p w14:paraId="573CDFD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091" w:type="dxa"/>
          </w:tcPr>
          <w:p w14:paraId="5564878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788" w:type="dxa"/>
          </w:tcPr>
          <w:p w14:paraId="0CAF73D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391" w:type="dxa"/>
            <w:hideMark/>
          </w:tcPr>
          <w:p w14:paraId="41FC1BB5" w14:textId="77777777" w:rsidR="00453820" w:rsidRPr="00453820" w:rsidRDefault="00453820" w:rsidP="00453820">
            <w:pPr>
              <w:widowControl w:val="0"/>
              <w:autoSpaceDE w:val="0"/>
              <w:autoSpaceDN w:val="0"/>
              <w:spacing w:after="0" w:line="179" w:lineRule="exact"/>
              <w:ind w:left="121"/>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earlier n-1 preferences</w:t>
            </w:r>
          </w:p>
        </w:tc>
      </w:tr>
    </w:tbl>
    <w:p w14:paraId="795D1976" w14:textId="77777777" w:rsidR="00453820" w:rsidRPr="00453820" w:rsidRDefault="00453820" w:rsidP="00453820">
      <w:pPr>
        <w:suppressAutoHyphens/>
        <w:spacing w:after="0" w:line="240" w:lineRule="auto"/>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3600" behindDoc="1" locked="0" layoutInCell="1" allowOverlap="1" wp14:anchorId="4AE68A29" wp14:editId="094F236F">
                <wp:simplePos x="0" y="0"/>
                <wp:positionH relativeFrom="page">
                  <wp:posOffset>2071370</wp:posOffset>
                </wp:positionH>
                <wp:positionV relativeFrom="page">
                  <wp:posOffset>1482725</wp:posOffset>
                </wp:positionV>
                <wp:extent cx="34925" cy="0"/>
                <wp:effectExtent l="13970" t="6350" r="8255" b="12700"/>
                <wp:wrapNone/>
                <wp:docPr id="2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A9E3C" id="Line 3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3.1pt,116.75pt" to="165.85pt,1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" strokeweight=".14042mm">
                <w10:wrap anchorx="page" anchory="page"/>
              </v:line>
            </w:pict>
          </mc:Fallback>
        </mc:AlternateContent>
      </w:r>
    </w:p>
    <w:tbl>
      <w:tblPr>
        <w:tblW w:w="0" w:type="auto"/>
        <w:tblInd w:w="414" w:type="dxa"/>
        <w:tblLayout w:type="fixed"/>
        <w:tblCellMar>
          <w:left w:w="0" w:type="dxa"/>
          <w:right w:w="0" w:type="dxa"/>
        </w:tblCellMar>
        <w:tblLook w:val="01E0" w:firstRow="1" w:lastRow="1" w:firstColumn="1" w:lastColumn="1" w:noHBand="0" w:noVBand="0"/>
      </w:tblPr>
      <w:tblGrid>
        <w:gridCol w:w="610"/>
        <w:gridCol w:w="1299"/>
        <w:gridCol w:w="2483"/>
        <w:gridCol w:w="2159"/>
      </w:tblGrid>
      <w:tr w:rsidR="00453820" w:rsidRPr="00453820" w14:paraId="345B64AB" w14:textId="77777777" w:rsidTr="00453820">
        <w:trPr>
          <w:trHeight w:val="436"/>
        </w:trPr>
        <w:tc>
          <w:tcPr>
            <w:tcW w:w="610" w:type="dxa"/>
            <w:tcBorders>
              <w:top w:val="single" w:sz="4" w:space="0" w:color="000000"/>
              <w:left w:val="nil"/>
              <w:bottom w:val="single" w:sz="4" w:space="0" w:color="000000"/>
              <w:right w:val="nil"/>
            </w:tcBorders>
            <w:hideMark/>
          </w:tcPr>
          <w:p w14:paraId="03A6ACFF"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SEQ</w:t>
            </w:r>
          </w:p>
          <w:p w14:paraId="2C47601F"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w:t>
            </w:r>
          </w:p>
        </w:tc>
        <w:tc>
          <w:tcPr>
            <w:tcW w:w="1299" w:type="dxa"/>
            <w:tcBorders>
              <w:top w:val="single" w:sz="4" w:space="0" w:color="000000"/>
              <w:left w:val="nil"/>
              <w:bottom w:val="single" w:sz="4" w:space="0" w:color="000000"/>
              <w:right w:val="nil"/>
            </w:tcBorders>
            <w:hideMark/>
          </w:tcPr>
          <w:p w14:paraId="493F428E"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TEST CASE</w:t>
            </w:r>
          </w:p>
          <w:p w14:paraId="1AE90B65"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[File]</w:t>
            </w:r>
          </w:p>
        </w:tc>
        <w:tc>
          <w:tcPr>
            <w:tcW w:w="2483" w:type="dxa"/>
            <w:tcBorders>
              <w:top w:val="single" w:sz="4" w:space="0" w:color="000000"/>
              <w:left w:val="nil"/>
              <w:bottom w:val="single" w:sz="4" w:space="0" w:color="000000"/>
              <w:right w:val="nil"/>
            </w:tcBorders>
            <w:hideMark/>
          </w:tcPr>
          <w:p w14:paraId="7966D1F1"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CONDITION BEING</w:t>
            </w:r>
          </w:p>
          <w:p w14:paraId="789109DA" w14:textId="77777777" w:rsidR="00453820" w:rsidRPr="00453820" w:rsidRDefault="00453820" w:rsidP="00453820">
            <w:pPr>
              <w:widowControl w:val="0"/>
              <w:autoSpaceDE w:val="0"/>
              <w:autoSpaceDN w:val="0"/>
              <w:spacing w:after="0" w:line="208"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CHECKED</w:t>
            </w:r>
          </w:p>
        </w:tc>
        <w:tc>
          <w:tcPr>
            <w:tcW w:w="2159" w:type="dxa"/>
            <w:tcBorders>
              <w:top w:val="single" w:sz="4" w:space="0" w:color="000000"/>
              <w:left w:val="nil"/>
              <w:bottom w:val="single" w:sz="4" w:space="0" w:color="000000"/>
              <w:right w:val="nil"/>
            </w:tcBorders>
            <w:hideMark/>
          </w:tcPr>
          <w:p w14:paraId="6F33E169" w14:textId="77777777" w:rsidR="00453820" w:rsidRPr="00453820" w:rsidRDefault="00453820" w:rsidP="00453820">
            <w:pPr>
              <w:widowControl w:val="0"/>
              <w:autoSpaceDE w:val="0"/>
              <w:autoSpaceDN w:val="0"/>
              <w:spacing w:after="0" w:line="224"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EXPECTED OUTPUT</w:t>
            </w:r>
          </w:p>
        </w:tc>
      </w:tr>
      <w:tr w:rsidR="00453820" w:rsidRPr="00453820" w14:paraId="0F075D98" w14:textId="77777777" w:rsidTr="00453820">
        <w:trPr>
          <w:trHeight w:val="217"/>
        </w:trPr>
        <w:tc>
          <w:tcPr>
            <w:tcW w:w="610" w:type="dxa"/>
            <w:tcBorders>
              <w:top w:val="single" w:sz="4" w:space="0" w:color="000000"/>
              <w:left w:val="nil"/>
              <w:bottom w:val="nil"/>
              <w:right w:val="nil"/>
            </w:tcBorders>
            <w:hideMark/>
          </w:tcPr>
          <w:p w14:paraId="3131C0C6" w14:textId="77777777" w:rsidR="00453820" w:rsidRPr="00453820" w:rsidRDefault="00453820" w:rsidP="00453820">
            <w:pPr>
              <w:widowControl w:val="0"/>
              <w:autoSpaceDE w:val="0"/>
              <w:autoSpaceDN w:val="0"/>
              <w:spacing w:after="0" w:line="197"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42</w:t>
            </w:r>
          </w:p>
        </w:tc>
        <w:tc>
          <w:tcPr>
            <w:tcW w:w="1299" w:type="dxa"/>
            <w:tcBorders>
              <w:top w:val="single" w:sz="4" w:space="0" w:color="000000"/>
              <w:left w:val="nil"/>
              <w:bottom w:val="nil"/>
              <w:right w:val="nil"/>
            </w:tcBorders>
            <w:hideMark/>
          </w:tcPr>
          <w:p w14:paraId="5CBD3ECD" w14:textId="77777777" w:rsidR="00453820" w:rsidRPr="00453820" w:rsidRDefault="00453820" w:rsidP="00453820">
            <w:pPr>
              <w:widowControl w:val="0"/>
              <w:autoSpaceDE w:val="0"/>
              <w:autoSpaceDN w:val="0"/>
              <w:spacing w:after="0" w:line="197"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[F2.3]</w:t>
            </w:r>
          </w:p>
        </w:tc>
        <w:tc>
          <w:tcPr>
            <w:tcW w:w="2483" w:type="dxa"/>
            <w:tcBorders>
              <w:top w:val="single" w:sz="4" w:space="0" w:color="000000"/>
              <w:left w:val="nil"/>
              <w:bottom w:val="nil"/>
              <w:right w:val="nil"/>
            </w:tcBorders>
            <w:hideMark/>
          </w:tcPr>
          <w:p w14:paraId="631F1444" w14:textId="77777777" w:rsidR="00453820" w:rsidRPr="00453820" w:rsidRDefault="00453820" w:rsidP="00453820">
            <w:pPr>
              <w:widowControl w:val="0"/>
              <w:autoSpaceDE w:val="0"/>
              <w:autoSpaceDN w:val="0"/>
              <w:spacing w:after="0" w:line="197"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No two PG courses</w:t>
            </w:r>
          </w:p>
        </w:tc>
        <w:tc>
          <w:tcPr>
            <w:tcW w:w="2159" w:type="dxa"/>
            <w:tcBorders>
              <w:top w:val="single" w:sz="4" w:space="0" w:color="000000"/>
              <w:left w:val="nil"/>
              <w:bottom w:val="nil"/>
              <w:right w:val="nil"/>
            </w:tcBorders>
            <w:hideMark/>
          </w:tcPr>
          <w:p w14:paraId="3A594DB8" w14:textId="77777777" w:rsidR="00453820" w:rsidRPr="00453820" w:rsidRDefault="00453820" w:rsidP="00453820">
            <w:pPr>
              <w:widowControl w:val="0"/>
              <w:autoSpaceDE w:val="0"/>
              <w:autoSpaceDN w:val="0"/>
              <w:spacing w:after="0" w:line="197"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first one scheduled</w:t>
            </w:r>
          </w:p>
        </w:tc>
      </w:tr>
      <w:tr w:rsidR="00453820" w:rsidRPr="00453820" w14:paraId="36AF621F" w14:textId="77777777" w:rsidTr="00453820">
        <w:trPr>
          <w:trHeight w:val="219"/>
        </w:trPr>
        <w:tc>
          <w:tcPr>
            <w:tcW w:w="610" w:type="dxa"/>
          </w:tcPr>
          <w:p w14:paraId="289E4A37"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5B91EA1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07CE1A20"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scheduled in the same slot</w:t>
            </w:r>
          </w:p>
        </w:tc>
        <w:tc>
          <w:tcPr>
            <w:tcW w:w="2159" w:type="dxa"/>
            <w:hideMark/>
          </w:tcPr>
          <w:p w14:paraId="08CCDFB9"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and conflict shown for</w:t>
            </w:r>
          </w:p>
        </w:tc>
      </w:tr>
      <w:tr w:rsidR="00453820" w:rsidRPr="00453820" w14:paraId="7D28CC0F" w14:textId="77777777" w:rsidTr="00453820">
        <w:trPr>
          <w:trHeight w:val="219"/>
        </w:trPr>
        <w:tc>
          <w:tcPr>
            <w:tcW w:w="610" w:type="dxa"/>
          </w:tcPr>
          <w:p w14:paraId="015415A8"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11CF921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63236D51"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even if same pref. given</w:t>
            </w:r>
          </w:p>
        </w:tc>
        <w:tc>
          <w:tcPr>
            <w:tcW w:w="2159" w:type="dxa"/>
            <w:hideMark/>
          </w:tcPr>
          <w:p w14:paraId="6125AB48" w14:textId="77777777" w:rsidR="00453820" w:rsidRPr="00453820" w:rsidRDefault="00453820" w:rsidP="00453820">
            <w:pPr>
              <w:widowControl w:val="0"/>
              <w:autoSpaceDE w:val="0"/>
              <w:autoSpaceDN w:val="0"/>
              <w:spacing w:after="0" w:line="199" w:lineRule="exact"/>
              <w:ind w:left="118"/>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the second course</w:t>
            </w:r>
          </w:p>
        </w:tc>
      </w:tr>
      <w:tr w:rsidR="00453820" w:rsidRPr="00453820" w14:paraId="2F3FAEF6" w14:textId="77777777" w:rsidTr="00453820">
        <w:trPr>
          <w:trHeight w:val="219"/>
        </w:trPr>
        <w:tc>
          <w:tcPr>
            <w:tcW w:w="610" w:type="dxa"/>
            <w:hideMark/>
          </w:tcPr>
          <w:p w14:paraId="212952AA"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43</w:t>
            </w:r>
          </w:p>
        </w:tc>
        <w:tc>
          <w:tcPr>
            <w:tcW w:w="1299" w:type="dxa"/>
            <w:hideMark/>
          </w:tcPr>
          <w:p w14:paraId="4954F6EF"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[F2.3]</w:t>
            </w:r>
          </w:p>
        </w:tc>
        <w:tc>
          <w:tcPr>
            <w:tcW w:w="2483" w:type="dxa"/>
            <w:hideMark/>
          </w:tcPr>
          <w:p w14:paraId="5B920AFC"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PG course with pref. given</w:t>
            </w:r>
          </w:p>
        </w:tc>
        <w:tc>
          <w:tcPr>
            <w:tcW w:w="2159" w:type="dxa"/>
            <w:hideMark/>
          </w:tcPr>
          <w:p w14:paraId="0CBC4F6D"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Courses with pref.s are</w:t>
            </w:r>
          </w:p>
        </w:tc>
      </w:tr>
      <w:tr w:rsidR="00453820" w:rsidRPr="00453820" w14:paraId="137D49F8" w14:textId="77777777" w:rsidTr="00453820">
        <w:trPr>
          <w:trHeight w:val="219"/>
        </w:trPr>
        <w:tc>
          <w:tcPr>
            <w:tcW w:w="610" w:type="dxa"/>
          </w:tcPr>
          <w:p w14:paraId="3927ED3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4BC3DBED"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33D8EC7D"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priority over PG courses</w:t>
            </w:r>
          </w:p>
        </w:tc>
        <w:tc>
          <w:tcPr>
            <w:tcW w:w="2159" w:type="dxa"/>
            <w:hideMark/>
          </w:tcPr>
          <w:p w14:paraId="23F545A3"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scheduled before</w:t>
            </w:r>
          </w:p>
        </w:tc>
      </w:tr>
      <w:tr w:rsidR="00453820" w:rsidRPr="00453820" w14:paraId="317B9FA2" w14:textId="77777777" w:rsidTr="00453820">
        <w:trPr>
          <w:trHeight w:val="219"/>
        </w:trPr>
        <w:tc>
          <w:tcPr>
            <w:tcW w:w="610" w:type="dxa"/>
          </w:tcPr>
          <w:p w14:paraId="488B7B1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29FD426C"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73E9FDC0"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with no preference</w:t>
            </w:r>
          </w:p>
        </w:tc>
        <w:tc>
          <w:tcPr>
            <w:tcW w:w="2159" w:type="dxa"/>
          </w:tcPr>
          <w:p w14:paraId="72B8AAC1"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01D0437C" w14:textId="77777777" w:rsidTr="00453820">
        <w:trPr>
          <w:trHeight w:val="219"/>
        </w:trPr>
        <w:tc>
          <w:tcPr>
            <w:tcW w:w="610" w:type="dxa"/>
            <w:hideMark/>
          </w:tcPr>
          <w:p w14:paraId="6EA7C485"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44</w:t>
            </w:r>
          </w:p>
        </w:tc>
        <w:tc>
          <w:tcPr>
            <w:tcW w:w="1299" w:type="dxa"/>
            <w:hideMark/>
          </w:tcPr>
          <w:p w14:paraId="352B04C6"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483" w:type="dxa"/>
            <w:hideMark/>
          </w:tcPr>
          <w:p w14:paraId="4E62ED7B"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PG courses with no pref.s</w:t>
            </w:r>
          </w:p>
        </w:tc>
        <w:tc>
          <w:tcPr>
            <w:tcW w:w="2159" w:type="dxa"/>
            <w:hideMark/>
          </w:tcPr>
          <w:p w14:paraId="443D6173"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PG course scheduled</w:t>
            </w:r>
          </w:p>
        </w:tc>
      </w:tr>
      <w:tr w:rsidR="00453820" w:rsidRPr="00453820" w14:paraId="6B08AA9C" w14:textId="77777777" w:rsidTr="00453820">
        <w:trPr>
          <w:trHeight w:val="219"/>
        </w:trPr>
        <w:tc>
          <w:tcPr>
            <w:tcW w:w="610" w:type="dxa"/>
          </w:tcPr>
          <w:p w14:paraId="2DB9A33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45B68304"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05CD16BC"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t xml:space="preserve">are guaranteed a </w:t>
            </w:r>
            <w:r w:rsidRPr="00453820">
              <w:rPr>
                <w:rFonts w:ascii="Times New Roman" w:eastAsia="PMingLiU" w:hAnsi="Times New Roman" w:cs="Times New Roman"/>
                <w:w w:val="120"/>
                <w:sz w:val="24"/>
                <w:szCs w:val="24"/>
                <w:lang w:bidi="en-US"/>
              </w:rPr>
              <w:lastRenderedPageBreak/>
              <w:t>room even</w:t>
            </w:r>
          </w:p>
        </w:tc>
        <w:tc>
          <w:tcPr>
            <w:tcW w:w="2159" w:type="dxa"/>
            <w:hideMark/>
          </w:tcPr>
          <w:p w14:paraId="27EDDB74"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20"/>
                <w:sz w:val="24"/>
                <w:szCs w:val="24"/>
                <w:lang w:bidi="en-US"/>
              </w:rPr>
              <w:lastRenderedPageBreak/>
              <w:t xml:space="preserve">and conflict </w:t>
            </w:r>
            <w:r w:rsidRPr="00453820">
              <w:rPr>
                <w:rFonts w:ascii="Times New Roman" w:eastAsia="PMingLiU" w:hAnsi="Times New Roman" w:cs="Times New Roman"/>
                <w:w w:val="120"/>
                <w:sz w:val="24"/>
                <w:szCs w:val="24"/>
                <w:lang w:bidi="en-US"/>
              </w:rPr>
              <w:lastRenderedPageBreak/>
              <w:t>generated</w:t>
            </w:r>
          </w:p>
        </w:tc>
      </w:tr>
      <w:tr w:rsidR="00453820" w:rsidRPr="00453820" w14:paraId="7531EC32" w14:textId="77777777" w:rsidTr="00453820">
        <w:trPr>
          <w:trHeight w:val="219"/>
        </w:trPr>
        <w:tc>
          <w:tcPr>
            <w:tcW w:w="610" w:type="dxa"/>
          </w:tcPr>
          <w:p w14:paraId="468608B9"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1F098A5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4C0CB2A6"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if some UG course has to</w:t>
            </w:r>
          </w:p>
        </w:tc>
        <w:tc>
          <w:tcPr>
            <w:tcW w:w="2159" w:type="dxa"/>
            <w:hideMark/>
          </w:tcPr>
          <w:p w14:paraId="1E2E66FE"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for the UG course</w:t>
            </w:r>
          </w:p>
        </w:tc>
      </w:tr>
      <w:tr w:rsidR="00453820" w:rsidRPr="00453820" w14:paraId="1B5875C0" w14:textId="77777777" w:rsidTr="00453820">
        <w:trPr>
          <w:trHeight w:val="219"/>
        </w:trPr>
        <w:tc>
          <w:tcPr>
            <w:tcW w:w="610" w:type="dxa"/>
          </w:tcPr>
          <w:p w14:paraId="173F36C6"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6F25001A"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7981CBCB"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05"/>
                <w:sz w:val="24"/>
                <w:szCs w:val="24"/>
                <w:lang w:bidi="en-US"/>
              </w:rPr>
              <w:t>be “unscheduled”</w:t>
            </w:r>
          </w:p>
        </w:tc>
        <w:tc>
          <w:tcPr>
            <w:tcW w:w="2159" w:type="dxa"/>
          </w:tcPr>
          <w:p w14:paraId="03742FB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66E5F6D7" w14:textId="77777777" w:rsidTr="00453820">
        <w:trPr>
          <w:trHeight w:val="219"/>
        </w:trPr>
        <w:tc>
          <w:tcPr>
            <w:tcW w:w="610" w:type="dxa"/>
            <w:hideMark/>
          </w:tcPr>
          <w:p w14:paraId="2BAA058B"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45</w:t>
            </w:r>
          </w:p>
        </w:tc>
        <w:tc>
          <w:tcPr>
            <w:tcW w:w="1299" w:type="dxa"/>
            <w:hideMark/>
          </w:tcPr>
          <w:p w14:paraId="34A36137"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0"/>
                <w:sz w:val="24"/>
                <w:szCs w:val="24"/>
                <w:lang w:bidi="en-US"/>
              </w:rPr>
              <w:t>[F2.2]</w:t>
            </w:r>
          </w:p>
        </w:tc>
        <w:tc>
          <w:tcPr>
            <w:tcW w:w="2483" w:type="dxa"/>
            <w:hideMark/>
          </w:tcPr>
          <w:p w14:paraId="7AD54BE6"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No room with required</w:t>
            </w:r>
          </w:p>
        </w:tc>
        <w:tc>
          <w:tcPr>
            <w:tcW w:w="2159" w:type="dxa"/>
            <w:hideMark/>
          </w:tcPr>
          <w:p w14:paraId="63CDBD59"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Error message</w:t>
            </w:r>
          </w:p>
        </w:tc>
      </w:tr>
      <w:tr w:rsidR="00453820" w:rsidRPr="00453820" w14:paraId="31B9D1B1" w14:textId="77777777" w:rsidTr="00453820">
        <w:trPr>
          <w:trHeight w:val="219"/>
        </w:trPr>
        <w:tc>
          <w:tcPr>
            <w:tcW w:w="610" w:type="dxa"/>
          </w:tcPr>
          <w:p w14:paraId="1F3B8B72"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Pr>
          <w:p w14:paraId="4A61591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hideMark/>
          </w:tcPr>
          <w:p w14:paraId="13A4E9C2"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capacity available for UG</w:t>
            </w:r>
          </w:p>
        </w:tc>
        <w:tc>
          <w:tcPr>
            <w:tcW w:w="2159" w:type="dxa"/>
          </w:tcPr>
          <w:p w14:paraId="38A875BE"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r w:rsidR="00453820" w:rsidRPr="00453820" w14:paraId="479EB030" w14:textId="77777777" w:rsidTr="00453820">
        <w:trPr>
          <w:trHeight w:val="219"/>
        </w:trPr>
        <w:tc>
          <w:tcPr>
            <w:tcW w:w="610" w:type="dxa"/>
            <w:tcBorders>
              <w:top w:val="nil"/>
              <w:left w:val="nil"/>
              <w:bottom w:val="single" w:sz="4" w:space="0" w:color="000000"/>
              <w:right w:val="nil"/>
            </w:tcBorders>
          </w:tcPr>
          <w:p w14:paraId="40AE3AB5"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1299" w:type="dxa"/>
            <w:tcBorders>
              <w:top w:val="nil"/>
              <w:left w:val="nil"/>
              <w:bottom w:val="single" w:sz="4" w:space="0" w:color="000000"/>
              <w:right w:val="nil"/>
            </w:tcBorders>
          </w:tcPr>
          <w:p w14:paraId="770F0F90"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c>
          <w:tcPr>
            <w:tcW w:w="2483" w:type="dxa"/>
            <w:tcBorders>
              <w:top w:val="nil"/>
              <w:left w:val="nil"/>
              <w:bottom w:val="single" w:sz="4" w:space="0" w:color="000000"/>
              <w:right w:val="nil"/>
            </w:tcBorders>
            <w:hideMark/>
          </w:tcPr>
          <w:p w14:paraId="17D4F10A" w14:textId="77777777" w:rsidR="00453820" w:rsidRPr="00453820" w:rsidRDefault="00453820" w:rsidP="00453820">
            <w:pPr>
              <w:widowControl w:val="0"/>
              <w:autoSpaceDE w:val="0"/>
              <w:autoSpaceDN w:val="0"/>
              <w:spacing w:after="0" w:line="199" w:lineRule="exact"/>
              <w:ind w:left="119"/>
              <w:rPr>
                <w:rFonts w:ascii="Times New Roman" w:eastAsia="PMingLiU" w:hAnsi="Times New Roman" w:cs="Times New Roman"/>
                <w:sz w:val="24"/>
                <w:szCs w:val="24"/>
                <w:lang w:bidi="en-US"/>
              </w:rPr>
            </w:pPr>
            <w:r w:rsidRPr="00453820">
              <w:rPr>
                <w:rFonts w:ascii="Times New Roman" w:eastAsia="PMingLiU" w:hAnsi="Times New Roman" w:cs="Times New Roman"/>
                <w:w w:val="115"/>
                <w:sz w:val="24"/>
                <w:szCs w:val="24"/>
                <w:lang w:bidi="en-US"/>
              </w:rPr>
              <w:t>course with no preference</w:t>
            </w:r>
          </w:p>
        </w:tc>
        <w:tc>
          <w:tcPr>
            <w:tcW w:w="2159" w:type="dxa"/>
            <w:tcBorders>
              <w:top w:val="nil"/>
              <w:left w:val="nil"/>
              <w:bottom w:val="single" w:sz="4" w:space="0" w:color="000000"/>
              <w:right w:val="nil"/>
            </w:tcBorders>
          </w:tcPr>
          <w:p w14:paraId="5F2FCB7F" w14:textId="77777777" w:rsidR="00453820" w:rsidRPr="00453820" w:rsidRDefault="00453820" w:rsidP="00453820">
            <w:pPr>
              <w:widowControl w:val="0"/>
              <w:autoSpaceDE w:val="0"/>
              <w:autoSpaceDN w:val="0"/>
              <w:spacing w:after="0" w:line="240" w:lineRule="auto"/>
              <w:rPr>
                <w:rFonts w:ascii="Times New Roman" w:eastAsia="PMingLiU" w:hAnsi="Times New Roman" w:cs="Times New Roman"/>
                <w:sz w:val="24"/>
                <w:szCs w:val="24"/>
                <w:lang w:bidi="en-US"/>
              </w:rPr>
            </w:pPr>
          </w:p>
        </w:tc>
      </w:tr>
    </w:tbl>
    <w:p w14:paraId="2DD9EE3E" w14:textId="77777777" w:rsidR="00453820" w:rsidRPr="00453820" w:rsidRDefault="00453820" w:rsidP="00453820">
      <w:pPr>
        <w:suppressAutoHyphens/>
        <w:spacing w:before="4" w:after="0" w:line="240" w:lineRule="auto"/>
        <w:rPr>
          <w:rFonts w:ascii="Times New Roman" w:eastAsia="Times New Roman" w:hAnsi="Times New Roman" w:cs="Times New Roman"/>
          <w:sz w:val="24"/>
          <w:szCs w:val="24"/>
          <w:lang w:eastAsia="ar-SA"/>
        </w:rPr>
      </w:pPr>
    </w:p>
    <w:p w14:paraId="1C957AF8"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3B3D353D" w14:textId="5145FA78" w:rsidR="00453820" w:rsidRDefault="00453820" w:rsidP="00453820">
      <w:pPr>
        <w:tabs>
          <w:tab w:val="left" w:pos="1582"/>
        </w:tabs>
        <w:rPr>
          <w:rFonts w:ascii="Times New Roman" w:hAnsi="Times New Roman" w:cs="Times New Roman"/>
          <w:sz w:val="24"/>
          <w:szCs w:val="24"/>
        </w:rPr>
      </w:pPr>
    </w:p>
    <w:p w14:paraId="04A6C050" w14:textId="0C2C7410" w:rsidR="00453820" w:rsidRDefault="00453820" w:rsidP="00453820">
      <w:pPr>
        <w:tabs>
          <w:tab w:val="left" w:pos="1582"/>
        </w:tabs>
        <w:rPr>
          <w:rFonts w:ascii="Times New Roman" w:hAnsi="Times New Roman" w:cs="Times New Roman"/>
          <w:sz w:val="24"/>
          <w:szCs w:val="24"/>
        </w:rPr>
      </w:pPr>
    </w:p>
    <w:p w14:paraId="206D49BB" w14:textId="1BB23C17" w:rsidR="00453820" w:rsidRDefault="00453820" w:rsidP="00453820">
      <w:pPr>
        <w:tabs>
          <w:tab w:val="left" w:pos="1582"/>
        </w:tabs>
        <w:rPr>
          <w:rFonts w:ascii="Times New Roman" w:hAnsi="Times New Roman" w:cs="Times New Roman"/>
          <w:sz w:val="24"/>
          <w:szCs w:val="24"/>
        </w:rPr>
      </w:pPr>
    </w:p>
    <w:p w14:paraId="1FB7F7D4" w14:textId="6FAB3FB4" w:rsidR="00453820" w:rsidRDefault="00453820" w:rsidP="00453820">
      <w:pPr>
        <w:tabs>
          <w:tab w:val="left" w:pos="1582"/>
        </w:tabs>
        <w:rPr>
          <w:rFonts w:ascii="Times New Roman" w:hAnsi="Times New Roman" w:cs="Times New Roman"/>
          <w:sz w:val="24"/>
          <w:szCs w:val="24"/>
        </w:rPr>
      </w:pPr>
    </w:p>
    <w:p w14:paraId="17B7C55E" w14:textId="001B6D10" w:rsidR="00453820" w:rsidRDefault="00453820" w:rsidP="00453820">
      <w:pPr>
        <w:tabs>
          <w:tab w:val="left" w:pos="1582"/>
        </w:tabs>
        <w:rPr>
          <w:rFonts w:ascii="Times New Roman" w:hAnsi="Times New Roman" w:cs="Times New Roman"/>
          <w:sz w:val="24"/>
          <w:szCs w:val="24"/>
        </w:rPr>
      </w:pPr>
    </w:p>
    <w:p w14:paraId="37339DFC" w14:textId="5240959A" w:rsidR="00453820" w:rsidRDefault="00453820" w:rsidP="00453820">
      <w:pPr>
        <w:tabs>
          <w:tab w:val="left" w:pos="1582"/>
        </w:tabs>
        <w:rPr>
          <w:rFonts w:ascii="Times New Roman" w:hAnsi="Times New Roman" w:cs="Times New Roman"/>
          <w:sz w:val="24"/>
          <w:szCs w:val="24"/>
        </w:rPr>
      </w:pPr>
    </w:p>
    <w:p w14:paraId="12B820FF" w14:textId="3CD68744" w:rsidR="00453820" w:rsidRDefault="00453820" w:rsidP="00453820">
      <w:pPr>
        <w:tabs>
          <w:tab w:val="left" w:pos="1582"/>
        </w:tabs>
        <w:rPr>
          <w:rFonts w:ascii="Times New Roman" w:hAnsi="Times New Roman" w:cs="Times New Roman"/>
          <w:sz w:val="24"/>
          <w:szCs w:val="24"/>
        </w:rPr>
      </w:pPr>
    </w:p>
    <w:p w14:paraId="0D101120" w14:textId="3C6DAECC" w:rsidR="00453820" w:rsidRDefault="00453820" w:rsidP="00453820">
      <w:pPr>
        <w:tabs>
          <w:tab w:val="left" w:pos="1582"/>
        </w:tabs>
        <w:rPr>
          <w:rFonts w:ascii="Times New Roman" w:hAnsi="Times New Roman" w:cs="Times New Roman"/>
          <w:sz w:val="24"/>
          <w:szCs w:val="24"/>
        </w:rPr>
      </w:pPr>
    </w:p>
    <w:p w14:paraId="56D7AE76" w14:textId="2B4CC35A" w:rsidR="00453820" w:rsidRDefault="00453820" w:rsidP="00453820">
      <w:pPr>
        <w:tabs>
          <w:tab w:val="left" w:pos="1582"/>
        </w:tabs>
        <w:rPr>
          <w:rFonts w:ascii="Times New Roman" w:hAnsi="Times New Roman" w:cs="Times New Roman"/>
          <w:sz w:val="24"/>
          <w:szCs w:val="24"/>
        </w:rPr>
      </w:pPr>
    </w:p>
    <w:p w14:paraId="3AEF2F68" w14:textId="04FA8F36" w:rsidR="00453820" w:rsidRDefault="00453820" w:rsidP="00453820">
      <w:pPr>
        <w:tabs>
          <w:tab w:val="left" w:pos="1582"/>
        </w:tabs>
        <w:rPr>
          <w:rFonts w:ascii="Times New Roman" w:hAnsi="Times New Roman" w:cs="Times New Roman"/>
          <w:sz w:val="24"/>
          <w:szCs w:val="24"/>
        </w:rPr>
      </w:pPr>
    </w:p>
    <w:p w14:paraId="1B54C9B6" w14:textId="1ECAFC59" w:rsidR="00453820" w:rsidRDefault="00453820" w:rsidP="00453820">
      <w:pPr>
        <w:tabs>
          <w:tab w:val="left" w:pos="1582"/>
        </w:tabs>
        <w:rPr>
          <w:rFonts w:ascii="Times New Roman" w:hAnsi="Times New Roman" w:cs="Times New Roman"/>
          <w:sz w:val="24"/>
          <w:szCs w:val="24"/>
        </w:rPr>
      </w:pPr>
    </w:p>
    <w:p w14:paraId="6C3FA2C5" w14:textId="6054417F" w:rsidR="00453820" w:rsidRDefault="00453820" w:rsidP="00453820">
      <w:pPr>
        <w:tabs>
          <w:tab w:val="left" w:pos="1582"/>
        </w:tabs>
        <w:rPr>
          <w:rFonts w:ascii="Times New Roman" w:hAnsi="Times New Roman" w:cs="Times New Roman"/>
          <w:sz w:val="24"/>
          <w:szCs w:val="24"/>
        </w:rPr>
      </w:pPr>
    </w:p>
    <w:p w14:paraId="1B618E90" w14:textId="08A6F399" w:rsidR="00453820" w:rsidRDefault="00453820" w:rsidP="00453820">
      <w:pPr>
        <w:tabs>
          <w:tab w:val="left" w:pos="1582"/>
        </w:tabs>
        <w:rPr>
          <w:rFonts w:ascii="Times New Roman" w:hAnsi="Times New Roman" w:cs="Times New Roman"/>
          <w:sz w:val="24"/>
          <w:szCs w:val="24"/>
        </w:rPr>
      </w:pPr>
    </w:p>
    <w:p w14:paraId="07DBDA6D" w14:textId="185730A9" w:rsidR="00453820" w:rsidRDefault="00453820" w:rsidP="00453820">
      <w:pPr>
        <w:tabs>
          <w:tab w:val="left" w:pos="1582"/>
        </w:tabs>
        <w:rPr>
          <w:rFonts w:ascii="Times New Roman" w:hAnsi="Times New Roman" w:cs="Times New Roman"/>
          <w:sz w:val="24"/>
          <w:szCs w:val="24"/>
        </w:rPr>
      </w:pPr>
    </w:p>
    <w:p w14:paraId="63F28B8C" w14:textId="6AE076FD" w:rsidR="00453820" w:rsidRDefault="00453820" w:rsidP="00453820">
      <w:pPr>
        <w:tabs>
          <w:tab w:val="left" w:pos="1582"/>
        </w:tabs>
        <w:rPr>
          <w:rFonts w:ascii="Times New Roman" w:hAnsi="Times New Roman" w:cs="Times New Roman"/>
          <w:sz w:val="24"/>
          <w:szCs w:val="24"/>
        </w:rPr>
      </w:pPr>
    </w:p>
    <w:p w14:paraId="4041AEC9" w14:textId="32DB3DFF" w:rsidR="00453820" w:rsidRDefault="00453820" w:rsidP="00453820">
      <w:pPr>
        <w:tabs>
          <w:tab w:val="left" w:pos="1582"/>
        </w:tabs>
        <w:rPr>
          <w:rFonts w:ascii="Times New Roman" w:hAnsi="Times New Roman" w:cs="Times New Roman"/>
          <w:sz w:val="24"/>
          <w:szCs w:val="24"/>
        </w:rPr>
      </w:pPr>
    </w:p>
    <w:p w14:paraId="1FE62579" w14:textId="5B385185" w:rsidR="00453820" w:rsidRDefault="00453820" w:rsidP="00453820">
      <w:pPr>
        <w:tabs>
          <w:tab w:val="left" w:pos="1582"/>
        </w:tabs>
        <w:rPr>
          <w:rFonts w:ascii="Times New Roman" w:hAnsi="Times New Roman" w:cs="Times New Roman"/>
          <w:sz w:val="24"/>
          <w:szCs w:val="24"/>
        </w:rPr>
      </w:pPr>
    </w:p>
    <w:p w14:paraId="1A9C4EDC" w14:textId="798A04D7" w:rsidR="00453820" w:rsidRDefault="00453820" w:rsidP="00453820">
      <w:pPr>
        <w:tabs>
          <w:tab w:val="left" w:pos="1582"/>
        </w:tabs>
        <w:rPr>
          <w:rFonts w:ascii="Times New Roman" w:hAnsi="Times New Roman" w:cs="Times New Roman"/>
          <w:sz w:val="24"/>
          <w:szCs w:val="24"/>
        </w:rPr>
      </w:pPr>
    </w:p>
    <w:p w14:paraId="3EE8B1C7" w14:textId="77777777" w:rsidR="00453820" w:rsidRPr="00915EAA" w:rsidRDefault="00453820" w:rsidP="00453820">
      <w:pPr>
        <w:tabs>
          <w:tab w:val="left" w:pos="1582"/>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FD6250" w:rsidRPr="00915EAA" w14:paraId="3DA5A6A8" w14:textId="77777777" w:rsidTr="00453820">
        <w:tc>
          <w:tcPr>
            <w:tcW w:w="4726" w:type="dxa"/>
          </w:tcPr>
          <w:p w14:paraId="4FCC3B2A"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69069C43"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8</w:t>
            </w:r>
          </w:p>
        </w:tc>
      </w:tr>
      <w:tr w:rsidR="005F5FB5" w:rsidRPr="00915EAA" w14:paraId="3E64F954" w14:textId="77777777" w:rsidTr="00453820">
        <w:tc>
          <w:tcPr>
            <w:tcW w:w="4726" w:type="dxa"/>
          </w:tcPr>
          <w:p w14:paraId="16F75F96"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2B1ACE31" w14:textId="2DB4D074" w:rsidR="005F5FB5" w:rsidRPr="00915EAA" w:rsidRDefault="005F5FB5" w:rsidP="005F5FB5">
            <w:pPr>
              <w:tabs>
                <w:tab w:val="left" w:pos="963"/>
              </w:tabs>
              <w:rPr>
                <w:rFonts w:ascii="Times New Roman" w:hAnsi="Times New Roman" w:cs="Times New Roman"/>
                <w:sz w:val="24"/>
                <w:szCs w:val="24"/>
              </w:rPr>
            </w:pPr>
            <w:r>
              <w:rPr>
                <w:rFonts w:ascii="Times New Roman" w:hAnsi="Times New Roman" w:cs="Times New Roman"/>
                <w:sz w:val="24"/>
                <w:szCs w:val="24"/>
              </w:rPr>
              <w:t>White box Testing</w:t>
            </w:r>
          </w:p>
        </w:tc>
      </w:tr>
      <w:tr w:rsidR="005F5FB5" w:rsidRPr="00915EAA" w14:paraId="025AAB14" w14:textId="77777777" w:rsidTr="00453820">
        <w:tc>
          <w:tcPr>
            <w:tcW w:w="4726" w:type="dxa"/>
          </w:tcPr>
          <w:p w14:paraId="42BDE8F4"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0A9E9F87" w14:textId="6C4F9A0C" w:rsidR="005F5FB5" w:rsidRPr="00915EAA" w:rsidRDefault="005F5FB5" w:rsidP="005F5FB5">
            <w:pPr>
              <w:tabs>
                <w:tab w:val="left" w:pos="2760"/>
              </w:tabs>
              <w:rPr>
                <w:rFonts w:ascii="Times New Roman" w:hAnsi="Times New Roman" w:cs="Times New Roman"/>
                <w:sz w:val="24"/>
                <w:szCs w:val="24"/>
              </w:rPr>
            </w:pPr>
          </w:p>
        </w:tc>
      </w:tr>
      <w:tr w:rsidR="005F5FB5" w:rsidRPr="00915EAA" w14:paraId="2D9EC0C4" w14:textId="77777777" w:rsidTr="00453820">
        <w:tc>
          <w:tcPr>
            <w:tcW w:w="4726" w:type="dxa"/>
          </w:tcPr>
          <w:p w14:paraId="6B61D81C"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23AC8CB5"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688F0F33" w14:textId="77777777" w:rsidTr="00453820">
        <w:tc>
          <w:tcPr>
            <w:tcW w:w="4726" w:type="dxa"/>
          </w:tcPr>
          <w:p w14:paraId="3E55DDD8"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7F2C7B9C" w14:textId="4365C9EE" w:rsidR="005F5FB5" w:rsidRPr="00915EAA" w:rsidRDefault="000D6C4B" w:rsidP="005F5FB5">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79DD8CEE" w14:textId="77777777" w:rsidTr="00453820">
        <w:tc>
          <w:tcPr>
            <w:tcW w:w="4726" w:type="dxa"/>
          </w:tcPr>
          <w:p w14:paraId="5346F75C"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648C6A79" w14:textId="501F4A9D"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437472A8" w14:textId="77777777" w:rsidR="00FD6250" w:rsidRDefault="00FD6250" w:rsidP="00FD6250"/>
    <w:tbl>
      <w:tblPr>
        <w:tblStyle w:val="TableGrid"/>
        <w:tblW w:w="0" w:type="auto"/>
        <w:tblLook w:val="04A0" w:firstRow="1" w:lastRow="0" w:firstColumn="1" w:lastColumn="0" w:noHBand="0" w:noVBand="1"/>
      </w:tblPr>
      <w:tblGrid>
        <w:gridCol w:w="1707"/>
        <w:gridCol w:w="5785"/>
        <w:gridCol w:w="1858"/>
      </w:tblGrid>
      <w:tr w:rsidR="00FD6250" w:rsidRPr="00915EAA" w14:paraId="1205B05F" w14:textId="77777777" w:rsidTr="00453820">
        <w:tc>
          <w:tcPr>
            <w:tcW w:w="1728" w:type="dxa"/>
          </w:tcPr>
          <w:p w14:paraId="655F7BF5" w14:textId="77777777" w:rsidR="00FD6250" w:rsidRDefault="00FD6250" w:rsidP="00453820">
            <w:pPr>
              <w:tabs>
                <w:tab w:val="left" w:pos="2760"/>
              </w:tabs>
              <w:rPr>
                <w:rFonts w:ascii="Times New Roman" w:hAnsi="Times New Roman" w:cs="Times New Roman"/>
                <w:b/>
                <w:sz w:val="24"/>
                <w:szCs w:val="24"/>
              </w:rPr>
            </w:pPr>
          </w:p>
          <w:p w14:paraId="1B23598C"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362F06C8"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452405F7"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0A8BA2A0" w14:textId="77777777" w:rsidTr="00453820">
        <w:tc>
          <w:tcPr>
            <w:tcW w:w="1728" w:type="dxa"/>
          </w:tcPr>
          <w:p w14:paraId="7F4BE59B"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1DB454E3"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On  Time Completion(2M)</w:t>
            </w:r>
          </w:p>
        </w:tc>
        <w:tc>
          <w:tcPr>
            <w:tcW w:w="1875" w:type="dxa"/>
          </w:tcPr>
          <w:p w14:paraId="2A293965"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7EC68C4C" w14:textId="77777777" w:rsidTr="00453820">
        <w:tc>
          <w:tcPr>
            <w:tcW w:w="1728" w:type="dxa"/>
          </w:tcPr>
          <w:p w14:paraId="29EA79D1"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2350086A"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Completeness(4M)</w:t>
            </w:r>
          </w:p>
        </w:tc>
        <w:tc>
          <w:tcPr>
            <w:tcW w:w="1875" w:type="dxa"/>
          </w:tcPr>
          <w:p w14:paraId="505F9AE8"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C07F315" w14:textId="77777777" w:rsidTr="00453820">
        <w:tc>
          <w:tcPr>
            <w:tcW w:w="1728" w:type="dxa"/>
          </w:tcPr>
          <w:p w14:paraId="22012D8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223C7FDE"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Correctness(4M)</w:t>
            </w:r>
          </w:p>
        </w:tc>
        <w:tc>
          <w:tcPr>
            <w:tcW w:w="1875" w:type="dxa"/>
          </w:tcPr>
          <w:p w14:paraId="060229BD"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2EE26855" w14:textId="77777777" w:rsidTr="00453820">
        <w:tc>
          <w:tcPr>
            <w:tcW w:w="1728" w:type="dxa"/>
          </w:tcPr>
          <w:p w14:paraId="780521AD"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77E9DAC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617A60DA" w14:textId="77777777" w:rsidR="00FD6250" w:rsidRPr="00915EAA" w:rsidRDefault="00FD6250" w:rsidP="00453820">
            <w:pPr>
              <w:tabs>
                <w:tab w:val="left" w:pos="2760"/>
              </w:tabs>
              <w:rPr>
                <w:rFonts w:ascii="Times New Roman" w:hAnsi="Times New Roman" w:cs="Times New Roman"/>
                <w:sz w:val="24"/>
                <w:szCs w:val="24"/>
              </w:rPr>
            </w:pPr>
          </w:p>
        </w:tc>
      </w:tr>
    </w:tbl>
    <w:p w14:paraId="3EC95640" w14:textId="4A026640" w:rsidR="00FD6250" w:rsidRDefault="00FD6250" w:rsidP="00FD6250">
      <w:pPr>
        <w:tabs>
          <w:tab w:val="left" w:pos="2760"/>
        </w:tabs>
        <w:rPr>
          <w:rFonts w:ascii="Times New Roman" w:hAnsi="Times New Roman" w:cs="Times New Roman"/>
          <w:sz w:val="24"/>
          <w:szCs w:val="24"/>
        </w:rPr>
      </w:pPr>
    </w:p>
    <w:p w14:paraId="59198E99" w14:textId="44806C42" w:rsidR="00954643" w:rsidRDefault="00954643" w:rsidP="00FD6250">
      <w:pPr>
        <w:tabs>
          <w:tab w:val="left" w:pos="2760"/>
        </w:tabs>
        <w:rPr>
          <w:rFonts w:ascii="Times New Roman" w:hAnsi="Times New Roman" w:cs="Times New Roman"/>
          <w:sz w:val="24"/>
          <w:szCs w:val="24"/>
        </w:rPr>
      </w:pPr>
    </w:p>
    <w:p w14:paraId="0DC5F04E" w14:textId="7DA08905" w:rsidR="00954643" w:rsidRDefault="00954643" w:rsidP="00FD6250">
      <w:pPr>
        <w:tabs>
          <w:tab w:val="left" w:pos="2760"/>
        </w:tabs>
        <w:rPr>
          <w:rFonts w:ascii="Times New Roman" w:hAnsi="Times New Roman" w:cs="Times New Roman"/>
          <w:sz w:val="24"/>
          <w:szCs w:val="24"/>
        </w:rPr>
      </w:pPr>
    </w:p>
    <w:p w14:paraId="12B576DC" w14:textId="569D9B14" w:rsidR="00954643" w:rsidRDefault="00954643" w:rsidP="00FD6250">
      <w:pPr>
        <w:tabs>
          <w:tab w:val="left" w:pos="2760"/>
        </w:tabs>
        <w:rPr>
          <w:rFonts w:ascii="Times New Roman" w:hAnsi="Times New Roman" w:cs="Times New Roman"/>
          <w:sz w:val="24"/>
          <w:szCs w:val="24"/>
        </w:rPr>
      </w:pPr>
    </w:p>
    <w:p w14:paraId="77534134" w14:textId="4FF95A28" w:rsidR="00954643" w:rsidRDefault="00954643" w:rsidP="00FD6250">
      <w:pPr>
        <w:tabs>
          <w:tab w:val="left" w:pos="2760"/>
        </w:tabs>
        <w:rPr>
          <w:rFonts w:ascii="Times New Roman" w:hAnsi="Times New Roman" w:cs="Times New Roman"/>
          <w:sz w:val="24"/>
          <w:szCs w:val="24"/>
        </w:rPr>
      </w:pPr>
    </w:p>
    <w:p w14:paraId="2C048A86" w14:textId="4542EFED" w:rsidR="00954643" w:rsidRDefault="00954643" w:rsidP="00FD6250">
      <w:pPr>
        <w:tabs>
          <w:tab w:val="left" w:pos="2760"/>
        </w:tabs>
        <w:rPr>
          <w:rFonts w:ascii="Times New Roman" w:hAnsi="Times New Roman" w:cs="Times New Roman"/>
          <w:sz w:val="24"/>
          <w:szCs w:val="24"/>
        </w:rPr>
      </w:pPr>
    </w:p>
    <w:p w14:paraId="33FB283F" w14:textId="4543C7DC" w:rsidR="00954643" w:rsidRDefault="00954643" w:rsidP="00FD6250">
      <w:pPr>
        <w:tabs>
          <w:tab w:val="left" w:pos="2760"/>
        </w:tabs>
        <w:rPr>
          <w:rFonts w:ascii="Times New Roman" w:hAnsi="Times New Roman" w:cs="Times New Roman"/>
          <w:sz w:val="24"/>
          <w:szCs w:val="24"/>
        </w:rPr>
      </w:pPr>
    </w:p>
    <w:p w14:paraId="54572DFE" w14:textId="2F8C58C5" w:rsidR="00954643" w:rsidRDefault="00954643" w:rsidP="00FD6250">
      <w:pPr>
        <w:tabs>
          <w:tab w:val="left" w:pos="2760"/>
        </w:tabs>
        <w:rPr>
          <w:rFonts w:ascii="Times New Roman" w:hAnsi="Times New Roman" w:cs="Times New Roman"/>
          <w:sz w:val="24"/>
          <w:szCs w:val="24"/>
        </w:rPr>
      </w:pPr>
    </w:p>
    <w:p w14:paraId="36363BD5" w14:textId="59A2320B" w:rsidR="00954643" w:rsidRDefault="00954643" w:rsidP="00FD6250">
      <w:pPr>
        <w:tabs>
          <w:tab w:val="left" w:pos="2760"/>
        </w:tabs>
        <w:rPr>
          <w:rFonts w:ascii="Times New Roman" w:hAnsi="Times New Roman" w:cs="Times New Roman"/>
          <w:sz w:val="24"/>
          <w:szCs w:val="24"/>
        </w:rPr>
      </w:pPr>
    </w:p>
    <w:p w14:paraId="3E66BDC4" w14:textId="068AE604" w:rsidR="00954643" w:rsidRDefault="00954643" w:rsidP="00FD6250">
      <w:pPr>
        <w:tabs>
          <w:tab w:val="left" w:pos="2760"/>
        </w:tabs>
        <w:rPr>
          <w:rFonts w:ascii="Times New Roman" w:hAnsi="Times New Roman" w:cs="Times New Roman"/>
          <w:sz w:val="24"/>
          <w:szCs w:val="24"/>
        </w:rPr>
      </w:pPr>
    </w:p>
    <w:p w14:paraId="19A6EAD1" w14:textId="743A79F7" w:rsidR="00954643" w:rsidRDefault="00954643" w:rsidP="00FD6250">
      <w:pPr>
        <w:tabs>
          <w:tab w:val="left" w:pos="2760"/>
        </w:tabs>
        <w:rPr>
          <w:rFonts w:ascii="Times New Roman" w:hAnsi="Times New Roman" w:cs="Times New Roman"/>
          <w:sz w:val="24"/>
          <w:szCs w:val="24"/>
        </w:rPr>
      </w:pPr>
    </w:p>
    <w:p w14:paraId="0265EE99" w14:textId="1B7F0C6C" w:rsidR="00453820" w:rsidRDefault="00453820" w:rsidP="00FD6250">
      <w:pPr>
        <w:tabs>
          <w:tab w:val="left" w:pos="2760"/>
        </w:tabs>
        <w:rPr>
          <w:rFonts w:ascii="Times New Roman" w:hAnsi="Times New Roman" w:cs="Times New Roman"/>
          <w:sz w:val="24"/>
          <w:szCs w:val="24"/>
        </w:rPr>
      </w:pPr>
    </w:p>
    <w:p w14:paraId="2F33E4E5" w14:textId="77777777" w:rsidR="00453820" w:rsidRPr="00453820" w:rsidRDefault="00453820" w:rsidP="00453820">
      <w:pPr>
        <w:suppressAutoHyphens/>
        <w:spacing w:after="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lastRenderedPageBreak/>
        <w:t>Aim</w:t>
      </w:r>
    </w:p>
    <w:p w14:paraId="74E0FFC7" w14:textId="77777777" w:rsidR="00453820" w:rsidRPr="00453820" w:rsidRDefault="00453820" w:rsidP="00453820">
      <w:pPr>
        <w:suppressAutoHyphens/>
        <w:spacing w:after="0"/>
        <w:jc w:val="both"/>
        <w:rPr>
          <w:rFonts w:ascii="Times New Roman" w:eastAsia="Times New Roman" w:hAnsi="Times New Roman" w:cs="Calibri"/>
          <w:sz w:val="28"/>
          <w:szCs w:val="24"/>
          <w:lang w:eastAsia="ar-SA"/>
        </w:rPr>
      </w:pPr>
    </w:p>
    <w:p w14:paraId="76C16648" w14:textId="77777777" w:rsidR="00453820" w:rsidRPr="00453820" w:rsidRDefault="00453820" w:rsidP="00453820">
      <w:pPr>
        <w:suppressAutoHyphens/>
        <w:spacing w:after="0"/>
        <w:ind w:right="27"/>
        <w:jc w:val="both"/>
        <w:rPr>
          <w:rFonts w:ascii="Times New Roman" w:eastAsia="Times New Roman" w:hAnsi="Times New Roman" w:cs="Calibri"/>
          <w:sz w:val="24"/>
          <w:szCs w:val="28"/>
          <w:lang w:eastAsia="ar-SA"/>
        </w:rPr>
      </w:pPr>
      <w:r w:rsidRPr="00453820">
        <w:rPr>
          <w:rFonts w:ascii="Times New Roman" w:eastAsia="Times New Roman" w:hAnsi="Times New Roman" w:cs="Calibri"/>
          <w:spacing w:val="-1"/>
          <w:sz w:val="24"/>
          <w:szCs w:val="28"/>
          <w:lang w:eastAsia="ar-SA"/>
        </w:rPr>
        <w:t>To d</w:t>
      </w:r>
      <w:r w:rsidRPr="00453820">
        <w:rPr>
          <w:rFonts w:ascii="Times New Roman" w:eastAsia="Times New Roman" w:hAnsi="Times New Roman" w:cs="Calibri"/>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1"/>
          <w:sz w:val="24"/>
          <w:szCs w:val="28"/>
          <w:lang w:eastAsia="ar-SA"/>
        </w:rPr>
        <w:t>i</w:t>
      </w:r>
      <w:r w:rsidRPr="00453820">
        <w:rPr>
          <w:rFonts w:ascii="Times New Roman" w:eastAsia="Times New Roman" w:hAnsi="Times New Roman" w:cs="Calibri"/>
          <w:spacing w:val="2"/>
          <w:sz w:val="24"/>
          <w:szCs w:val="28"/>
          <w:lang w:eastAsia="ar-SA"/>
        </w:rPr>
        <w:t>g</w:t>
      </w:r>
      <w:r w:rsidRPr="00453820">
        <w:rPr>
          <w:rFonts w:ascii="Times New Roman" w:eastAsia="Times New Roman" w:hAnsi="Times New Roman" w:cs="Calibri"/>
          <w:sz w:val="24"/>
          <w:szCs w:val="28"/>
          <w:lang w:eastAsia="ar-SA"/>
        </w:rPr>
        <w:t>n</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1"/>
          <w:sz w:val="24"/>
          <w:szCs w:val="28"/>
          <w:lang w:eastAsia="ar-SA"/>
        </w:rPr>
        <w:t>t</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z w:val="24"/>
          <w:szCs w:val="28"/>
          <w:lang w:eastAsia="ar-SA"/>
        </w:rPr>
        <w:t>t</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2"/>
          <w:sz w:val="24"/>
          <w:szCs w:val="28"/>
          <w:lang w:eastAsia="ar-SA"/>
        </w:rPr>
        <w:t>c</w:t>
      </w:r>
      <w:r w:rsidRPr="00453820">
        <w:rPr>
          <w:rFonts w:ascii="Times New Roman" w:eastAsia="Times New Roman" w:hAnsi="Times New Roman" w:cs="Calibri"/>
          <w:sz w:val="24"/>
          <w:szCs w:val="28"/>
          <w:lang w:eastAsia="ar-SA"/>
        </w:rPr>
        <w:t>a</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z w:val="24"/>
          <w:szCs w:val="28"/>
          <w:lang w:eastAsia="ar-SA"/>
        </w:rPr>
        <w:t>s</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1"/>
          <w:sz w:val="24"/>
          <w:szCs w:val="28"/>
          <w:lang w:eastAsia="ar-SA"/>
        </w:rPr>
        <w:t>for</w:t>
      </w:r>
      <w:r w:rsidRPr="00453820">
        <w:rPr>
          <w:rFonts w:ascii="Times New Roman" w:eastAsia="Times New Roman" w:hAnsi="Times New Roman" w:cs="Calibri"/>
          <w:spacing w:val="1"/>
          <w:sz w:val="24"/>
          <w:szCs w:val="28"/>
          <w:lang w:eastAsia="ar-SA"/>
        </w:rPr>
        <w:t xml:space="preserve"> </w:t>
      </w:r>
      <w:r w:rsidRPr="00453820">
        <w:rPr>
          <w:rFonts w:ascii="Times New Roman" w:eastAsia="Times New Roman" w:hAnsi="Times New Roman" w:cs="Calibri"/>
          <w:spacing w:val="-2"/>
          <w:sz w:val="24"/>
          <w:szCs w:val="28"/>
          <w:lang w:eastAsia="ar-SA"/>
        </w:rPr>
        <w:t>p</w:t>
      </w:r>
      <w:r w:rsidRPr="00453820">
        <w:rPr>
          <w:rFonts w:ascii="Times New Roman" w:eastAsia="Times New Roman" w:hAnsi="Times New Roman" w:cs="Calibri"/>
          <w:sz w:val="24"/>
          <w:szCs w:val="28"/>
          <w:lang w:eastAsia="ar-SA"/>
        </w:rPr>
        <w:t>erf</w:t>
      </w:r>
      <w:r w:rsidRPr="00453820">
        <w:rPr>
          <w:rFonts w:ascii="Times New Roman" w:eastAsia="Times New Roman" w:hAnsi="Times New Roman" w:cs="Calibri"/>
          <w:spacing w:val="2"/>
          <w:sz w:val="24"/>
          <w:szCs w:val="28"/>
          <w:lang w:eastAsia="ar-SA"/>
        </w:rPr>
        <w:t>o</w:t>
      </w:r>
      <w:r w:rsidRPr="00453820">
        <w:rPr>
          <w:rFonts w:ascii="Times New Roman" w:eastAsia="Times New Roman" w:hAnsi="Times New Roman" w:cs="Calibri"/>
          <w:sz w:val="24"/>
          <w:szCs w:val="28"/>
          <w:lang w:eastAsia="ar-SA"/>
        </w:rPr>
        <w:t>rming</w:t>
      </w:r>
      <w:r w:rsidRPr="00453820">
        <w:rPr>
          <w:rFonts w:ascii="Times New Roman" w:eastAsia="Times New Roman" w:hAnsi="Times New Roman" w:cs="Calibri"/>
          <w:spacing w:val="-5"/>
          <w:sz w:val="24"/>
          <w:szCs w:val="28"/>
          <w:lang w:eastAsia="ar-SA"/>
        </w:rPr>
        <w:t xml:space="preserve"> </w:t>
      </w:r>
      <w:r w:rsidRPr="00453820">
        <w:rPr>
          <w:rFonts w:ascii="Times New Roman" w:eastAsia="Times New Roman" w:hAnsi="Times New Roman" w:cs="Calibri"/>
          <w:sz w:val="24"/>
          <w:szCs w:val="28"/>
          <w:lang w:eastAsia="ar-SA"/>
        </w:rPr>
        <w:t>white box</w:t>
      </w:r>
      <w:r w:rsidRPr="00453820">
        <w:rPr>
          <w:rFonts w:ascii="Times New Roman" w:eastAsia="Times New Roman" w:hAnsi="Times New Roman" w:cs="Calibri"/>
          <w:spacing w:val="1"/>
          <w:sz w:val="24"/>
          <w:szCs w:val="28"/>
          <w:lang w:eastAsia="ar-SA"/>
        </w:rPr>
        <w:t xml:space="preserve"> t</w:t>
      </w:r>
      <w:r w:rsidRPr="00453820">
        <w:rPr>
          <w:rFonts w:ascii="Times New Roman" w:eastAsia="Times New Roman" w:hAnsi="Times New Roman" w:cs="Calibri"/>
          <w:spacing w:val="-2"/>
          <w:sz w:val="24"/>
          <w:szCs w:val="28"/>
          <w:lang w:eastAsia="ar-SA"/>
        </w:rPr>
        <w:t>e</w:t>
      </w:r>
      <w:r w:rsidRPr="00453820">
        <w:rPr>
          <w:rFonts w:ascii="Times New Roman" w:eastAsia="Times New Roman" w:hAnsi="Times New Roman" w:cs="Calibri"/>
          <w:spacing w:val="1"/>
          <w:sz w:val="24"/>
          <w:szCs w:val="28"/>
          <w:lang w:eastAsia="ar-SA"/>
        </w:rPr>
        <w:t>s</w:t>
      </w:r>
      <w:r w:rsidRPr="00453820">
        <w:rPr>
          <w:rFonts w:ascii="Times New Roman" w:eastAsia="Times New Roman" w:hAnsi="Times New Roman" w:cs="Calibri"/>
          <w:spacing w:val="-1"/>
          <w:sz w:val="24"/>
          <w:szCs w:val="28"/>
          <w:lang w:eastAsia="ar-SA"/>
        </w:rPr>
        <w:t>ti</w:t>
      </w:r>
      <w:r w:rsidRPr="00453820">
        <w:rPr>
          <w:rFonts w:ascii="Times New Roman" w:eastAsia="Times New Roman" w:hAnsi="Times New Roman" w:cs="Calibri"/>
          <w:spacing w:val="2"/>
          <w:sz w:val="24"/>
          <w:szCs w:val="28"/>
          <w:lang w:eastAsia="ar-SA"/>
        </w:rPr>
        <w:t>ng for University Exam Scheduling</w:t>
      </w:r>
      <w:r w:rsidRPr="00453820">
        <w:rPr>
          <w:rFonts w:ascii="Times New Roman" w:eastAsia="Times New Roman" w:hAnsi="Times New Roman" w:cs="Calibri"/>
          <w:sz w:val="24"/>
          <w:szCs w:val="28"/>
          <w:lang w:eastAsia="ar-SA"/>
        </w:rPr>
        <w:t>.</w:t>
      </w:r>
    </w:p>
    <w:p w14:paraId="747DD50F" w14:textId="77777777" w:rsidR="00453820" w:rsidRPr="00453820" w:rsidRDefault="00453820" w:rsidP="00453820">
      <w:pPr>
        <w:suppressAutoHyphens/>
        <w:spacing w:after="0"/>
        <w:ind w:right="1620"/>
        <w:jc w:val="both"/>
        <w:rPr>
          <w:rFonts w:ascii="Times New Roman" w:eastAsia="Times New Roman" w:hAnsi="Times New Roman" w:cs="Calibri"/>
          <w:sz w:val="28"/>
          <w:szCs w:val="28"/>
          <w:lang w:eastAsia="ar-SA"/>
        </w:rPr>
      </w:pPr>
      <w:r w:rsidRPr="00453820">
        <w:rPr>
          <w:rFonts w:ascii="Times New Roman" w:eastAsia="Times New Roman" w:hAnsi="Times New Roman" w:cs="Calibri"/>
          <w:sz w:val="28"/>
          <w:szCs w:val="28"/>
          <w:lang w:eastAsia="ar-SA"/>
        </w:rPr>
        <w:t xml:space="preserve">   </w:t>
      </w:r>
    </w:p>
    <w:p w14:paraId="1A6398DD" w14:textId="77777777" w:rsidR="00453820" w:rsidRPr="00453820" w:rsidRDefault="00453820" w:rsidP="00453820">
      <w:pPr>
        <w:shd w:val="clear" w:color="auto" w:fill="FFFFFF"/>
        <w:suppressAutoHyphens/>
        <w:spacing w:after="0"/>
        <w:jc w:val="both"/>
        <w:textAlignment w:val="baseline"/>
        <w:rPr>
          <w:rFonts w:ascii="Times New Roman" w:eastAsia="Times New Roman" w:hAnsi="Times New Roman" w:cs="Calibri"/>
          <w:b/>
          <w:spacing w:val="-1"/>
          <w:sz w:val="24"/>
          <w:szCs w:val="24"/>
          <w:lang w:eastAsia="ar-SA"/>
        </w:rPr>
      </w:pPr>
      <w:r w:rsidRPr="00453820">
        <w:rPr>
          <w:rFonts w:ascii="Times New Roman" w:eastAsia="Times New Roman" w:hAnsi="Times New Roman" w:cs="Calibri"/>
          <w:b/>
          <w:spacing w:val="-1"/>
          <w:sz w:val="24"/>
          <w:szCs w:val="24"/>
          <w:lang w:eastAsia="ar-SA"/>
        </w:rPr>
        <w:t>Description</w:t>
      </w:r>
    </w:p>
    <w:p w14:paraId="79EC05DD"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6EA9D63C"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White box testing, also called glass box testing is a testing technique which exercises the internal logic of software components. Using white box testing, the software engineer can derive test cases that</w:t>
      </w:r>
    </w:p>
    <w:p w14:paraId="048CABD2" w14:textId="77777777" w:rsidR="00453820" w:rsidRPr="00453820" w:rsidRDefault="00453820" w:rsidP="0096763C">
      <w:pPr>
        <w:numPr>
          <w:ilvl w:val="0"/>
          <w:numId w:val="27"/>
        </w:numPr>
        <w:suppressAutoHyphens/>
        <w:spacing w:after="0" w:line="240" w:lineRule="auto"/>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Guarantee that all independent paths within a module have been exercised at least once.</w:t>
      </w:r>
    </w:p>
    <w:p w14:paraId="23A839AF" w14:textId="77777777" w:rsidR="00453820" w:rsidRPr="00453820" w:rsidRDefault="00453820" w:rsidP="0096763C">
      <w:pPr>
        <w:numPr>
          <w:ilvl w:val="0"/>
          <w:numId w:val="27"/>
        </w:numPr>
        <w:suppressAutoHyphens/>
        <w:spacing w:after="0" w:line="240" w:lineRule="auto"/>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Exercise all logical decisions on their true and false sides.</w:t>
      </w:r>
    </w:p>
    <w:p w14:paraId="07B9B05D" w14:textId="77777777" w:rsidR="00453820" w:rsidRPr="00453820" w:rsidRDefault="00453820" w:rsidP="0096763C">
      <w:pPr>
        <w:numPr>
          <w:ilvl w:val="0"/>
          <w:numId w:val="27"/>
        </w:numPr>
        <w:suppressAutoHyphens/>
        <w:spacing w:after="0" w:line="240" w:lineRule="auto"/>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Execute all loops at their boundaries </w:t>
      </w:r>
    </w:p>
    <w:p w14:paraId="79AFA5B1" w14:textId="77777777" w:rsidR="00453820" w:rsidRPr="00453820" w:rsidRDefault="00453820" w:rsidP="0096763C">
      <w:pPr>
        <w:numPr>
          <w:ilvl w:val="0"/>
          <w:numId w:val="27"/>
        </w:numPr>
        <w:suppressAutoHyphens/>
        <w:spacing w:after="0" w:line="240" w:lineRule="auto"/>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Exercise internal data structures to ensure their validity. </w:t>
      </w:r>
    </w:p>
    <w:p w14:paraId="62746332"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260E6496"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Different types of White Box Testing techniques are:</w:t>
      </w:r>
    </w:p>
    <w:p w14:paraId="113585CB"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4D5A722B" w14:textId="77777777" w:rsidR="00453820" w:rsidRPr="00453820" w:rsidRDefault="00453820" w:rsidP="0096763C">
      <w:pPr>
        <w:numPr>
          <w:ilvl w:val="0"/>
          <w:numId w:val="28"/>
        </w:numPr>
        <w:suppressAutoHyphens/>
        <w:spacing w:after="0" w:line="240" w:lineRule="auto"/>
        <w:ind w:left="360" w:firstLine="0"/>
        <w:jc w:val="both"/>
        <w:rPr>
          <w:rFonts w:ascii="Times New Roman" w:eastAsia="Times New Roman" w:hAnsi="Times New Roman" w:cs="Calibri"/>
          <w:b/>
          <w:i/>
          <w:sz w:val="24"/>
          <w:szCs w:val="24"/>
          <w:lang w:eastAsia="ar-SA"/>
        </w:rPr>
      </w:pPr>
      <w:r w:rsidRPr="00453820">
        <w:rPr>
          <w:rFonts w:ascii="Times New Roman" w:eastAsia="Times New Roman" w:hAnsi="Times New Roman" w:cs="Calibri"/>
          <w:b/>
          <w:bCs/>
          <w:i/>
          <w:sz w:val="24"/>
          <w:szCs w:val="24"/>
          <w:lang w:eastAsia="ar-SA"/>
        </w:rPr>
        <w:t>Basis Path Testing</w:t>
      </w:r>
      <w:r w:rsidRPr="00453820">
        <w:rPr>
          <w:rFonts w:ascii="Times New Roman" w:eastAsia="Times New Roman" w:hAnsi="Times New Roman" w:cs="Calibri"/>
          <w:b/>
          <w:i/>
          <w:sz w:val="24"/>
          <w:szCs w:val="24"/>
          <w:lang w:eastAsia="ar-SA"/>
        </w:rPr>
        <w:t xml:space="preserve"> </w:t>
      </w:r>
    </w:p>
    <w:p w14:paraId="21DAC905" w14:textId="77777777" w:rsidR="00453820" w:rsidRPr="00453820" w:rsidRDefault="00453820" w:rsidP="00453820">
      <w:pPr>
        <w:suppressAutoHyphens/>
        <w:spacing w:after="0"/>
        <w:jc w:val="both"/>
        <w:rPr>
          <w:rFonts w:ascii="Times New Roman" w:eastAsia="Times New Roman" w:hAnsi="Times New Roman" w:cs="Calibri"/>
          <w:i/>
          <w:iCs/>
          <w:sz w:val="24"/>
          <w:szCs w:val="24"/>
          <w:lang w:eastAsia="ar-SA"/>
        </w:rPr>
      </w:pPr>
    </w:p>
    <w:p w14:paraId="615E7FC9"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 xml:space="preserve">Basis path testing </w:t>
      </w:r>
      <w:r w:rsidRPr="00453820">
        <w:rPr>
          <w:rFonts w:ascii="Times New Roman" w:eastAsia="Times New Roman" w:hAnsi="Times New Roman" w:cs="Calibri"/>
          <w:sz w:val="24"/>
          <w:szCs w:val="24"/>
          <w:lang w:eastAsia="ar-SA"/>
        </w:rPr>
        <w:t>is a white-box testing technique first proposed by Tom McCabe. Basis path method enables to derive a logical complexity measure of a procedural design and use this measure as a guide for defining a basis set of execution paths. Test Cases derived to exercise the basis set are guaranteed to execute every statement in the program at least one time during testing. The flow graph depicts logical control flow within a program. The following steps constitute basis path testing.</w:t>
      </w:r>
    </w:p>
    <w:p w14:paraId="015919FD" w14:textId="77777777" w:rsidR="00453820" w:rsidRPr="00453820" w:rsidRDefault="00453820" w:rsidP="00453820">
      <w:pPr>
        <w:suppressAutoHyphens/>
        <w:spacing w:after="0"/>
        <w:jc w:val="both"/>
        <w:rPr>
          <w:rFonts w:ascii="Times New Roman" w:eastAsia="Times New Roman" w:hAnsi="Times New Roman" w:cs="Calibri"/>
          <w:b/>
          <w:bCs/>
          <w:sz w:val="24"/>
          <w:szCs w:val="24"/>
          <w:lang w:eastAsia="ar-SA"/>
        </w:rPr>
      </w:pPr>
    </w:p>
    <w:p w14:paraId="5246BBD3" w14:textId="77777777" w:rsidR="00453820" w:rsidRPr="00453820" w:rsidRDefault="00453820" w:rsidP="00453820">
      <w:pPr>
        <w:suppressAutoHyphens/>
        <w:spacing w:after="0"/>
        <w:jc w:val="both"/>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t>Step1: Map flowchart into a corresponding flow graph</w:t>
      </w:r>
    </w:p>
    <w:p w14:paraId="7EA08157"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6E8EDD4A" w14:textId="77777777" w:rsidR="00453820" w:rsidRPr="00453820" w:rsidRDefault="00453820" w:rsidP="0096763C">
      <w:pPr>
        <w:numPr>
          <w:ilvl w:val="0"/>
          <w:numId w:val="29"/>
        </w:numPr>
        <w:tabs>
          <w:tab w:val="clear" w:pos="0"/>
          <w:tab w:val="left" w:pos="360"/>
          <w:tab w:val="left" w:pos="630"/>
          <w:tab w:val="num" w:pos="72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Each circle, called a flow graph node, which represents one or more procedural statements. </w:t>
      </w:r>
    </w:p>
    <w:p w14:paraId="79CC554B" w14:textId="77777777" w:rsidR="00453820" w:rsidRPr="00453820" w:rsidRDefault="00453820" w:rsidP="0096763C">
      <w:pPr>
        <w:numPr>
          <w:ilvl w:val="0"/>
          <w:numId w:val="29"/>
        </w:numPr>
        <w:tabs>
          <w:tab w:val="clear" w:pos="0"/>
          <w:tab w:val="left" w:pos="360"/>
          <w:tab w:val="left" w:pos="630"/>
          <w:tab w:val="num" w:pos="72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 sequence of process boxes and a decision diamond can map into a single node. </w:t>
      </w:r>
    </w:p>
    <w:p w14:paraId="2EF1105D" w14:textId="77777777" w:rsidR="00453820" w:rsidRPr="00453820" w:rsidRDefault="00453820" w:rsidP="0096763C">
      <w:pPr>
        <w:numPr>
          <w:ilvl w:val="0"/>
          <w:numId w:val="29"/>
        </w:numPr>
        <w:tabs>
          <w:tab w:val="clear" w:pos="0"/>
          <w:tab w:val="left" w:pos="360"/>
          <w:tab w:val="left" w:pos="630"/>
          <w:tab w:val="num" w:pos="72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The arrows on the flow graph, called </w:t>
      </w:r>
      <w:r w:rsidRPr="00453820">
        <w:rPr>
          <w:rFonts w:ascii="Times New Roman" w:eastAsia="Times New Roman" w:hAnsi="Times New Roman" w:cs="Calibri"/>
          <w:i/>
          <w:iCs/>
          <w:sz w:val="24"/>
          <w:szCs w:val="24"/>
          <w:lang w:eastAsia="ar-SA"/>
        </w:rPr>
        <w:t xml:space="preserve">edges </w:t>
      </w:r>
      <w:r w:rsidRPr="00453820">
        <w:rPr>
          <w:rFonts w:ascii="Times New Roman" w:eastAsia="Times New Roman" w:hAnsi="Times New Roman" w:cs="Calibri"/>
          <w:sz w:val="24"/>
          <w:szCs w:val="24"/>
          <w:lang w:eastAsia="ar-SA"/>
        </w:rPr>
        <w:t xml:space="preserve">or </w:t>
      </w:r>
      <w:r w:rsidRPr="00453820">
        <w:rPr>
          <w:rFonts w:ascii="Times New Roman" w:eastAsia="Times New Roman" w:hAnsi="Times New Roman" w:cs="Calibri"/>
          <w:i/>
          <w:iCs/>
          <w:sz w:val="24"/>
          <w:szCs w:val="24"/>
          <w:lang w:eastAsia="ar-SA"/>
        </w:rPr>
        <w:t xml:space="preserve">links, </w:t>
      </w:r>
      <w:r w:rsidRPr="00453820">
        <w:rPr>
          <w:rFonts w:ascii="Times New Roman" w:eastAsia="Times New Roman" w:hAnsi="Times New Roman" w:cs="Calibri"/>
          <w:sz w:val="24"/>
          <w:szCs w:val="24"/>
          <w:lang w:eastAsia="ar-SA"/>
        </w:rPr>
        <w:t xml:space="preserve">represent flow of control and are analogous to flowchart arrows. </w:t>
      </w:r>
    </w:p>
    <w:p w14:paraId="710D8BD6" w14:textId="77777777" w:rsidR="00453820" w:rsidRPr="00453820" w:rsidRDefault="00453820" w:rsidP="0096763C">
      <w:pPr>
        <w:numPr>
          <w:ilvl w:val="0"/>
          <w:numId w:val="29"/>
        </w:numPr>
        <w:tabs>
          <w:tab w:val="clear" w:pos="0"/>
          <w:tab w:val="left" w:pos="360"/>
          <w:tab w:val="left" w:pos="630"/>
          <w:tab w:val="num" w:pos="72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Areas bounded by edges and nodes are called regions.</w:t>
      </w:r>
    </w:p>
    <w:p w14:paraId="2FBA7898" w14:textId="77777777" w:rsidR="00453820" w:rsidRPr="00453820" w:rsidRDefault="00453820" w:rsidP="00453820">
      <w:pPr>
        <w:tabs>
          <w:tab w:val="left" w:pos="630"/>
        </w:tabs>
        <w:suppressAutoHyphens/>
        <w:spacing w:after="0"/>
        <w:ind w:left="360"/>
        <w:jc w:val="both"/>
        <w:rPr>
          <w:rFonts w:ascii="Times New Roman" w:eastAsia="Times New Roman" w:hAnsi="Times New Roman" w:cs="Calibri"/>
          <w:sz w:val="24"/>
          <w:szCs w:val="24"/>
          <w:lang w:eastAsia="ar-SA"/>
        </w:rPr>
      </w:pPr>
    </w:p>
    <w:p w14:paraId="1FB12FC5"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6B825628" w14:textId="77777777" w:rsidR="00453820" w:rsidRPr="00453820" w:rsidRDefault="00453820" w:rsidP="00453820">
      <w:pPr>
        <w:suppressAutoHyphens/>
        <w:spacing w:after="0"/>
        <w:ind w:left="720"/>
        <w:jc w:val="both"/>
        <w:rPr>
          <w:rFonts w:ascii="Times New Roman" w:eastAsia="Times New Roman" w:hAnsi="Times New Roman" w:cs="Calibri"/>
          <w:b/>
          <w:sz w:val="24"/>
          <w:szCs w:val="24"/>
          <w:lang w:eastAsia="ar-SA"/>
        </w:rPr>
      </w:pPr>
      <w:r w:rsidRPr="00453820">
        <w:rPr>
          <w:rFonts w:ascii="Times New Roman" w:eastAsia="Times New Roman" w:hAnsi="Times New Roman" w:cs="Calibri"/>
          <w:noProof/>
          <w:sz w:val="24"/>
          <w:szCs w:val="24"/>
          <w:lang w:eastAsia="ar-SA"/>
        </w:rPr>
        <w:lastRenderedPageBreak/>
        <w:drawing>
          <wp:inline distT="0" distB="0" distL="0" distR="0" wp14:anchorId="77BB3723" wp14:editId="643F2F20">
            <wp:extent cx="1284605" cy="1141730"/>
            <wp:effectExtent l="0" t="0" r="0" b="127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4605" cy="1141730"/>
                    </a:xfrm>
                    <a:prstGeom prst="rect">
                      <a:avLst/>
                    </a:prstGeom>
                    <a:solidFill>
                      <a:srgbClr val="FFFFFF"/>
                    </a:solidFill>
                    <a:ln>
                      <a:noFill/>
                    </a:ln>
                  </pic:spPr>
                </pic:pic>
              </a:graphicData>
            </a:graphic>
          </wp:inline>
        </w:drawing>
      </w:r>
      <w:r w:rsidRPr="00453820">
        <w:rPr>
          <w:rFonts w:ascii="Times New Roman" w:eastAsia="Times New Roman" w:hAnsi="Times New Roman" w:cs="Calibri"/>
          <w:noProof/>
          <w:sz w:val="24"/>
          <w:szCs w:val="24"/>
          <w:lang w:eastAsia="ar-SA"/>
        </w:rPr>
        <w:drawing>
          <wp:inline distT="0" distB="0" distL="0" distR="0" wp14:anchorId="66FFD0BD" wp14:editId="7EF7D4FF">
            <wp:extent cx="1390015" cy="1410970"/>
            <wp:effectExtent l="0" t="0" r="635"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0015" cy="1410970"/>
                    </a:xfrm>
                    <a:prstGeom prst="rect">
                      <a:avLst/>
                    </a:prstGeom>
                    <a:solidFill>
                      <a:srgbClr val="FFFFFF"/>
                    </a:solidFill>
                    <a:ln>
                      <a:noFill/>
                    </a:ln>
                  </pic:spPr>
                </pic:pic>
              </a:graphicData>
            </a:graphic>
          </wp:inline>
        </w:drawing>
      </w:r>
      <w:r w:rsidRPr="00453820">
        <w:rPr>
          <w:rFonts w:ascii="Times New Roman" w:eastAsia="Times New Roman" w:hAnsi="Times New Roman" w:cs="Calibri"/>
          <w:noProof/>
          <w:sz w:val="24"/>
          <w:szCs w:val="24"/>
          <w:lang w:eastAsia="ar-SA"/>
        </w:rPr>
        <w:drawing>
          <wp:inline distT="0" distB="0" distL="0" distR="0" wp14:anchorId="04B341E3" wp14:editId="6BF34FB1">
            <wp:extent cx="1649095" cy="1469390"/>
            <wp:effectExtent l="0" t="0" r="825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49095" cy="1469390"/>
                    </a:xfrm>
                    <a:prstGeom prst="rect">
                      <a:avLst/>
                    </a:prstGeom>
                    <a:solidFill>
                      <a:srgbClr val="FFFFFF"/>
                    </a:solidFill>
                    <a:ln>
                      <a:noFill/>
                    </a:ln>
                  </pic:spPr>
                </pic:pic>
              </a:graphicData>
            </a:graphic>
          </wp:inline>
        </w:drawing>
      </w:r>
      <w:r w:rsidRPr="00453820">
        <w:rPr>
          <w:rFonts w:ascii="Times New Roman" w:eastAsia="Times New Roman" w:hAnsi="Times New Roman" w:cs="Calibri"/>
          <w:noProof/>
          <w:sz w:val="24"/>
          <w:szCs w:val="24"/>
          <w:lang w:eastAsia="ar-SA"/>
        </w:rPr>
        <w:drawing>
          <wp:inline distT="0" distB="0" distL="0" distR="0" wp14:anchorId="70453C46" wp14:editId="2B2636C0">
            <wp:extent cx="1649095" cy="1390015"/>
            <wp:effectExtent l="0" t="0" r="8255" b="635"/>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9095" cy="1390015"/>
                    </a:xfrm>
                    <a:prstGeom prst="rect">
                      <a:avLst/>
                    </a:prstGeom>
                    <a:solidFill>
                      <a:srgbClr val="FFFFFF"/>
                    </a:solidFill>
                    <a:ln>
                      <a:noFill/>
                    </a:ln>
                  </pic:spPr>
                </pic:pic>
              </a:graphicData>
            </a:graphic>
          </wp:inline>
        </w:drawing>
      </w:r>
      <w:r w:rsidRPr="00453820">
        <w:rPr>
          <w:rFonts w:ascii="Times New Roman" w:eastAsia="Times New Roman" w:hAnsi="Times New Roman" w:cs="Calibri"/>
          <w:noProof/>
          <w:sz w:val="24"/>
          <w:szCs w:val="24"/>
          <w:lang w:eastAsia="ar-SA"/>
        </w:rPr>
        <w:drawing>
          <wp:inline distT="0" distB="0" distL="0" distR="0" wp14:anchorId="740F3E30" wp14:editId="07D19A7F">
            <wp:extent cx="1469390" cy="1960880"/>
            <wp:effectExtent l="0" t="0" r="0" b="127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9390" cy="1960880"/>
                    </a:xfrm>
                    <a:prstGeom prst="rect">
                      <a:avLst/>
                    </a:prstGeom>
                    <a:solidFill>
                      <a:srgbClr val="FFFFFF"/>
                    </a:solidFill>
                    <a:ln>
                      <a:noFill/>
                    </a:ln>
                  </pic:spPr>
                </pic:pic>
              </a:graphicData>
            </a:graphic>
          </wp:inline>
        </w:drawing>
      </w:r>
    </w:p>
    <w:p w14:paraId="02302237" w14:textId="77777777" w:rsidR="00453820" w:rsidRPr="00453820" w:rsidRDefault="00453820" w:rsidP="00453820">
      <w:pPr>
        <w:suppressAutoHyphens/>
        <w:spacing w:after="0"/>
        <w:ind w:left="72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Figure 8.1 Flow graph notations</w:t>
      </w:r>
    </w:p>
    <w:p w14:paraId="0B9D37D4" w14:textId="77777777" w:rsidR="00453820" w:rsidRPr="00453820" w:rsidRDefault="00453820" w:rsidP="00453820">
      <w:pPr>
        <w:suppressAutoHyphens/>
        <w:spacing w:after="0"/>
        <w:ind w:left="720"/>
        <w:jc w:val="center"/>
        <w:rPr>
          <w:rFonts w:ascii="Times New Roman" w:eastAsia="Times New Roman" w:hAnsi="Times New Roman" w:cs="Calibri"/>
          <w:b/>
          <w:sz w:val="24"/>
          <w:szCs w:val="24"/>
          <w:lang w:eastAsia="ar-SA"/>
        </w:rPr>
      </w:pPr>
    </w:p>
    <w:p w14:paraId="29737B10" w14:textId="77777777" w:rsidR="00453820" w:rsidRPr="00453820" w:rsidRDefault="00453820" w:rsidP="0096763C">
      <w:pPr>
        <w:numPr>
          <w:ilvl w:val="0"/>
          <w:numId w:val="30"/>
        </w:numPr>
        <w:tabs>
          <w:tab w:val="left" w:pos="36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When counting regions, we include the area outside the graph as a region. </w:t>
      </w:r>
    </w:p>
    <w:p w14:paraId="4E44E460" w14:textId="77777777" w:rsidR="00453820" w:rsidRPr="00453820" w:rsidRDefault="00453820" w:rsidP="0096763C">
      <w:pPr>
        <w:numPr>
          <w:ilvl w:val="0"/>
          <w:numId w:val="30"/>
        </w:numPr>
        <w:tabs>
          <w:tab w:val="left" w:pos="36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Each node that contains a condition is called a predicate node and is characterized by two or more edges emanating from it.</w:t>
      </w:r>
    </w:p>
    <w:p w14:paraId="43FA2415"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6E471CAE" w14:textId="77777777" w:rsidR="00453820" w:rsidRPr="00453820" w:rsidRDefault="00453820" w:rsidP="00453820">
      <w:pPr>
        <w:suppressAutoHyphens/>
        <w:spacing w:after="0"/>
        <w:ind w:left="72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noProof/>
          <w:sz w:val="24"/>
          <w:szCs w:val="24"/>
          <w:lang w:eastAsia="ar-SA"/>
        </w:rPr>
        <w:drawing>
          <wp:inline distT="0" distB="0" distL="0" distR="0" wp14:anchorId="0F20B2B6" wp14:editId="7474A8E9">
            <wp:extent cx="4688205" cy="3145155"/>
            <wp:effectExtent l="0" t="0" r="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b="-10997"/>
                    <a:stretch>
                      <a:fillRect/>
                    </a:stretch>
                  </pic:blipFill>
                  <pic:spPr bwMode="auto">
                    <a:xfrm>
                      <a:off x="0" y="0"/>
                      <a:ext cx="4688205" cy="3145155"/>
                    </a:xfrm>
                    <a:prstGeom prst="rect">
                      <a:avLst/>
                    </a:prstGeom>
                    <a:solidFill>
                      <a:srgbClr val="FFFFFF"/>
                    </a:solidFill>
                    <a:ln>
                      <a:noFill/>
                    </a:ln>
                  </pic:spPr>
                </pic:pic>
              </a:graphicData>
            </a:graphic>
          </wp:inline>
        </w:drawing>
      </w:r>
    </w:p>
    <w:p w14:paraId="3924445C" w14:textId="77777777" w:rsidR="00453820" w:rsidRPr="00453820" w:rsidRDefault="00453820" w:rsidP="00453820">
      <w:pPr>
        <w:suppressAutoHyphens/>
        <w:spacing w:after="0"/>
        <w:ind w:left="72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Figure 8.2 Example flowchart and corresponding flow graph</w:t>
      </w:r>
    </w:p>
    <w:p w14:paraId="3F5F4EB8" w14:textId="77777777" w:rsidR="00453820" w:rsidRPr="00453820" w:rsidRDefault="00453820" w:rsidP="00453820">
      <w:pPr>
        <w:suppressAutoHyphens/>
        <w:spacing w:after="0"/>
        <w:ind w:left="720"/>
        <w:jc w:val="center"/>
        <w:rPr>
          <w:rFonts w:ascii="Times New Roman" w:eastAsia="Times New Roman" w:hAnsi="Times New Roman" w:cs="Calibri"/>
          <w:b/>
          <w:sz w:val="24"/>
          <w:szCs w:val="24"/>
          <w:lang w:eastAsia="ar-SA"/>
        </w:rPr>
      </w:pPr>
    </w:p>
    <w:p w14:paraId="465BC5C1" w14:textId="77777777" w:rsidR="00453820" w:rsidRPr="00453820" w:rsidRDefault="00453820" w:rsidP="00453820">
      <w:pPr>
        <w:suppressAutoHyphens/>
        <w:spacing w:after="0"/>
        <w:jc w:val="both"/>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lastRenderedPageBreak/>
        <w:t>Step 2 : Compute the cyclomatic complexity  CC</w:t>
      </w:r>
    </w:p>
    <w:p w14:paraId="49BE5FF2" w14:textId="77777777" w:rsidR="00453820" w:rsidRPr="00453820" w:rsidRDefault="00453820" w:rsidP="0096763C">
      <w:pPr>
        <w:numPr>
          <w:ilvl w:val="0"/>
          <w:numId w:val="31"/>
        </w:numPr>
        <w:tabs>
          <w:tab w:val="left" w:pos="360"/>
          <w:tab w:val="left" w:pos="63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 xml:space="preserve">Cyclomatic complexity </w:t>
      </w:r>
      <w:r w:rsidRPr="00453820">
        <w:rPr>
          <w:rFonts w:ascii="Times New Roman" w:eastAsia="Times New Roman" w:hAnsi="Times New Roman" w:cs="Calibri"/>
          <w:sz w:val="24"/>
          <w:szCs w:val="24"/>
          <w:lang w:eastAsia="ar-SA"/>
        </w:rPr>
        <w:t xml:space="preserve">is a software metric that provides a quantitative measure of the logical complexity of a program. </w:t>
      </w:r>
    </w:p>
    <w:p w14:paraId="277390CC" w14:textId="77777777" w:rsidR="00453820" w:rsidRPr="00453820" w:rsidRDefault="00453820" w:rsidP="0096763C">
      <w:pPr>
        <w:numPr>
          <w:ilvl w:val="0"/>
          <w:numId w:val="31"/>
        </w:numPr>
        <w:tabs>
          <w:tab w:val="left" w:pos="360"/>
          <w:tab w:val="left" w:pos="63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The value computed for cyclomatic complexity defines the number of independent paths in the program. </w:t>
      </w:r>
    </w:p>
    <w:p w14:paraId="17869956" w14:textId="77777777" w:rsidR="00453820" w:rsidRPr="00453820" w:rsidRDefault="00453820" w:rsidP="0096763C">
      <w:pPr>
        <w:numPr>
          <w:ilvl w:val="0"/>
          <w:numId w:val="31"/>
        </w:numPr>
        <w:tabs>
          <w:tab w:val="left" w:pos="360"/>
          <w:tab w:val="left" w:pos="63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Hence gives the number of test cases to ensure that all statements have been executed at least once.</w:t>
      </w:r>
    </w:p>
    <w:p w14:paraId="21B526B3" w14:textId="77777777" w:rsidR="00453820" w:rsidRPr="00453820" w:rsidRDefault="00453820" w:rsidP="0096763C">
      <w:pPr>
        <w:numPr>
          <w:ilvl w:val="0"/>
          <w:numId w:val="31"/>
        </w:numPr>
        <w:tabs>
          <w:tab w:val="left" w:pos="360"/>
          <w:tab w:val="left" w:pos="63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An </w:t>
      </w:r>
      <w:r w:rsidRPr="00453820">
        <w:rPr>
          <w:rFonts w:ascii="Times New Roman" w:eastAsia="Times New Roman" w:hAnsi="Times New Roman" w:cs="Calibri"/>
          <w:i/>
          <w:iCs/>
          <w:sz w:val="24"/>
          <w:szCs w:val="24"/>
          <w:lang w:eastAsia="ar-SA"/>
        </w:rPr>
        <w:t xml:space="preserve">independent path </w:t>
      </w:r>
      <w:r w:rsidRPr="00453820">
        <w:rPr>
          <w:rFonts w:ascii="Times New Roman" w:eastAsia="Times New Roman" w:hAnsi="Times New Roman" w:cs="Calibri"/>
          <w:sz w:val="24"/>
          <w:szCs w:val="24"/>
          <w:lang w:eastAsia="ar-SA"/>
        </w:rPr>
        <w:t xml:space="preserve">is any path through the program that introduces at least one new set of processing statements or a new condition.  </w:t>
      </w:r>
    </w:p>
    <w:p w14:paraId="3D9A6C2E"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683501AB"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b/>
          <w:bCs/>
          <w:sz w:val="24"/>
          <w:szCs w:val="24"/>
          <w:lang w:eastAsia="ar-SA"/>
        </w:rPr>
        <w:t>Complexity is computed in one of three ways:</w:t>
      </w:r>
      <w:r w:rsidRPr="00453820">
        <w:rPr>
          <w:rFonts w:ascii="Times New Roman" w:eastAsia="Times New Roman" w:hAnsi="Times New Roman" w:cs="Calibri"/>
          <w:sz w:val="24"/>
          <w:szCs w:val="24"/>
          <w:lang w:eastAsia="ar-SA"/>
        </w:rPr>
        <w:t xml:space="preserve"> </w:t>
      </w:r>
    </w:p>
    <w:p w14:paraId="548DD89C" w14:textId="77777777" w:rsidR="00453820" w:rsidRPr="00453820" w:rsidRDefault="00453820" w:rsidP="0096763C">
      <w:pPr>
        <w:numPr>
          <w:ilvl w:val="0"/>
          <w:numId w:val="32"/>
        </w:numPr>
        <w:suppressAutoHyphens/>
        <w:spacing w:after="0" w:line="240" w:lineRule="auto"/>
        <w:ind w:left="36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The regions formed in the flow graph correspond to cyclomatic complexity.</w:t>
      </w:r>
    </w:p>
    <w:p w14:paraId="60BBAA31" w14:textId="77777777" w:rsidR="00453820" w:rsidRPr="00453820" w:rsidRDefault="00453820" w:rsidP="0096763C">
      <w:pPr>
        <w:numPr>
          <w:ilvl w:val="0"/>
          <w:numId w:val="32"/>
        </w:numPr>
        <w:suppressAutoHyphens/>
        <w:spacing w:after="0" w:line="240" w:lineRule="auto"/>
        <w:ind w:left="36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Cyclomatic complexity, </w:t>
      </w:r>
      <w:r w:rsidRPr="00453820">
        <w:rPr>
          <w:rFonts w:ascii="Times New Roman" w:eastAsia="Times New Roman" w:hAnsi="Times New Roman" w:cs="Calibri"/>
          <w:i/>
          <w:iCs/>
          <w:sz w:val="24"/>
          <w:szCs w:val="24"/>
          <w:lang w:eastAsia="ar-SA"/>
        </w:rPr>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for a flow graph, </w:t>
      </w:r>
      <w:r w:rsidRPr="00453820">
        <w:rPr>
          <w:rFonts w:ascii="Times New Roman" w:eastAsia="Times New Roman" w:hAnsi="Times New Roman" w:cs="Calibri"/>
          <w:i/>
          <w:iCs/>
          <w:sz w:val="24"/>
          <w:szCs w:val="24"/>
          <w:lang w:eastAsia="ar-SA"/>
        </w:rPr>
        <w:t xml:space="preserve">G, </w:t>
      </w:r>
      <w:r w:rsidRPr="00453820">
        <w:rPr>
          <w:rFonts w:ascii="Times New Roman" w:eastAsia="Times New Roman" w:hAnsi="Times New Roman" w:cs="Calibri"/>
          <w:sz w:val="24"/>
          <w:szCs w:val="24"/>
          <w:lang w:eastAsia="ar-SA"/>
        </w:rPr>
        <w:t xml:space="preserve">is defined as </w:t>
      </w:r>
    </w:p>
    <w:p w14:paraId="1A7D0B9F"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ab/>
      </w:r>
      <w:r w:rsidRPr="00453820">
        <w:rPr>
          <w:rFonts w:ascii="Times New Roman" w:eastAsia="Times New Roman" w:hAnsi="Times New Roman" w:cs="Calibri"/>
          <w:i/>
          <w:iCs/>
          <w:sz w:val="24"/>
          <w:szCs w:val="24"/>
          <w:lang w:eastAsia="ar-SA"/>
        </w:rPr>
        <w:tab/>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 </w:t>
      </w:r>
      <w:r w:rsidRPr="00453820">
        <w:rPr>
          <w:rFonts w:ascii="Times New Roman" w:eastAsia="Times New Roman" w:hAnsi="Times New Roman" w:cs="Calibri"/>
          <w:i/>
          <w:iCs/>
          <w:sz w:val="24"/>
          <w:szCs w:val="24"/>
          <w:lang w:eastAsia="ar-SA"/>
        </w:rPr>
        <w:t xml:space="preserve">E </w:t>
      </w:r>
      <w:r w:rsidRPr="00453820">
        <w:rPr>
          <w:rFonts w:ascii="Times New Roman" w:eastAsia="Times New Roman" w:hAnsi="Times New Roman" w:cs="Calibri"/>
          <w:sz w:val="24"/>
          <w:szCs w:val="24"/>
          <w:lang w:eastAsia="ar-SA"/>
        </w:rPr>
        <w:t xml:space="preserve">- </w:t>
      </w:r>
      <w:r w:rsidRPr="00453820">
        <w:rPr>
          <w:rFonts w:ascii="Times New Roman" w:eastAsia="Times New Roman" w:hAnsi="Times New Roman" w:cs="Calibri"/>
          <w:i/>
          <w:iCs/>
          <w:sz w:val="24"/>
          <w:szCs w:val="24"/>
          <w:lang w:eastAsia="ar-SA"/>
        </w:rPr>
        <w:t xml:space="preserve">N </w:t>
      </w:r>
      <w:r w:rsidRPr="00453820">
        <w:rPr>
          <w:rFonts w:ascii="Times New Roman" w:eastAsia="Times New Roman" w:hAnsi="Times New Roman" w:cs="Calibri"/>
          <w:sz w:val="24"/>
          <w:szCs w:val="24"/>
          <w:lang w:eastAsia="ar-SA"/>
        </w:rPr>
        <w:t xml:space="preserve">+ 2 </w:t>
      </w:r>
    </w:p>
    <w:p w14:paraId="4A3382DE" w14:textId="77777777" w:rsidR="00453820" w:rsidRPr="00453820" w:rsidRDefault="00453820" w:rsidP="00453820">
      <w:pPr>
        <w:suppressAutoHyphens/>
        <w:spacing w:after="0"/>
        <w:ind w:firstLine="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where </w:t>
      </w:r>
      <w:r w:rsidRPr="00453820">
        <w:rPr>
          <w:rFonts w:ascii="Times New Roman" w:eastAsia="Times New Roman" w:hAnsi="Times New Roman" w:cs="Calibri"/>
          <w:i/>
          <w:iCs/>
          <w:sz w:val="24"/>
          <w:szCs w:val="24"/>
          <w:lang w:eastAsia="ar-SA"/>
        </w:rPr>
        <w:t xml:space="preserve">E </w:t>
      </w:r>
      <w:r w:rsidRPr="00453820">
        <w:rPr>
          <w:rFonts w:ascii="Times New Roman" w:eastAsia="Times New Roman" w:hAnsi="Times New Roman" w:cs="Calibri"/>
          <w:sz w:val="24"/>
          <w:szCs w:val="24"/>
          <w:lang w:eastAsia="ar-SA"/>
        </w:rPr>
        <w:t xml:space="preserve">is the number of flow graph edges, </w:t>
      </w:r>
      <w:r w:rsidRPr="00453820">
        <w:rPr>
          <w:rFonts w:ascii="Times New Roman" w:eastAsia="Times New Roman" w:hAnsi="Times New Roman" w:cs="Calibri"/>
          <w:i/>
          <w:iCs/>
          <w:sz w:val="24"/>
          <w:szCs w:val="24"/>
          <w:lang w:eastAsia="ar-SA"/>
        </w:rPr>
        <w:t xml:space="preserve">N </w:t>
      </w:r>
      <w:r w:rsidRPr="00453820">
        <w:rPr>
          <w:rFonts w:ascii="Times New Roman" w:eastAsia="Times New Roman" w:hAnsi="Times New Roman" w:cs="Calibri"/>
          <w:sz w:val="24"/>
          <w:szCs w:val="24"/>
          <w:lang w:eastAsia="ar-SA"/>
        </w:rPr>
        <w:t xml:space="preserve">is the number of flow graph nodes. </w:t>
      </w:r>
    </w:p>
    <w:p w14:paraId="353049A7" w14:textId="77777777" w:rsidR="00453820" w:rsidRPr="00453820" w:rsidRDefault="00453820" w:rsidP="0096763C">
      <w:pPr>
        <w:numPr>
          <w:ilvl w:val="0"/>
          <w:numId w:val="32"/>
        </w:numPr>
        <w:suppressAutoHyphens/>
        <w:spacing w:after="0" w:line="240" w:lineRule="auto"/>
        <w:ind w:left="36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Cyclomatic complexity, </w:t>
      </w:r>
      <w:r w:rsidRPr="00453820">
        <w:rPr>
          <w:rFonts w:ascii="Times New Roman" w:eastAsia="Times New Roman" w:hAnsi="Times New Roman" w:cs="Calibri"/>
          <w:i/>
          <w:iCs/>
          <w:sz w:val="24"/>
          <w:szCs w:val="24"/>
          <w:lang w:eastAsia="ar-SA"/>
        </w:rPr>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for a flow graph, </w:t>
      </w:r>
      <w:r w:rsidRPr="00453820">
        <w:rPr>
          <w:rFonts w:ascii="Times New Roman" w:eastAsia="Times New Roman" w:hAnsi="Times New Roman" w:cs="Calibri"/>
          <w:i/>
          <w:iCs/>
          <w:sz w:val="24"/>
          <w:szCs w:val="24"/>
          <w:lang w:eastAsia="ar-SA"/>
        </w:rPr>
        <w:t xml:space="preserve">G, </w:t>
      </w:r>
      <w:r w:rsidRPr="00453820">
        <w:rPr>
          <w:rFonts w:ascii="Times New Roman" w:eastAsia="Times New Roman" w:hAnsi="Times New Roman" w:cs="Calibri"/>
          <w:sz w:val="24"/>
          <w:szCs w:val="24"/>
          <w:lang w:eastAsia="ar-SA"/>
        </w:rPr>
        <w:t xml:space="preserve">is also defined as </w:t>
      </w:r>
    </w:p>
    <w:p w14:paraId="18865EB1" w14:textId="77777777" w:rsidR="00453820" w:rsidRPr="00453820" w:rsidRDefault="00453820" w:rsidP="00453820">
      <w:pPr>
        <w:suppressAutoHyphens/>
        <w:spacing w:after="0"/>
        <w:ind w:left="1440" w:firstLine="72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 </w:t>
      </w:r>
      <w:r w:rsidRPr="00453820">
        <w:rPr>
          <w:rFonts w:ascii="Times New Roman" w:eastAsia="Times New Roman" w:hAnsi="Times New Roman" w:cs="Calibri"/>
          <w:i/>
          <w:iCs/>
          <w:sz w:val="24"/>
          <w:szCs w:val="24"/>
          <w:lang w:eastAsia="ar-SA"/>
        </w:rPr>
        <w:t xml:space="preserve">P </w:t>
      </w:r>
      <w:r w:rsidRPr="00453820">
        <w:rPr>
          <w:rFonts w:ascii="Times New Roman" w:eastAsia="Times New Roman" w:hAnsi="Times New Roman" w:cs="Calibri"/>
          <w:sz w:val="24"/>
          <w:szCs w:val="24"/>
          <w:lang w:eastAsia="ar-SA"/>
        </w:rPr>
        <w:t xml:space="preserve">+ 1 </w:t>
      </w:r>
    </w:p>
    <w:p w14:paraId="75EB69AA"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where </w:t>
      </w:r>
      <w:r w:rsidRPr="00453820">
        <w:rPr>
          <w:rFonts w:ascii="Times New Roman" w:eastAsia="Times New Roman" w:hAnsi="Times New Roman" w:cs="Calibri"/>
          <w:i/>
          <w:iCs/>
          <w:sz w:val="24"/>
          <w:szCs w:val="24"/>
          <w:lang w:eastAsia="ar-SA"/>
        </w:rPr>
        <w:t xml:space="preserve">P </w:t>
      </w:r>
      <w:r w:rsidRPr="00453820">
        <w:rPr>
          <w:rFonts w:ascii="Times New Roman" w:eastAsia="Times New Roman" w:hAnsi="Times New Roman" w:cs="Calibri"/>
          <w:sz w:val="24"/>
          <w:szCs w:val="24"/>
          <w:lang w:eastAsia="ar-SA"/>
        </w:rPr>
        <w:t xml:space="preserve">is the number of predicate nodes contained in the flow graph G. </w:t>
      </w:r>
    </w:p>
    <w:p w14:paraId="634195E4"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For the example in Figure 8.2 above, </w:t>
      </w:r>
    </w:p>
    <w:p w14:paraId="662044D6" w14:textId="77777777" w:rsidR="00453820" w:rsidRPr="00453820" w:rsidRDefault="00453820" w:rsidP="0096763C">
      <w:pPr>
        <w:numPr>
          <w:ilvl w:val="0"/>
          <w:numId w:val="3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The flow graph has four regions. </w:t>
      </w:r>
    </w:p>
    <w:p w14:paraId="7EFDACFD" w14:textId="77777777" w:rsidR="00453820" w:rsidRPr="00453820" w:rsidRDefault="00453820" w:rsidP="0096763C">
      <w:pPr>
        <w:numPr>
          <w:ilvl w:val="0"/>
          <w:numId w:val="3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 11 edges - 9 nodes + 2 = 4. </w:t>
      </w:r>
    </w:p>
    <w:p w14:paraId="64E271A6" w14:textId="77777777" w:rsidR="00453820" w:rsidRPr="00453820" w:rsidRDefault="00453820" w:rsidP="0096763C">
      <w:pPr>
        <w:numPr>
          <w:ilvl w:val="0"/>
          <w:numId w:val="3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i/>
          <w:iCs/>
          <w:sz w:val="24"/>
          <w:szCs w:val="24"/>
          <w:lang w:eastAsia="ar-SA"/>
        </w:rPr>
        <w:t>V</w:t>
      </w:r>
      <w:r w:rsidRPr="00453820">
        <w:rPr>
          <w:rFonts w:ascii="Times New Roman" w:eastAsia="Times New Roman" w:hAnsi="Times New Roman" w:cs="Calibri"/>
          <w:sz w:val="24"/>
          <w:szCs w:val="24"/>
          <w:lang w:eastAsia="ar-SA"/>
        </w:rPr>
        <w:t>(</w:t>
      </w:r>
      <w:r w:rsidRPr="00453820">
        <w:rPr>
          <w:rFonts w:ascii="Times New Roman" w:eastAsia="Times New Roman" w:hAnsi="Times New Roman" w:cs="Calibri"/>
          <w:i/>
          <w:iCs/>
          <w:sz w:val="24"/>
          <w:szCs w:val="24"/>
          <w:lang w:eastAsia="ar-SA"/>
        </w:rPr>
        <w:t>G</w:t>
      </w:r>
      <w:r w:rsidRPr="00453820">
        <w:rPr>
          <w:rFonts w:ascii="Times New Roman" w:eastAsia="Times New Roman" w:hAnsi="Times New Roman" w:cs="Calibri"/>
          <w:sz w:val="24"/>
          <w:szCs w:val="24"/>
          <w:lang w:eastAsia="ar-SA"/>
        </w:rPr>
        <w:t xml:space="preserve">) = 3 predicate nodes + 1 = 4. </w:t>
      </w:r>
    </w:p>
    <w:p w14:paraId="5E2EE45D" w14:textId="77777777" w:rsidR="00453820" w:rsidRPr="00453820" w:rsidRDefault="00453820" w:rsidP="00453820">
      <w:pPr>
        <w:suppressAutoHyphens/>
        <w:spacing w:after="0"/>
        <w:ind w:left="360"/>
        <w:jc w:val="both"/>
        <w:rPr>
          <w:rFonts w:ascii="Times New Roman" w:eastAsia="Times New Roman" w:hAnsi="Times New Roman" w:cs="Calibri"/>
          <w:b/>
          <w:bCs/>
          <w:sz w:val="24"/>
          <w:szCs w:val="24"/>
          <w:lang w:eastAsia="ar-SA"/>
        </w:rPr>
      </w:pPr>
    </w:p>
    <w:p w14:paraId="47FBB5AD" w14:textId="77777777" w:rsidR="00453820" w:rsidRPr="00453820" w:rsidRDefault="00453820" w:rsidP="00453820">
      <w:pPr>
        <w:suppressAutoHyphens/>
        <w:spacing w:after="0"/>
        <w:jc w:val="both"/>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t>Step 3: Determine a basis set (set of independent paths)</w:t>
      </w:r>
    </w:p>
    <w:p w14:paraId="1E758B49" w14:textId="77777777" w:rsidR="00453820" w:rsidRPr="00453820" w:rsidRDefault="00453820" w:rsidP="0096763C">
      <w:pPr>
        <w:numPr>
          <w:ilvl w:val="0"/>
          <w:numId w:val="34"/>
        </w:numPr>
        <w:tabs>
          <w:tab w:val="clear" w:pos="0"/>
          <w:tab w:val="left" w:pos="360"/>
          <w:tab w:val="num" w:pos="720"/>
        </w:tabs>
        <w:suppressAutoHyphens/>
        <w:spacing w:after="0" w:line="240" w:lineRule="auto"/>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path 1: 1-11 </w:t>
      </w:r>
    </w:p>
    <w:p w14:paraId="1E6D3667" w14:textId="77777777" w:rsidR="00453820" w:rsidRPr="00453820" w:rsidRDefault="00453820" w:rsidP="0096763C">
      <w:pPr>
        <w:numPr>
          <w:ilvl w:val="0"/>
          <w:numId w:val="34"/>
        </w:numPr>
        <w:tabs>
          <w:tab w:val="clear" w:pos="0"/>
          <w:tab w:val="left" w:pos="360"/>
          <w:tab w:val="num" w:pos="720"/>
        </w:tabs>
        <w:suppressAutoHyphens/>
        <w:spacing w:after="0" w:line="240" w:lineRule="auto"/>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path 2: 1-2-3-4-5-10-1-11 </w:t>
      </w:r>
    </w:p>
    <w:p w14:paraId="5ECCE0D0" w14:textId="77777777" w:rsidR="00453820" w:rsidRPr="00453820" w:rsidRDefault="00453820" w:rsidP="0096763C">
      <w:pPr>
        <w:numPr>
          <w:ilvl w:val="0"/>
          <w:numId w:val="34"/>
        </w:numPr>
        <w:tabs>
          <w:tab w:val="clear" w:pos="0"/>
          <w:tab w:val="left" w:pos="360"/>
          <w:tab w:val="num" w:pos="720"/>
        </w:tabs>
        <w:suppressAutoHyphens/>
        <w:spacing w:after="0" w:line="240" w:lineRule="auto"/>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path 3: 1-2-3-6-8-9-10-1-11 </w:t>
      </w:r>
    </w:p>
    <w:p w14:paraId="74D96BC4" w14:textId="77777777" w:rsidR="00453820" w:rsidRPr="00453820" w:rsidRDefault="00453820" w:rsidP="0096763C">
      <w:pPr>
        <w:numPr>
          <w:ilvl w:val="0"/>
          <w:numId w:val="34"/>
        </w:numPr>
        <w:tabs>
          <w:tab w:val="clear" w:pos="0"/>
          <w:tab w:val="left" w:pos="360"/>
          <w:tab w:val="num" w:pos="720"/>
        </w:tabs>
        <w:suppressAutoHyphens/>
        <w:spacing w:after="0" w:line="240" w:lineRule="auto"/>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path 4: 1-2-3-6-7-9-10-1-11 </w:t>
      </w:r>
    </w:p>
    <w:p w14:paraId="54084719"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5C9C5E86" w14:textId="77777777" w:rsidR="00453820" w:rsidRPr="00453820" w:rsidRDefault="00453820" w:rsidP="00453820">
      <w:pPr>
        <w:suppressAutoHyphens/>
        <w:spacing w:after="0"/>
        <w:jc w:val="both"/>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t>Step 4: Prepare test cases that will force execution through each of the basis paths</w:t>
      </w:r>
    </w:p>
    <w:p w14:paraId="75E32FB7"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27AA750B" w14:textId="77777777" w:rsidR="00453820" w:rsidRPr="00453820" w:rsidRDefault="00453820" w:rsidP="0096763C">
      <w:pPr>
        <w:numPr>
          <w:ilvl w:val="0"/>
          <w:numId w:val="28"/>
        </w:numPr>
        <w:tabs>
          <w:tab w:val="left" w:pos="360"/>
        </w:tabs>
        <w:suppressAutoHyphens/>
        <w:spacing w:after="0" w:line="240" w:lineRule="auto"/>
        <w:ind w:left="360" w:firstLine="0"/>
        <w:jc w:val="both"/>
        <w:rPr>
          <w:rFonts w:ascii="Times New Roman" w:eastAsia="Times New Roman" w:hAnsi="Times New Roman" w:cs="Calibri"/>
          <w:b/>
          <w:i/>
          <w:sz w:val="24"/>
          <w:szCs w:val="24"/>
          <w:lang w:eastAsia="ar-SA"/>
        </w:rPr>
      </w:pPr>
      <w:r w:rsidRPr="00453820">
        <w:rPr>
          <w:rFonts w:ascii="Times New Roman" w:eastAsia="Times New Roman" w:hAnsi="Times New Roman" w:cs="Calibri"/>
          <w:b/>
          <w:i/>
          <w:sz w:val="24"/>
          <w:szCs w:val="24"/>
          <w:lang w:eastAsia="ar-SA"/>
        </w:rPr>
        <w:t xml:space="preserve">Control Structure Testing </w:t>
      </w:r>
    </w:p>
    <w:p w14:paraId="515900AF"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Control structure testing is more comprehensive than basis path testing. This method uses different categories of tests that are listed below.</w:t>
      </w:r>
    </w:p>
    <w:p w14:paraId="5E7C23AC" w14:textId="77777777" w:rsidR="00453820" w:rsidRPr="00453820" w:rsidRDefault="00453820" w:rsidP="0096763C">
      <w:pPr>
        <w:numPr>
          <w:ilvl w:val="0"/>
          <w:numId w:val="35"/>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Condition testing (e.g. branch testing) focuses on testing each decision statement in a software module. It is important to ensure coverage of all logical combinations of data that may be processed by the module (a truth table may be helpful).</w:t>
      </w:r>
    </w:p>
    <w:p w14:paraId="5B715F1D" w14:textId="77777777" w:rsidR="00453820" w:rsidRPr="00453820" w:rsidRDefault="00453820" w:rsidP="0096763C">
      <w:pPr>
        <w:numPr>
          <w:ilvl w:val="0"/>
          <w:numId w:val="35"/>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Data flow testing selects test paths based according to the locations of variable definitions and uses in the program (e.g. definition use chains).</w:t>
      </w:r>
    </w:p>
    <w:p w14:paraId="275ACF60" w14:textId="77777777" w:rsidR="00453820" w:rsidRPr="00453820" w:rsidRDefault="00453820" w:rsidP="0096763C">
      <w:pPr>
        <w:numPr>
          <w:ilvl w:val="0"/>
          <w:numId w:val="35"/>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Loop testing focuses on the validity of the program loop constructs (i.e. while, for, go to).</w:t>
      </w:r>
    </w:p>
    <w:p w14:paraId="61D268AB"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60065D4F" w14:textId="77777777" w:rsidR="00453820" w:rsidRPr="00453820" w:rsidRDefault="00453820" w:rsidP="0096763C">
      <w:pPr>
        <w:numPr>
          <w:ilvl w:val="0"/>
          <w:numId w:val="36"/>
        </w:numPr>
        <w:tabs>
          <w:tab w:val="left" w:pos="360"/>
        </w:tabs>
        <w:suppressAutoHyphens/>
        <w:spacing w:after="0" w:line="240" w:lineRule="auto"/>
        <w:ind w:left="360" w:firstLine="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Condition testing</w:t>
      </w:r>
    </w:p>
    <w:p w14:paraId="6F367CD5"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Conditional testing strategy can be applied to the different types of conditions that are possible which are listed below. </w:t>
      </w:r>
    </w:p>
    <w:p w14:paraId="185FEF1E" w14:textId="77777777" w:rsidR="00453820" w:rsidRPr="00453820" w:rsidRDefault="00453820" w:rsidP="0096763C">
      <w:pPr>
        <w:numPr>
          <w:ilvl w:val="0"/>
          <w:numId w:val="37"/>
        </w:numPr>
        <w:tabs>
          <w:tab w:val="clear" w:pos="720"/>
          <w:tab w:val="num" w:pos="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lastRenderedPageBreak/>
        <w:t xml:space="preserve">Compound conditions </w:t>
      </w:r>
    </w:p>
    <w:p w14:paraId="33650F91"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2 or more simple conditions connected with AND, OR.</w:t>
      </w:r>
    </w:p>
    <w:p w14:paraId="4712F3F5"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Eg : (a&gt;b) AND (c&lt;d)</w:t>
      </w:r>
    </w:p>
    <w:p w14:paraId="3D25E661" w14:textId="77777777" w:rsidR="00453820" w:rsidRPr="00453820" w:rsidRDefault="00453820" w:rsidP="0096763C">
      <w:pPr>
        <w:numPr>
          <w:ilvl w:val="0"/>
          <w:numId w:val="37"/>
        </w:numPr>
        <w:tabs>
          <w:tab w:val="clear" w:pos="720"/>
          <w:tab w:val="num" w:pos="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Relational expression</w:t>
      </w:r>
    </w:p>
    <w:p w14:paraId="7203F20C"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(E1 rel-op E2)  ;E1, E2 --</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arithmetic expr.</w:t>
      </w:r>
    </w:p>
    <w:p w14:paraId="1C69BC42"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Eg : (a*b+c) &gt; (a+b+c)</w:t>
      </w:r>
    </w:p>
    <w:p w14:paraId="1F67FA3C"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p>
    <w:p w14:paraId="72F7837F" w14:textId="77777777" w:rsidR="00453820" w:rsidRPr="00453820" w:rsidRDefault="00453820" w:rsidP="0096763C">
      <w:pPr>
        <w:numPr>
          <w:ilvl w:val="0"/>
          <w:numId w:val="37"/>
        </w:numPr>
        <w:tabs>
          <w:tab w:val="clear" w:pos="720"/>
          <w:tab w:val="num" w:pos="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Boolean expression</w:t>
      </w:r>
    </w:p>
    <w:p w14:paraId="1C7C85B7"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(B1 AND B2)</w:t>
      </w:r>
    </w:p>
    <w:p w14:paraId="70228A94"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782B4C71"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Condition testing strategies are described below.</w:t>
      </w:r>
    </w:p>
    <w:p w14:paraId="302094D8" w14:textId="77777777" w:rsidR="00453820" w:rsidRPr="00453820" w:rsidRDefault="00453820" w:rsidP="0096763C">
      <w:pPr>
        <w:numPr>
          <w:ilvl w:val="0"/>
          <w:numId w:val="38"/>
        </w:numPr>
        <w:suppressAutoHyphens/>
        <w:spacing w:after="0" w:line="240" w:lineRule="auto"/>
        <w:ind w:left="360" w:hanging="360"/>
        <w:jc w:val="both"/>
        <w:rPr>
          <w:rFonts w:ascii="Times New Roman" w:eastAsia="Times New Roman" w:hAnsi="Times New Roman" w:cs="Calibri"/>
          <w:b/>
          <w:sz w:val="24"/>
          <w:szCs w:val="24"/>
          <w:u w:val="single"/>
          <w:lang w:eastAsia="ar-SA"/>
        </w:rPr>
      </w:pPr>
      <w:r w:rsidRPr="00453820">
        <w:rPr>
          <w:rFonts w:ascii="Times New Roman" w:eastAsia="Times New Roman" w:hAnsi="Times New Roman" w:cs="Calibri"/>
          <w:b/>
          <w:sz w:val="24"/>
          <w:szCs w:val="24"/>
          <w:u w:val="single"/>
          <w:lang w:eastAsia="ar-SA"/>
        </w:rPr>
        <w:t>Branch Testing</w:t>
      </w:r>
    </w:p>
    <w:p w14:paraId="6CFAFDCE" w14:textId="77777777" w:rsidR="00453820" w:rsidRPr="00453820" w:rsidRDefault="00453820" w:rsidP="0096763C">
      <w:pPr>
        <w:numPr>
          <w:ilvl w:val="0"/>
          <w:numId w:val="39"/>
        </w:numPr>
        <w:tabs>
          <w:tab w:val="left" w:pos="360"/>
          <w:tab w:val="left" w:pos="45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It is the simplest condition testing strategy.</w:t>
      </w:r>
    </w:p>
    <w:p w14:paraId="73E7B1C8" w14:textId="77777777" w:rsidR="00453820" w:rsidRPr="00453820" w:rsidRDefault="00453820" w:rsidP="0096763C">
      <w:pPr>
        <w:numPr>
          <w:ilvl w:val="0"/>
          <w:numId w:val="39"/>
        </w:numPr>
        <w:tabs>
          <w:tab w:val="left" w:pos="360"/>
          <w:tab w:val="left" w:pos="45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For a compound condition C, the true and false branches of C and every simple condition need to be executed at least once.</w:t>
      </w:r>
    </w:p>
    <w:p w14:paraId="1A9C3FDE" w14:textId="77777777" w:rsidR="00453820" w:rsidRPr="00453820" w:rsidRDefault="00453820" w:rsidP="0096763C">
      <w:pPr>
        <w:numPr>
          <w:ilvl w:val="0"/>
          <w:numId w:val="39"/>
        </w:numPr>
        <w:tabs>
          <w:tab w:val="left" w:pos="360"/>
          <w:tab w:val="left" w:pos="45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Eg : if ( a&gt;0 &amp;&amp; b== null ) </w:t>
      </w:r>
    </w:p>
    <w:p w14:paraId="774AE503" w14:textId="77777777" w:rsidR="00453820" w:rsidRPr="00453820" w:rsidRDefault="00453820" w:rsidP="00453820">
      <w:pPr>
        <w:tabs>
          <w:tab w:val="left" w:pos="360"/>
          <w:tab w:val="left" w:pos="450"/>
        </w:tabs>
        <w:suppressAutoHyphens/>
        <w:spacing w:after="0"/>
        <w:ind w:left="36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t xml:space="preserve">condition coverage can be achieved by testing with </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p>
    <w:p w14:paraId="0F409B3B" w14:textId="77777777" w:rsidR="00453820" w:rsidRPr="00453820" w:rsidRDefault="00453820" w:rsidP="00453820">
      <w:pPr>
        <w:tabs>
          <w:tab w:val="left" w:pos="360"/>
          <w:tab w:val="left" w:pos="450"/>
        </w:tabs>
        <w:suppressAutoHyphens/>
        <w:spacing w:after="0"/>
        <w:ind w:left="72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a=1 </w:t>
      </w:r>
      <w:r w:rsidRPr="00453820">
        <w:rPr>
          <w:rFonts w:ascii="Times New Roman" w:eastAsia="Times New Roman" w:hAnsi="Times New Roman" w:cs="Calibri"/>
          <w:sz w:val="24"/>
          <w:szCs w:val="24"/>
          <w:lang w:eastAsia="ar-SA"/>
        </w:rPr>
        <w:tab/>
        <w:t>b != null</w:t>
      </w:r>
    </w:p>
    <w:p w14:paraId="3C8FD2B7" w14:textId="77777777" w:rsidR="00453820" w:rsidRPr="00453820" w:rsidRDefault="00453820" w:rsidP="00453820">
      <w:pPr>
        <w:tabs>
          <w:tab w:val="left" w:pos="360"/>
          <w:tab w:val="left" w:pos="450"/>
        </w:tabs>
        <w:suppressAutoHyphens/>
        <w:spacing w:after="0"/>
        <w:ind w:left="72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a=1 </w:t>
      </w:r>
      <w:r w:rsidRPr="00453820">
        <w:rPr>
          <w:rFonts w:ascii="Times New Roman" w:eastAsia="Times New Roman" w:hAnsi="Times New Roman" w:cs="Calibri"/>
          <w:sz w:val="24"/>
          <w:szCs w:val="24"/>
          <w:lang w:eastAsia="ar-SA"/>
        </w:rPr>
        <w:tab/>
        <w:t>b = null</w:t>
      </w:r>
    </w:p>
    <w:p w14:paraId="74939DBB" w14:textId="77777777" w:rsidR="00453820" w:rsidRPr="00453820" w:rsidRDefault="00453820" w:rsidP="00453820">
      <w:pPr>
        <w:tabs>
          <w:tab w:val="left" w:pos="360"/>
          <w:tab w:val="left" w:pos="450"/>
        </w:tabs>
        <w:suppressAutoHyphens/>
        <w:spacing w:after="0"/>
        <w:ind w:left="72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a=0 </w:t>
      </w:r>
      <w:r w:rsidRPr="00453820">
        <w:rPr>
          <w:rFonts w:ascii="Times New Roman" w:eastAsia="Times New Roman" w:hAnsi="Times New Roman" w:cs="Calibri"/>
          <w:sz w:val="24"/>
          <w:szCs w:val="24"/>
          <w:lang w:eastAsia="ar-SA"/>
        </w:rPr>
        <w:tab/>
        <w:t>b != null</w:t>
      </w:r>
    </w:p>
    <w:p w14:paraId="5E16F44F" w14:textId="77777777" w:rsidR="00453820" w:rsidRPr="00453820" w:rsidRDefault="00453820" w:rsidP="00453820">
      <w:pPr>
        <w:tabs>
          <w:tab w:val="left" w:pos="360"/>
          <w:tab w:val="left" w:pos="450"/>
        </w:tabs>
        <w:suppressAutoHyphens/>
        <w:spacing w:after="0"/>
        <w:ind w:left="720" w:hanging="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a=0 </w:t>
      </w:r>
      <w:r w:rsidRPr="00453820">
        <w:rPr>
          <w:rFonts w:ascii="Times New Roman" w:eastAsia="Times New Roman" w:hAnsi="Times New Roman" w:cs="Calibri"/>
          <w:sz w:val="24"/>
          <w:szCs w:val="24"/>
          <w:lang w:eastAsia="ar-SA"/>
        </w:rPr>
        <w:tab/>
        <w:t>b = null</w:t>
      </w:r>
    </w:p>
    <w:p w14:paraId="31A771C3"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r>
    </w:p>
    <w:p w14:paraId="7FC4115D" w14:textId="77777777" w:rsidR="00453820" w:rsidRPr="00453820" w:rsidRDefault="00453820" w:rsidP="0096763C">
      <w:pPr>
        <w:numPr>
          <w:ilvl w:val="0"/>
          <w:numId w:val="38"/>
        </w:numPr>
        <w:suppressAutoHyphens/>
        <w:spacing w:after="0" w:line="240" w:lineRule="auto"/>
        <w:ind w:left="360" w:hanging="360"/>
        <w:jc w:val="both"/>
        <w:rPr>
          <w:rFonts w:ascii="Times New Roman" w:eastAsia="Times New Roman" w:hAnsi="Times New Roman" w:cs="Calibri"/>
          <w:b/>
          <w:sz w:val="24"/>
          <w:szCs w:val="24"/>
          <w:u w:val="single"/>
          <w:lang w:eastAsia="ar-SA"/>
        </w:rPr>
      </w:pPr>
      <w:r w:rsidRPr="00453820">
        <w:rPr>
          <w:rFonts w:ascii="Times New Roman" w:eastAsia="Times New Roman" w:hAnsi="Times New Roman" w:cs="Calibri"/>
          <w:b/>
          <w:sz w:val="24"/>
          <w:szCs w:val="24"/>
          <w:u w:val="single"/>
          <w:lang w:eastAsia="ar-SA"/>
        </w:rPr>
        <w:t>Domain testing</w:t>
      </w:r>
    </w:p>
    <w:p w14:paraId="1FDB2096" w14:textId="77777777" w:rsidR="00453820" w:rsidRPr="00453820" w:rsidRDefault="00453820" w:rsidP="0096763C">
      <w:pPr>
        <w:numPr>
          <w:ilvl w:val="0"/>
          <w:numId w:val="40"/>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For a relational expression, 3 tests are required:</w:t>
      </w:r>
    </w:p>
    <w:p w14:paraId="347DE173"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Eg : E1&lt;Rel-op&gt;E2</w:t>
      </w:r>
    </w:p>
    <w:p w14:paraId="5C3ED324"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3 test cases are:</w:t>
      </w:r>
    </w:p>
    <w:p w14:paraId="7136E82A" w14:textId="77777777" w:rsidR="00453820" w:rsidRPr="00453820" w:rsidRDefault="00453820" w:rsidP="00453820">
      <w:pPr>
        <w:suppressAutoHyphens/>
        <w:spacing w:after="0"/>
        <w:ind w:left="-360" w:firstLine="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1. E1&lt;E2</w:t>
      </w:r>
    </w:p>
    <w:p w14:paraId="62757629" w14:textId="77777777" w:rsidR="00453820" w:rsidRPr="00453820" w:rsidRDefault="00453820" w:rsidP="00453820">
      <w:pPr>
        <w:suppressAutoHyphens/>
        <w:spacing w:after="0"/>
        <w:ind w:left="-360" w:firstLine="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2. E1&gt;E2</w:t>
      </w:r>
    </w:p>
    <w:p w14:paraId="4F42FA1B" w14:textId="77777777" w:rsidR="00453820" w:rsidRPr="00453820" w:rsidRDefault="00453820" w:rsidP="00453820">
      <w:pPr>
        <w:suppressAutoHyphens/>
        <w:spacing w:after="0"/>
        <w:ind w:left="-360" w:firstLine="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3. E1=E2</w:t>
      </w:r>
    </w:p>
    <w:p w14:paraId="5781B746"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 relational operator is incorrect , all 3 tests guarantee detection of relational operator error.</w:t>
      </w:r>
    </w:p>
    <w:p w14:paraId="2660CDA0"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6ABD3AC1" w14:textId="77777777" w:rsidR="00453820" w:rsidRPr="00453820" w:rsidRDefault="00453820" w:rsidP="0096763C">
      <w:pPr>
        <w:numPr>
          <w:ilvl w:val="0"/>
          <w:numId w:val="38"/>
        </w:numPr>
        <w:suppressAutoHyphens/>
        <w:spacing w:after="0" w:line="240" w:lineRule="auto"/>
        <w:ind w:left="360" w:hanging="360"/>
        <w:jc w:val="both"/>
        <w:rPr>
          <w:rFonts w:ascii="Times New Roman" w:eastAsia="Times New Roman" w:hAnsi="Times New Roman" w:cs="Calibri"/>
          <w:b/>
          <w:sz w:val="24"/>
          <w:szCs w:val="24"/>
          <w:u w:val="single"/>
          <w:lang w:eastAsia="ar-SA"/>
        </w:rPr>
      </w:pPr>
      <w:r w:rsidRPr="00453820">
        <w:rPr>
          <w:rFonts w:ascii="Times New Roman" w:eastAsia="Times New Roman" w:hAnsi="Times New Roman" w:cs="Calibri"/>
          <w:b/>
          <w:sz w:val="24"/>
          <w:szCs w:val="24"/>
          <w:u w:val="single"/>
          <w:lang w:eastAsia="ar-SA"/>
        </w:rPr>
        <w:t>Branch and relational operator testing</w:t>
      </w:r>
    </w:p>
    <w:p w14:paraId="7883F0D3" w14:textId="77777777" w:rsidR="00453820" w:rsidRPr="00453820" w:rsidRDefault="00453820" w:rsidP="0096763C">
      <w:pPr>
        <w:numPr>
          <w:ilvl w:val="0"/>
          <w:numId w:val="40"/>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Branch and Relational Operator Testing – uses condition constraints</w:t>
      </w:r>
    </w:p>
    <w:p w14:paraId="78BAD260"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Example 1:</w:t>
      </w:r>
    </w:p>
    <w:p w14:paraId="3225934E" w14:textId="77777777" w:rsidR="00453820" w:rsidRPr="00453820" w:rsidRDefault="00453820" w:rsidP="00453820">
      <w:pPr>
        <w:suppressAutoHyphens/>
        <w:spacing w:after="0"/>
        <w:ind w:left="360"/>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t>C1: B1 &amp; B2</w:t>
      </w:r>
    </w:p>
    <w:p w14:paraId="6690D680"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Where B1, B2 are boolean conditions</w:t>
      </w:r>
    </w:p>
    <w:p w14:paraId="5D81CB0F"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Condition constraint of form D1, D2 where D1 and D2 can be true (t) or false (f)</w:t>
      </w:r>
    </w:p>
    <w:p w14:paraId="5757E121"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The branch and relational operator test requires the constraint set { (t,t), (f,t), (t,f) } to be covered by the execution of C1</w:t>
      </w:r>
    </w:p>
    <w:p w14:paraId="6164914B"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p>
    <w:p w14:paraId="6A26D012"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Example 2:</w:t>
      </w:r>
    </w:p>
    <w:p w14:paraId="6E093CF8" w14:textId="77777777" w:rsidR="00453820" w:rsidRPr="00453820" w:rsidRDefault="00453820" w:rsidP="00453820">
      <w:pPr>
        <w:suppressAutoHyphens/>
        <w:spacing w:after="0"/>
        <w:ind w:left="36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C2: B1 &amp; (E3=E4)</w:t>
      </w:r>
    </w:p>
    <w:p w14:paraId="7374EEA7"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lastRenderedPageBreak/>
        <w:t xml:space="preserve">B1 - boolean expr </w:t>
      </w:r>
    </w:p>
    <w:p w14:paraId="67F4608C"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E3, E4 - arithmetic expr</w:t>
      </w:r>
    </w:p>
    <w:p w14:paraId="2528B9A5"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Condition constraint of C2 is (D1, D2)</w:t>
      </w:r>
    </w:p>
    <w:p w14:paraId="2666C02A"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D1- (t/f)</w:t>
      </w:r>
    </w:p>
    <w:p w14:paraId="4EE6E133" w14:textId="77777777" w:rsidR="00453820" w:rsidRPr="00453820" w:rsidRDefault="00453820" w:rsidP="00453820">
      <w:pPr>
        <w:tabs>
          <w:tab w:val="left" w:pos="360"/>
        </w:tabs>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D2- &gt;,=,&lt;</w:t>
      </w:r>
    </w:p>
    <w:p w14:paraId="0A5A487B" w14:textId="77777777" w:rsidR="00453820" w:rsidRPr="00453820" w:rsidRDefault="00453820" w:rsidP="00453820">
      <w:pPr>
        <w:tabs>
          <w:tab w:val="left" w:pos="360"/>
        </w:tabs>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Hence the constraint set for C2 is</w:t>
      </w:r>
    </w:p>
    <w:p w14:paraId="449B6030" w14:textId="77777777" w:rsidR="00453820" w:rsidRPr="00453820" w:rsidRDefault="00453820" w:rsidP="00453820">
      <w:pPr>
        <w:tabs>
          <w:tab w:val="left" w:pos="360"/>
        </w:tabs>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(t,t)------</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(t,=)</w:t>
      </w:r>
    </w:p>
    <w:p w14:paraId="17C5F28C" w14:textId="77777777" w:rsidR="00453820" w:rsidRPr="00453820" w:rsidRDefault="00453820" w:rsidP="00453820">
      <w:pPr>
        <w:tabs>
          <w:tab w:val="left" w:pos="360"/>
        </w:tabs>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(t,f)----</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(t,&lt;) and (t,&gt;)</w:t>
      </w:r>
    </w:p>
    <w:p w14:paraId="1FF6A7EC" w14:textId="77777777" w:rsidR="00453820" w:rsidRPr="00453820" w:rsidRDefault="00453820" w:rsidP="00453820">
      <w:pPr>
        <w:tabs>
          <w:tab w:val="left" w:pos="360"/>
        </w:tabs>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(f,t)---</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(f,=) </w:t>
      </w:r>
    </w:p>
    <w:p w14:paraId="5494D203"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6C49AFA7"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Example 3:</w:t>
      </w:r>
    </w:p>
    <w:p w14:paraId="61E48F74" w14:textId="77777777" w:rsidR="00453820" w:rsidRPr="00453820" w:rsidRDefault="00453820" w:rsidP="00453820">
      <w:pPr>
        <w:suppressAutoHyphens/>
        <w:spacing w:after="0"/>
        <w:ind w:left="36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C3: (E1&gt;E2) &amp; (E3=E4)</w:t>
      </w:r>
    </w:p>
    <w:p w14:paraId="186043AA"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E1,E2,E3,E4 ---arithmetic expr.</w:t>
      </w:r>
    </w:p>
    <w:p w14:paraId="40108129"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Constraint set for C3----</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w:t>
      </w:r>
    </w:p>
    <w:p w14:paraId="5437E8C5"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(&gt;,=) (=,=) (&lt;,=) (&gt;,&gt;) (&gt;,&lt;) }</w:t>
      </w:r>
    </w:p>
    <w:p w14:paraId="7FE9B676"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 (t,t)    (f,t)    (f,t)    (t,f)   (t,f) </w:t>
      </w:r>
    </w:p>
    <w:p w14:paraId="4409D875"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48C1E9A1" w14:textId="77777777" w:rsidR="00453820" w:rsidRPr="00453820" w:rsidRDefault="00453820" w:rsidP="0096763C">
      <w:pPr>
        <w:numPr>
          <w:ilvl w:val="0"/>
          <w:numId w:val="36"/>
        </w:numPr>
        <w:tabs>
          <w:tab w:val="left" w:pos="360"/>
        </w:tabs>
        <w:suppressAutoHyphens/>
        <w:spacing w:after="0" w:line="240" w:lineRule="auto"/>
        <w:ind w:left="360" w:firstLine="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Data Flow testing</w:t>
      </w:r>
    </w:p>
    <w:p w14:paraId="522C9942" w14:textId="77777777" w:rsidR="00453820" w:rsidRPr="00453820" w:rsidRDefault="00453820" w:rsidP="0096763C">
      <w:pPr>
        <w:numPr>
          <w:ilvl w:val="0"/>
          <w:numId w:val="40"/>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Data flow testing selects test paths of a program according to the locations of definitions and uses of variables in the program.</w:t>
      </w:r>
    </w:p>
    <w:p w14:paraId="140055AA" w14:textId="77777777" w:rsidR="00453820" w:rsidRPr="00453820" w:rsidRDefault="00453820" w:rsidP="0096763C">
      <w:pPr>
        <w:numPr>
          <w:ilvl w:val="0"/>
          <w:numId w:val="40"/>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 USE is a reference to a variable’s value. A DEF is an assignment of a new value to the variable.</w:t>
      </w:r>
    </w:p>
    <w:p w14:paraId="6BE328AE" w14:textId="77777777" w:rsidR="00453820" w:rsidRPr="00453820" w:rsidRDefault="00453820" w:rsidP="0096763C">
      <w:pPr>
        <w:numPr>
          <w:ilvl w:val="0"/>
          <w:numId w:val="40"/>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 DEF-USE pair (DU chain) is a path from the point the variable is defined to the point the variable is referenced. Data flow testing requires that all DEF-USE pairs to be executed.</w:t>
      </w:r>
    </w:p>
    <w:p w14:paraId="049C97D2"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06790977" w14:textId="77777777" w:rsidR="00453820" w:rsidRPr="00453820" w:rsidRDefault="00453820" w:rsidP="00453820">
      <w:pPr>
        <w:suppressAutoHyphens/>
        <w:spacing w:after="0"/>
        <w:jc w:val="both"/>
        <w:rPr>
          <w:rFonts w:ascii="Times New Roman" w:eastAsia="Times New Roman" w:hAnsi="Times New Roman" w:cs="Calibri"/>
          <w:sz w:val="24"/>
          <w:szCs w:val="24"/>
          <w:u w:val="single"/>
          <w:lang w:eastAsia="ar-SA"/>
        </w:rPr>
      </w:pPr>
      <w:r w:rsidRPr="00453820">
        <w:rPr>
          <w:rFonts w:ascii="Times New Roman" w:eastAsia="Times New Roman" w:hAnsi="Times New Roman" w:cs="Calibri"/>
          <w:sz w:val="24"/>
          <w:szCs w:val="24"/>
          <w:u w:val="single"/>
          <w:lang w:eastAsia="ar-SA"/>
        </w:rPr>
        <w:t>Example 1</w:t>
      </w:r>
    </w:p>
    <w:p w14:paraId="6C6CDA38"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if(some_exp)</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//1</w:t>
      </w:r>
    </w:p>
    <w:p w14:paraId="26FC74D5"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        some_var=1;</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//2</w:t>
      </w:r>
    </w:p>
    <w:p w14:paraId="3E1AC4CE"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else</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//3</w:t>
      </w:r>
    </w:p>
    <w:p w14:paraId="23FCD9DF"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 xml:space="preserve"> some_var=2;</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//4</w:t>
      </w:r>
    </w:p>
    <w:p w14:paraId="363EFAFB"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If(some_case)</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//5</w:t>
      </w:r>
    </w:p>
    <w:p w14:paraId="292F4727"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P1(some_var);</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//6</w:t>
      </w:r>
    </w:p>
    <w:p w14:paraId="15C96016"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else </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//7</w:t>
      </w:r>
    </w:p>
    <w:p w14:paraId="6977F951"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          P2(some_var);</w:t>
      </w:r>
      <w:r w:rsidRPr="00453820">
        <w:rPr>
          <w:rFonts w:ascii="Times New Roman" w:eastAsia="Times New Roman" w:hAnsi="Times New Roman" w:cs="Calibri"/>
          <w:sz w:val="24"/>
          <w:szCs w:val="24"/>
          <w:lang w:eastAsia="ar-SA"/>
        </w:rPr>
        <w:tab/>
        <w:t>//8</w:t>
      </w:r>
      <w:r w:rsidRPr="00453820">
        <w:rPr>
          <w:rFonts w:ascii="Times New Roman" w:eastAsia="Times New Roman" w:hAnsi="Times New Roman" w:cs="Calibri"/>
          <w:sz w:val="24"/>
          <w:szCs w:val="24"/>
          <w:lang w:eastAsia="ar-SA"/>
        </w:rPr>
        <w:tab/>
      </w:r>
    </w:p>
    <w:p w14:paraId="3AA483A6" w14:textId="77777777" w:rsidR="00453820" w:rsidRPr="00453820" w:rsidRDefault="00453820" w:rsidP="0096763C">
      <w:pPr>
        <w:numPr>
          <w:ilvl w:val="0"/>
          <w:numId w:val="41"/>
        </w:numPr>
        <w:tabs>
          <w:tab w:val="clear" w:pos="0"/>
          <w:tab w:val="num" w:pos="72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DEF: 2 and 4</w:t>
      </w:r>
    </w:p>
    <w:p w14:paraId="545B4E5F"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USE : 6 and 8</w:t>
      </w:r>
    </w:p>
    <w:p w14:paraId="4DDA6EE6"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4FDD45F8"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4 DEF-USE pairs ----</w:t>
      </w:r>
      <w:r w:rsidRPr="00453820">
        <w:rPr>
          <w:rFonts w:ascii="Wingdings" w:eastAsia="Times New Roman" w:hAnsi="Wingdings" w:cs="Calibri"/>
          <w:sz w:val="24"/>
          <w:szCs w:val="24"/>
          <w:lang w:eastAsia="ar-SA"/>
        </w:rPr>
        <w:t>à</w:t>
      </w:r>
      <w:r w:rsidRPr="00453820">
        <w:rPr>
          <w:rFonts w:ascii="Times New Roman" w:eastAsia="Times New Roman" w:hAnsi="Times New Roman" w:cs="Calibri"/>
          <w:sz w:val="24"/>
          <w:szCs w:val="24"/>
          <w:lang w:eastAsia="ar-SA"/>
        </w:rPr>
        <w:t xml:space="preserve"> </w:t>
      </w:r>
    </w:p>
    <w:p w14:paraId="76D221D1"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DEF-USE-Paths</w:t>
      </w:r>
      <w:r w:rsidRPr="00453820">
        <w:rPr>
          <w:rFonts w:ascii="Times New Roman" w:eastAsia="Times New Roman" w:hAnsi="Times New Roman" w:cs="Calibri"/>
          <w:sz w:val="24"/>
          <w:szCs w:val="24"/>
          <w:lang w:eastAsia="ar-SA"/>
        </w:rPr>
        <w:tab/>
        <w:t>DEF</w:t>
      </w:r>
      <w:r w:rsidRPr="00453820">
        <w:rPr>
          <w:rFonts w:ascii="Times New Roman" w:eastAsia="Times New Roman" w:hAnsi="Times New Roman" w:cs="Calibri"/>
          <w:sz w:val="24"/>
          <w:szCs w:val="24"/>
          <w:lang w:eastAsia="ar-SA"/>
        </w:rPr>
        <w:tab/>
        <w:t>USE</w:t>
      </w:r>
      <w:r w:rsidRPr="00453820">
        <w:rPr>
          <w:rFonts w:ascii="Times New Roman" w:eastAsia="Times New Roman" w:hAnsi="Times New Roman" w:cs="Calibri"/>
          <w:sz w:val="24"/>
          <w:szCs w:val="24"/>
          <w:lang w:eastAsia="ar-SA"/>
        </w:rPr>
        <w:tab/>
        <w:t>PATH</w:t>
      </w:r>
    </w:p>
    <w:p w14:paraId="76685040"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1</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2</w:t>
      </w:r>
      <w:r w:rsidRPr="00453820">
        <w:rPr>
          <w:rFonts w:ascii="Times New Roman" w:eastAsia="Times New Roman" w:hAnsi="Times New Roman" w:cs="Calibri"/>
          <w:sz w:val="24"/>
          <w:szCs w:val="24"/>
          <w:lang w:eastAsia="ar-SA"/>
        </w:rPr>
        <w:tab/>
        <w:t>6</w:t>
      </w:r>
      <w:r w:rsidRPr="00453820">
        <w:rPr>
          <w:rFonts w:ascii="Times New Roman" w:eastAsia="Times New Roman" w:hAnsi="Times New Roman" w:cs="Calibri"/>
          <w:sz w:val="24"/>
          <w:szCs w:val="24"/>
          <w:lang w:eastAsia="ar-SA"/>
        </w:rPr>
        <w:tab/>
        <w:t>&lt;1-2-5-6&gt;</w:t>
      </w:r>
    </w:p>
    <w:p w14:paraId="1ADB94DF"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2</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2</w:t>
      </w:r>
      <w:r w:rsidRPr="00453820">
        <w:rPr>
          <w:rFonts w:ascii="Times New Roman" w:eastAsia="Times New Roman" w:hAnsi="Times New Roman" w:cs="Calibri"/>
          <w:sz w:val="24"/>
          <w:szCs w:val="24"/>
          <w:lang w:eastAsia="ar-SA"/>
        </w:rPr>
        <w:tab/>
        <w:t>8</w:t>
      </w:r>
      <w:r w:rsidRPr="00453820">
        <w:rPr>
          <w:rFonts w:ascii="Times New Roman" w:eastAsia="Times New Roman" w:hAnsi="Times New Roman" w:cs="Calibri"/>
          <w:sz w:val="24"/>
          <w:szCs w:val="24"/>
          <w:lang w:eastAsia="ar-SA"/>
        </w:rPr>
        <w:tab/>
        <w:t>&lt;1-2-5-8&gt;</w:t>
      </w:r>
    </w:p>
    <w:p w14:paraId="74EAFEF5"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3</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4</w:t>
      </w:r>
      <w:r w:rsidRPr="00453820">
        <w:rPr>
          <w:rFonts w:ascii="Times New Roman" w:eastAsia="Times New Roman" w:hAnsi="Times New Roman" w:cs="Calibri"/>
          <w:sz w:val="24"/>
          <w:szCs w:val="24"/>
          <w:lang w:eastAsia="ar-SA"/>
        </w:rPr>
        <w:tab/>
        <w:t>6</w:t>
      </w:r>
      <w:r w:rsidRPr="00453820">
        <w:rPr>
          <w:rFonts w:ascii="Times New Roman" w:eastAsia="Times New Roman" w:hAnsi="Times New Roman" w:cs="Calibri"/>
          <w:sz w:val="24"/>
          <w:szCs w:val="24"/>
          <w:lang w:eastAsia="ar-SA"/>
        </w:rPr>
        <w:tab/>
        <w:t>&lt;1-4-5-6&gt;</w:t>
      </w:r>
    </w:p>
    <w:p w14:paraId="7643F5EF"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lastRenderedPageBreak/>
        <w:t>4</w:t>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4</w:t>
      </w:r>
      <w:r w:rsidRPr="00453820">
        <w:rPr>
          <w:rFonts w:ascii="Times New Roman" w:eastAsia="Times New Roman" w:hAnsi="Times New Roman" w:cs="Calibri"/>
          <w:sz w:val="24"/>
          <w:szCs w:val="24"/>
          <w:lang w:eastAsia="ar-SA"/>
        </w:rPr>
        <w:tab/>
        <w:t>8</w:t>
      </w:r>
      <w:r w:rsidRPr="00453820">
        <w:rPr>
          <w:rFonts w:ascii="Times New Roman" w:eastAsia="Times New Roman" w:hAnsi="Times New Roman" w:cs="Calibri"/>
          <w:sz w:val="24"/>
          <w:szCs w:val="24"/>
          <w:lang w:eastAsia="ar-SA"/>
        </w:rPr>
        <w:tab/>
        <w:t>&lt;1-4-5-8&gt;</w:t>
      </w:r>
    </w:p>
    <w:p w14:paraId="283ED89F"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Test Cases :</w:t>
      </w:r>
    </w:p>
    <w:p w14:paraId="0E091CEA"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(some_exp=true, some_case=true) path 1</w:t>
      </w:r>
    </w:p>
    <w:p w14:paraId="0EA6E59F"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(some_exp=true, some_case=false) path 2</w:t>
      </w:r>
    </w:p>
    <w:p w14:paraId="33C3C979"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(some_exp=false, some_case=true) path 3</w:t>
      </w:r>
    </w:p>
    <w:p w14:paraId="7914F015"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(some_exp=false, some_case=false) path 4</w:t>
      </w:r>
    </w:p>
    <w:p w14:paraId="334B609F" w14:textId="77777777" w:rsidR="00453820" w:rsidRPr="00453820" w:rsidRDefault="00453820" w:rsidP="00453820">
      <w:pPr>
        <w:suppressAutoHyphens/>
        <w:spacing w:after="0"/>
        <w:ind w:left="360"/>
        <w:rPr>
          <w:rFonts w:ascii="Times New Roman" w:eastAsia="Times New Roman" w:hAnsi="Times New Roman" w:cs="Calibri"/>
          <w:sz w:val="24"/>
          <w:szCs w:val="24"/>
          <w:lang w:eastAsia="ar-SA"/>
        </w:rPr>
      </w:pPr>
    </w:p>
    <w:p w14:paraId="6DC68B80" w14:textId="77777777" w:rsidR="00453820" w:rsidRPr="00453820" w:rsidRDefault="00453820" w:rsidP="00453820">
      <w:pPr>
        <w:tabs>
          <w:tab w:val="left" w:pos="90"/>
        </w:tabs>
        <w:suppressAutoHyphens/>
        <w:spacing w:after="0"/>
        <w:rPr>
          <w:rFonts w:ascii="Times New Roman" w:eastAsia="Times New Roman" w:hAnsi="Times New Roman" w:cs="Calibri"/>
          <w:sz w:val="24"/>
          <w:szCs w:val="24"/>
          <w:u w:val="single"/>
          <w:lang w:eastAsia="ar-SA"/>
        </w:rPr>
      </w:pPr>
      <w:r w:rsidRPr="00453820">
        <w:rPr>
          <w:rFonts w:ascii="Times New Roman" w:eastAsia="Times New Roman" w:hAnsi="Times New Roman" w:cs="Calibri"/>
          <w:sz w:val="24"/>
          <w:szCs w:val="24"/>
          <w:u w:val="single"/>
          <w:lang w:eastAsia="ar-SA"/>
        </w:rPr>
        <w:t>Example 2</w:t>
      </w:r>
    </w:p>
    <w:p w14:paraId="74E2A23C" w14:textId="77777777" w:rsidR="00453820" w:rsidRPr="00453820" w:rsidRDefault="00453820" w:rsidP="00453820">
      <w:pPr>
        <w:suppressAutoHyphens/>
        <w:spacing w:after="0"/>
        <w:rPr>
          <w:rFonts w:ascii="Times New Roman" w:eastAsia="Times New Roman" w:hAnsi="Times New Roman" w:cs="Calibri"/>
          <w:sz w:val="24"/>
          <w:szCs w:val="24"/>
          <w:lang w:eastAsia="ar-SA"/>
        </w:rPr>
      </w:pPr>
    </w:p>
    <w:p w14:paraId="3576D800" w14:textId="77777777" w:rsidR="00453820" w:rsidRPr="00453820" w:rsidRDefault="00453820" w:rsidP="00453820">
      <w:pPr>
        <w:suppressAutoHyphens/>
        <w:spacing w:after="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noProof/>
          <w:sz w:val="24"/>
          <w:szCs w:val="24"/>
          <w:lang w:eastAsia="ar-SA"/>
        </w:rPr>
        <w:drawing>
          <wp:inline distT="0" distB="0" distL="0" distR="0" wp14:anchorId="3A80E6B6" wp14:editId="4809218C">
            <wp:extent cx="3048722" cy="3428817"/>
            <wp:effectExtent l="0" t="0" r="0" b="63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1604" cy="3454551"/>
                    </a:xfrm>
                    <a:prstGeom prst="rect">
                      <a:avLst/>
                    </a:prstGeom>
                    <a:solidFill>
                      <a:srgbClr val="FFFFFF"/>
                    </a:solidFill>
                    <a:ln>
                      <a:noFill/>
                    </a:ln>
                  </pic:spPr>
                </pic:pic>
              </a:graphicData>
            </a:graphic>
          </wp:inline>
        </w:drawing>
      </w:r>
      <w:r w:rsidRPr="00453820">
        <w:rPr>
          <w:rFonts w:ascii="Times New Roman" w:eastAsia="Times New Roman" w:hAnsi="Times New Roman" w:cs="Calibri"/>
          <w:noProof/>
          <w:sz w:val="24"/>
          <w:szCs w:val="24"/>
          <w:lang w:eastAsia="ar-SA"/>
        </w:rPr>
        <w:drawing>
          <wp:inline distT="0" distB="0" distL="0" distR="0" wp14:anchorId="1CB84BD7" wp14:editId="65422AE1">
            <wp:extent cx="2706370" cy="3657600"/>
            <wp:effectExtent l="0" t="0" r="0"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6370" cy="3657600"/>
                    </a:xfrm>
                    <a:prstGeom prst="rect">
                      <a:avLst/>
                    </a:prstGeom>
                    <a:solidFill>
                      <a:srgbClr val="FFFFFF"/>
                    </a:solidFill>
                    <a:ln>
                      <a:noFill/>
                    </a:ln>
                  </pic:spPr>
                </pic:pic>
              </a:graphicData>
            </a:graphic>
          </wp:inline>
        </w:drawing>
      </w:r>
    </w:p>
    <w:p w14:paraId="2B4949C0" w14:textId="77777777" w:rsidR="00453820" w:rsidRPr="00453820" w:rsidRDefault="00453820" w:rsidP="00453820">
      <w:pPr>
        <w:suppressAutoHyphens/>
        <w:spacing w:after="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Figure 8.3 Example for Data Flow Testing</w:t>
      </w:r>
    </w:p>
    <w:p w14:paraId="359F04BF" w14:textId="77777777" w:rsidR="00453820" w:rsidRPr="00453820" w:rsidRDefault="00453820" w:rsidP="0096763C">
      <w:pPr>
        <w:numPr>
          <w:ilvl w:val="0"/>
          <w:numId w:val="42"/>
        </w:numPr>
        <w:tabs>
          <w:tab w:val="left" w:pos="360"/>
        </w:tabs>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DU Chains of the Odd() Example</w:t>
      </w:r>
    </w:p>
    <w:p w14:paraId="3085DD7E"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 3, 4), (x, 3, 5), (x, 3, 7)</w:t>
      </w:r>
    </w:p>
    <w:p w14:paraId="1A8EF6E7"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 5, 8), (x, 7, 8)</w:t>
      </w:r>
    </w:p>
    <w:p w14:paraId="79A2C45F" w14:textId="77777777" w:rsidR="00453820" w:rsidRPr="00453820" w:rsidRDefault="00453820" w:rsidP="00453820">
      <w:pPr>
        <w:suppressAutoHyphens/>
        <w:spacing w:after="0"/>
        <w:ind w:left="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NOTE :  (x, 3, 8) is NOT a DU chain since the value of x at Line 3 is redefined at Lines 5 and 7 before it reaches the use at Line 8</w:t>
      </w:r>
    </w:p>
    <w:p w14:paraId="74546326"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Test paths selected according to all use coverage:</w:t>
      </w:r>
    </w:p>
    <w:p w14:paraId="646CA5B5"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path1 1-2-3-4-7-8 cover (x, 3, 4), (x, 3, 7), (x, 7, 8)</w:t>
      </w:r>
    </w:p>
    <w:p w14:paraId="371E092A" w14:textId="77777777" w:rsidR="00453820" w:rsidRPr="00453820" w:rsidRDefault="00453820" w:rsidP="00453820">
      <w:pPr>
        <w:suppressAutoHyphens/>
        <w:spacing w:after="0"/>
        <w:ind w:firstLine="36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path2 1-2-3-4-5-8 cover (x, 3, 4), (x, 3, 5), (x, 5, 8)</w:t>
      </w:r>
    </w:p>
    <w:p w14:paraId="16526621" w14:textId="77777777" w:rsidR="00453820" w:rsidRPr="00453820" w:rsidRDefault="00453820" w:rsidP="00453820">
      <w:pPr>
        <w:suppressAutoHyphens/>
        <w:spacing w:after="0"/>
        <w:ind w:left="720"/>
        <w:jc w:val="both"/>
        <w:rPr>
          <w:rFonts w:ascii="Times New Roman" w:eastAsia="Times New Roman" w:hAnsi="Times New Roman" w:cs="Calibri"/>
          <w:sz w:val="24"/>
          <w:szCs w:val="24"/>
          <w:lang w:eastAsia="ar-SA"/>
        </w:rPr>
      </w:pPr>
    </w:p>
    <w:p w14:paraId="7224B99B" w14:textId="77777777" w:rsidR="00453820" w:rsidRPr="00453820" w:rsidRDefault="00453820" w:rsidP="0096763C">
      <w:pPr>
        <w:numPr>
          <w:ilvl w:val="0"/>
          <w:numId w:val="36"/>
        </w:numPr>
        <w:tabs>
          <w:tab w:val="left" w:pos="360"/>
        </w:tabs>
        <w:suppressAutoHyphens/>
        <w:spacing w:after="0" w:line="240" w:lineRule="auto"/>
        <w:ind w:left="360" w:firstLine="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Loop Testing</w:t>
      </w:r>
    </w:p>
    <w:p w14:paraId="05F1634D"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Loop Testing is a white box testing technique that focuses exclusively on the validity of loop constructs. Four classes of loops can be defined: </w:t>
      </w:r>
    </w:p>
    <w:p w14:paraId="187B3B58" w14:textId="77777777" w:rsidR="00453820" w:rsidRPr="00453820" w:rsidRDefault="00453820" w:rsidP="0096763C">
      <w:pPr>
        <w:numPr>
          <w:ilvl w:val="0"/>
          <w:numId w:val="4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lastRenderedPageBreak/>
        <w:t>Simple loops</w:t>
      </w:r>
    </w:p>
    <w:p w14:paraId="4AA0658D" w14:textId="77777777" w:rsidR="00453820" w:rsidRPr="00453820" w:rsidRDefault="00453820" w:rsidP="0096763C">
      <w:pPr>
        <w:numPr>
          <w:ilvl w:val="0"/>
          <w:numId w:val="4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Concatenated loops</w:t>
      </w:r>
    </w:p>
    <w:p w14:paraId="0664B01D" w14:textId="77777777" w:rsidR="00453820" w:rsidRPr="00453820" w:rsidRDefault="00453820" w:rsidP="0096763C">
      <w:pPr>
        <w:numPr>
          <w:ilvl w:val="0"/>
          <w:numId w:val="4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Nested loops </w:t>
      </w:r>
    </w:p>
    <w:p w14:paraId="5FC4EC80" w14:textId="77777777" w:rsidR="00453820" w:rsidRPr="00453820" w:rsidRDefault="00453820" w:rsidP="0096763C">
      <w:pPr>
        <w:numPr>
          <w:ilvl w:val="0"/>
          <w:numId w:val="43"/>
        </w:numPr>
        <w:suppressAutoHyphens/>
        <w:spacing w:after="0" w:line="240" w:lineRule="auto"/>
        <w:ind w:left="360" w:firstLine="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Unstructured loops. </w:t>
      </w:r>
    </w:p>
    <w:p w14:paraId="20B1CB89" w14:textId="77777777" w:rsidR="00453820" w:rsidRPr="00453820" w:rsidRDefault="00453820" w:rsidP="00453820">
      <w:pPr>
        <w:suppressAutoHyphens/>
        <w:spacing w:after="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b/>
          <w:i/>
          <w:noProof/>
          <w:sz w:val="24"/>
          <w:szCs w:val="24"/>
          <w:lang w:eastAsia="ar-SA"/>
        </w:rPr>
        <w:drawing>
          <wp:inline distT="0" distB="0" distL="0" distR="0" wp14:anchorId="3673E749" wp14:editId="177CA46D">
            <wp:extent cx="3467100" cy="3202940"/>
            <wp:effectExtent l="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t="-203" r="-4106" b="-1537"/>
                    <a:stretch>
                      <a:fillRect/>
                    </a:stretch>
                  </pic:blipFill>
                  <pic:spPr bwMode="auto">
                    <a:xfrm>
                      <a:off x="0" y="0"/>
                      <a:ext cx="3467100" cy="3202940"/>
                    </a:xfrm>
                    <a:prstGeom prst="rect">
                      <a:avLst/>
                    </a:prstGeom>
                    <a:solidFill>
                      <a:srgbClr val="FFFFFF"/>
                    </a:solidFill>
                    <a:ln>
                      <a:noFill/>
                    </a:ln>
                  </pic:spPr>
                </pic:pic>
              </a:graphicData>
            </a:graphic>
          </wp:inline>
        </w:drawing>
      </w:r>
      <w:r w:rsidRPr="00453820">
        <w:rPr>
          <w:rFonts w:ascii="Times New Roman" w:eastAsia="Times New Roman" w:hAnsi="Times New Roman" w:cs="Calibri"/>
          <w:b/>
          <w:i/>
          <w:noProof/>
          <w:sz w:val="24"/>
          <w:szCs w:val="24"/>
          <w:lang w:eastAsia="ar-SA"/>
        </w:rPr>
        <w:drawing>
          <wp:inline distT="0" distB="0" distL="0" distR="0" wp14:anchorId="23BCB953" wp14:editId="1A1E62D2">
            <wp:extent cx="1628140" cy="4355465"/>
            <wp:effectExtent l="0" t="0" r="0" b="6985"/>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l="-591" t="-148" r="-6685" b="-854"/>
                    <a:stretch>
                      <a:fillRect/>
                    </a:stretch>
                  </pic:blipFill>
                  <pic:spPr bwMode="auto">
                    <a:xfrm>
                      <a:off x="0" y="0"/>
                      <a:ext cx="1628140" cy="4355465"/>
                    </a:xfrm>
                    <a:prstGeom prst="rect">
                      <a:avLst/>
                    </a:prstGeom>
                    <a:solidFill>
                      <a:srgbClr val="FFFFFF"/>
                    </a:solidFill>
                    <a:ln>
                      <a:noFill/>
                    </a:ln>
                  </pic:spPr>
                </pic:pic>
              </a:graphicData>
            </a:graphic>
          </wp:inline>
        </w:drawing>
      </w:r>
    </w:p>
    <w:p w14:paraId="5FDA02DC" w14:textId="77777777" w:rsidR="00453820" w:rsidRPr="00453820" w:rsidRDefault="00453820" w:rsidP="00453820">
      <w:pPr>
        <w:suppressAutoHyphens/>
        <w:spacing w:after="0"/>
        <w:jc w:val="center"/>
        <w:rPr>
          <w:rFonts w:ascii="Times New Roman" w:eastAsia="Times New Roman" w:hAnsi="Times New Roman" w:cs="Calibri"/>
          <w:b/>
          <w:sz w:val="24"/>
          <w:szCs w:val="24"/>
          <w:lang w:eastAsia="ar-SA"/>
        </w:rPr>
      </w:pPr>
    </w:p>
    <w:p w14:paraId="49ACA5B0" w14:textId="77777777" w:rsidR="00453820" w:rsidRPr="00453820" w:rsidRDefault="00453820" w:rsidP="00453820">
      <w:pPr>
        <w:suppressAutoHyphens/>
        <w:spacing w:after="0"/>
        <w:jc w:val="center"/>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Figure 8.4 Different types of loops</w:t>
      </w:r>
    </w:p>
    <w:p w14:paraId="7F5D1CC3" w14:textId="77777777" w:rsidR="00453820" w:rsidRPr="00453820" w:rsidRDefault="00453820" w:rsidP="00453820">
      <w:pPr>
        <w:suppressAutoHyphens/>
        <w:spacing w:after="0"/>
        <w:ind w:left="720"/>
        <w:rPr>
          <w:rFonts w:ascii="Times New Roman" w:eastAsia="Times New Roman" w:hAnsi="Times New Roman" w:cs="Calibri"/>
          <w:sz w:val="24"/>
          <w:szCs w:val="24"/>
          <w:lang w:eastAsia="ar-SA"/>
        </w:rPr>
      </w:pPr>
    </w:p>
    <w:p w14:paraId="32255E26" w14:textId="77777777" w:rsidR="00453820" w:rsidRPr="00453820" w:rsidRDefault="00453820" w:rsidP="0096763C">
      <w:pPr>
        <w:numPr>
          <w:ilvl w:val="0"/>
          <w:numId w:val="44"/>
        </w:numPr>
        <w:tabs>
          <w:tab w:val="left" w:pos="360"/>
        </w:tabs>
        <w:suppressAutoHyphens/>
        <w:spacing w:after="0" w:line="240" w:lineRule="auto"/>
        <w:rPr>
          <w:rFonts w:ascii="Times New Roman" w:eastAsia="Times New Roman" w:hAnsi="Times New Roman" w:cs="Calibri"/>
          <w:b/>
          <w:sz w:val="24"/>
          <w:szCs w:val="24"/>
          <w:u w:val="single"/>
          <w:lang w:eastAsia="ar-SA"/>
        </w:rPr>
      </w:pPr>
      <w:r w:rsidRPr="00453820">
        <w:rPr>
          <w:rFonts w:ascii="Times New Roman" w:eastAsia="Times New Roman" w:hAnsi="Times New Roman" w:cs="Calibri"/>
          <w:b/>
          <w:sz w:val="24"/>
          <w:szCs w:val="24"/>
          <w:u w:val="single"/>
          <w:lang w:eastAsia="ar-SA"/>
        </w:rPr>
        <w:t>Testing simple loops</w:t>
      </w:r>
    </w:p>
    <w:p w14:paraId="5E99B4A4"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The following sets of tests can be applied to simple loops, where ‘n’ is the maximum number of allowable passes through the loop.</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1. Skip the loop entirely.</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2. Only one pass through the loop.</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3. Two passes through the loop.</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4. ‘m’ passes through the loop where m is less than n.</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lastRenderedPageBreak/>
        <w:br/>
        <w:t>5. n-1, n, n+1 passes through the loop.</w:t>
      </w:r>
    </w:p>
    <w:p w14:paraId="49B3D371" w14:textId="77777777" w:rsidR="00453820" w:rsidRPr="00453820" w:rsidRDefault="00453820" w:rsidP="00453820">
      <w:pPr>
        <w:suppressAutoHyphens/>
        <w:spacing w:after="0"/>
        <w:rPr>
          <w:rFonts w:ascii="Times New Roman" w:eastAsia="Times New Roman" w:hAnsi="Times New Roman" w:cs="Calibri"/>
          <w:b/>
          <w:bCs/>
          <w:sz w:val="24"/>
          <w:szCs w:val="24"/>
          <w:lang w:eastAsia="ar-SA"/>
        </w:rPr>
      </w:pPr>
    </w:p>
    <w:p w14:paraId="12C3640E" w14:textId="77777777" w:rsidR="00453820" w:rsidRPr="00453820" w:rsidRDefault="00453820" w:rsidP="0096763C">
      <w:pPr>
        <w:numPr>
          <w:ilvl w:val="0"/>
          <w:numId w:val="44"/>
        </w:numPr>
        <w:tabs>
          <w:tab w:val="left" w:pos="360"/>
        </w:tabs>
        <w:suppressAutoHyphens/>
        <w:spacing w:after="0" w:line="240" w:lineRule="auto"/>
        <w:ind w:left="720" w:firstLine="0"/>
        <w:rPr>
          <w:rFonts w:ascii="Times New Roman" w:eastAsia="Times New Roman" w:hAnsi="Times New Roman" w:cs="Calibri"/>
          <w:b/>
          <w:bCs/>
          <w:sz w:val="24"/>
          <w:szCs w:val="24"/>
          <w:u w:val="single"/>
          <w:lang w:eastAsia="ar-SA"/>
        </w:rPr>
      </w:pPr>
      <w:r w:rsidRPr="00453820">
        <w:rPr>
          <w:rFonts w:ascii="Times New Roman" w:eastAsia="Times New Roman" w:hAnsi="Times New Roman" w:cs="Calibri"/>
          <w:b/>
          <w:bCs/>
          <w:sz w:val="24"/>
          <w:szCs w:val="24"/>
          <w:u w:val="single"/>
          <w:lang w:eastAsia="ar-SA"/>
        </w:rPr>
        <w:t>Nested Loops</w:t>
      </w:r>
    </w:p>
    <w:p w14:paraId="6CE223EE"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If we extend the test approach from simple loops to nested loops, the number of possible tests would grow geometrically as the level of nesting increases.</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1. Start at the innermost loop. Set all other loops to minimum values.</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 xml:space="preserve">2. Conduct simple loop tests for the innermost loop while holding the outer loops at their minimum iteration parameter values. </w:t>
      </w:r>
    </w:p>
    <w:p w14:paraId="3A89602A"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br/>
        <w:t>3. Work outward, conducting tests for the next loop, but keep all other outer loops at minimum values and other nested loops to "typical" values.</w:t>
      </w:r>
      <w:r w:rsidRPr="00453820">
        <w:rPr>
          <w:rFonts w:ascii="Times New Roman" w:eastAsia="Times New Roman" w:hAnsi="Times New Roman" w:cs="Calibri"/>
          <w:sz w:val="24"/>
          <w:szCs w:val="24"/>
          <w:lang w:eastAsia="ar-SA"/>
        </w:rPr>
        <w:br/>
      </w:r>
      <w:r w:rsidRPr="00453820">
        <w:rPr>
          <w:rFonts w:ascii="Times New Roman" w:eastAsia="Times New Roman" w:hAnsi="Times New Roman" w:cs="Calibri"/>
          <w:sz w:val="24"/>
          <w:szCs w:val="24"/>
          <w:lang w:eastAsia="ar-SA"/>
        </w:rPr>
        <w:br/>
        <w:t xml:space="preserve">4. Continue until all loops have been tested. </w:t>
      </w:r>
    </w:p>
    <w:p w14:paraId="433B0B17" w14:textId="77777777" w:rsidR="00453820" w:rsidRPr="00453820" w:rsidRDefault="00453820" w:rsidP="00453820">
      <w:pPr>
        <w:suppressAutoHyphens/>
        <w:spacing w:after="0"/>
        <w:rPr>
          <w:rFonts w:ascii="Times New Roman" w:eastAsia="Times New Roman" w:hAnsi="Times New Roman" w:cs="Calibri"/>
          <w:sz w:val="24"/>
          <w:szCs w:val="24"/>
          <w:lang w:eastAsia="ar-SA"/>
        </w:rPr>
      </w:pPr>
    </w:p>
    <w:p w14:paraId="4B255768" w14:textId="77777777" w:rsidR="00453820" w:rsidRPr="00453820" w:rsidRDefault="00453820" w:rsidP="0096763C">
      <w:pPr>
        <w:numPr>
          <w:ilvl w:val="0"/>
          <w:numId w:val="44"/>
        </w:numPr>
        <w:tabs>
          <w:tab w:val="left" w:pos="360"/>
        </w:tabs>
        <w:suppressAutoHyphens/>
        <w:spacing w:after="0" w:line="240" w:lineRule="auto"/>
        <w:ind w:left="450" w:hanging="450"/>
        <w:rPr>
          <w:rFonts w:ascii="Times New Roman" w:eastAsia="Times New Roman" w:hAnsi="Times New Roman" w:cs="Calibri"/>
          <w:b/>
          <w:bCs/>
          <w:sz w:val="24"/>
          <w:szCs w:val="24"/>
          <w:u w:val="single"/>
          <w:lang w:eastAsia="ar-SA"/>
        </w:rPr>
      </w:pPr>
      <w:r w:rsidRPr="00453820">
        <w:rPr>
          <w:rFonts w:ascii="Times New Roman" w:eastAsia="Times New Roman" w:hAnsi="Times New Roman" w:cs="Calibri"/>
          <w:b/>
          <w:bCs/>
          <w:sz w:val="24"/>
          <w:szCs w:val="24"/>
          <w:u w:val="single"/>
          <w:lang w:eastAsia="ar-SA"/>
        </w:rPr>
        <w:t xml:space="preserve">Concatenated Loops </w:t>
      </w:r>
    </w:p>
    <w:p w14:paraId="729719C1"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Concatenated loops can be tested using the approach defined for simple loops, if each of the loops is independent of the other. </w:t>
      </w:r>
    </w:p>
    <w:p w14:paraId="29C3ED50"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However, if two loops are concatenated and the loop counter for loop 1 is used as the initial value for loop 2, then the loops are not independent. In this case, treat them as nested loops and perform testing. </w:t>
      </w:r>
    </w:p>
    <w:p w14:paraId="5C73D4A0" w14:textId="77777777" w:rsidR="00453820" w:rsidRPr="00453820" w:rsidRDefault="00453820" w:rsidP="00453820">
      <w:pPr>
        <w:suppressAutoHyphens/>
        <w:spacing w:after="0"/>
        <w:rPr>
          <w:rFonts w:ascii="Times New Roman" w:eastAsia="Times New Roman" w:hAnsi="Times New Roman" w:cs="Calibri"/>
          <w:b/>
          <w:bCs/>
          <w:sz w:val="24"/>
          <w:szCs w:val="24"/>
          <w:lang w:eastAsia="ar-SA"/>
        </w:rPr>
      </w:pPr>
    </w:p>
    <w:p w14:paraId="62B0F1AA" w14:textId="77777777" w:rsidR="00453820" w:rsidRPr="00453820" w:rsidRDefault="00453820" w:rsidP="0096763C">
      <w:pPr>
        <w:numPr>
          <w:ilvl w:val="0"/>
          <w:numId w:val="44"/>
        </w:numPr>
        <w:tabs>
          <w:tab w:val="left" w:pos="360"/>
          <w:tab w:val="left" w:pos="720"/>
        </w:tabs>
        <w:suppressAutoHyphens/>
        <w:spacing w:after="0" w:line="240" w:lineRule="auto"/>
        <w:rPr>
          <w:rFonts w:ascii="Times New Roman" w:eastAsia="Times New Roman" w:hAnsi="Times New Roman" w:cs="Calibri"/>
          <w:b/>
          <w:bCs/>
          <w:sz w:val="24"/>
          <w:szCs w:val="24"/>
          <w:u w:val="single"/>
          <w:lang w:eastAsia="ar-SA"/>
        </w:rPr>
      </w:pPr>
      <w:r w:rsidRPr="00453820">
        <w:rPr>
          <w:rFonts w:ascii="Times New Roman" w:eastAsia="Times New Roman" w:hAnsi="Times New Roman" w:cs="Calibri"/>
          <w:b/>
          <w:bCs/>
          <w:sz w:val="24"/>
          <w:szCs w:val="24"/>
          <w:u w:val="single"/>
          <w:lang w:eastAsia="ar-SA"/>
        </w:rPr>
        <w:t>Unstructured Loops</w:t>
      </w:r>
    </w:p>
    <w:p w14:paraId="3933E40B"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Whenever possible, this class of loops should be redesigned to reflect the use of the structured programming constructs. </w:t>
      </w:r>
    </w:p>
    <w:p w14:paraId="16C0594F" w14:textId="77777777" w:rsidR="00453820" w:rsidRPr="00453820" w:rsidRDefault="00453820" w:rsidP="00453820">
      <w:pPr>
        <w:suppressAutoHyphens/>
        <w:spacing w:after="0"/>
        <w:rPr>
          <w:rFonts w:ascii="Times New Roman" w:eastAsia="Times New Roman" w:hAnsi="Times New Roman" w:cs="Calibri"/>
          <w:sz w:val="24"/>
          <w:szCs w:val="24"/>
          <w:lang w:eastAsia="ar-SA"/>
        </w:rPr>
      </w:pPr>
    </w:p>
    <w:p w14:paraId="6C2EE0F9" w14:textId="77777777" w:rsidR="00453820" w:rsidRPr="00453820" w:rsidRDefault="00453820" w:rsidP="00453820">
      <w:pPr>
        <w:suppressAutoHyphens/>
        <w:spacing w:after="0"/>
        <w:jc w:val="both"/>
        <w:rPr>
          <w:rFonts w:ascii="Times New Roman" w:eastAsia="Times New Roman" w:hAnsi="Times New Roman" w:cs="Calibri"/>
          <w:b/>
          <w:sz w:val="24"/>
          <w:szCs w:val="24"/>
          <w:lang w:eastAsia="ar-SA"/>
        </w:rPr>
      </w:pPr>
    </w:p>
    <w:p w14:paraId="5D798FEA" w14:textId="77777777" w:rsidR="00453820" w:rsidRPr="00453820" w:rsidRDefault="00453820" w:rsidP="00453820">
      <w:pPr>
        <w:suppressAutoHyphens/>
        <w:spacing w:after="0"/>
        <w:jc w:val="both"/>
        <w:rPr>
          <w:rFonts w:ascii="Times New Roman" w:eastAsia="Times New Roman" w:hAnsi="Times New Roman" w:cs="Calibri"/>
          <w:b/>
          <w:sz w:val="24"/>
          <w:szCs w:val="24"/>
          <w:lang w:eastAsia="ar-SA"/>
        </w:rPr>
      </w:pPr>
      <w:r w:rsidRPr="00453820">
        <w:rPr>
          <w:rFonts w:ascii="Times New Roman" w:eastAsia="Times New Roman" w:hAnsi="Times New Roman" w:cs="Calibri"/>
          <w:b/>
          <w:sz w:val="24"/>
          <w:szCs w:val="24"/>
          <w:lang w:eastAsia="ar-SA"/>
        </w:rPr>
        <w:t>Conclusion</w:t>
      </w:r>
    </w:p>
    <w:p w14:paraId="1B92EDBC"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6EB70416"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bookmarkStart w:id="0" w:name="_Hlk37083173"/>
      <w:r w:rsidRPr="00453820">
        <w:rPr>
          <w:rFonts w:ascii="Times New Roman" w:eastAsia="Times New Roman" w:hAnsi="Times New Roman" w:cs="Calibri"/>
          <w:sz w:val="24"/>
          <w:szCs w:val="24"/>
          <w:lang w:eastAsia="ar-SA"/>
        </w:rPr>
        <w:t>Hence, based on what we learnt from this experiment; we were able to understand how to perform White Box Testing on our project.</w:t>
      </w:r>
    </w:p>
    <w:p w14:paraId="7E24A212"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 xml:space="preserve"> The tests used are mentioned below</w:t>
      </w:r>
      <w:bookmarkEnd w:id="0"/>
    </w:p>
    <w:p w14:paraId="5E6A83E6" w14:textId="77777777" w:rsidR="00453820" w:rsidRPr="00453820" w:rsidRDefault="00453820" w:rsidP="00453820">
      <w:pPr>
        <w:suppressAutoHyphens/>
        <w:spacing w:after="0"/>
        <w:jc w:val="both"/>
        <w:rPr>
          <w:rFonts w:ascii="Times New Roman" w:eastAsia="Times New Roman" w:hAnsi="Times New Roman" w:cs="Calibri"/>
          <w:sz w:val="24"/>
          <w:szCs w:val="24"/>
          <w:lang w:eastAsia="ar-SA"/>
        </w:rPr>
      </w:pPr>
    </w:p>
    <w:p w14:paraId="3752F608" w14:textId="77777777" w:rsidR="00453820" w:rsidRPr="00453820" w:rsidRDefault="00453820" w:rsidP="0096763C">
      <w:pPr>
        <w:widowControl w:val="0"/>
        <w:numPr>
          <w:ilvl w:val="2"/>
          <w:numId w:val="45"/>
        </w:numPr>
        <w:tabs>
          <w:tab w:val="left" w:pos="654"/>
        </w:tabs>
        <w:suppressAutoHyphens/>
        <w:autoSpaceDE w:val="0"/>
        <w:autoSpaceDN w:val="0"/>
        <w:spacing w:before="203" w:after="0" w:line="240" w:lineRule="auto"/>
        <w:rPr>
          <w:rFonts w:ascii="Georgia" w:eastAsia="PMingLiU" w:hAnsi="Georgia" w:cs="PMingLiU"/>
          <w:lang w:bidi="en-US"/>
        </w:rPr>
      </w:pPr>
      <w:r w:rsidRPr="00453820">
        <w:rPr>
          <w:rFonts w:ascii="Georgia" w:eastAsia="PMingLiU" w:hAnsi="Georgia" w:cs="PMingLiU"/>
          <w:lang w:bidi="en-US"/>
        </w:rPr>
        <w:t>“Process</w:t>
      </w:r>
      <w:r w:rsidRPr="00453820">
        <w:rPr>
          <w:rFonts w:ascii="Georgia" w:eastAsia="PMingLiU" w:hAnsi="Georgia" w:cs="PMingLiU"/>
          <w:spacing w:val="15"/>
          <w:lang w:bidi="en-US"/>
        </w:rPr>
        <w:t xml:space="preserve"> </w:t>
      </w:r>
      <w:r w:rsidRPr="00453820">
        <w:rPr>
          <w:rFonts w:ascii="Georgia" w:eastAsia="PMingLiU" w:hAnsi="Georgia" w:cs="PMingLiU"/>
          <w:lang w:bidi="en-US"/>
        </w:rPr>
        <w:t>File</w:t>
      </w:r>
      <w:r w:rsidRPr="00453820">
        <w:rPr>
          <w:rFonts w:ascii="Georgia" w:eastAsia="PMingLiU" w:hAnsi="Georgia" w:cs="PMingLiU"/>
          <w:spacing w:val="16"/>
          <w:lang w:bidi="en-US"/>
        </w:rPr>
        <w:t xml:space="preserve"> </w:t>
      </w:r>
      <w:r w:rsidRPr="00453820">
        <w:rPr>
          <w:rFonts w:ascii="Georgia" w:eastAsia="PMingLiU" w:hAnsi="Georgia" w:cs="PMingLiU"/>
          <w:lang w:bidi="en-US"/>
        </w:rPr>
        <w:t>1”</w:t>
      </w:r>
      <w:r w:rsidRPr="00453820">
        <w:rPr>
          <w:rFonts w:ascii="Georgia" w:eastAsia="PMingLiU" w:hAnsi="Georgia" w:cs="PMingLiU"/>
          <w:spacing w:val="15"/>
          <w:lang w:bidi="en-US"/>
        </w:rPr>
        <w:t xml:space="preserve"> </w:t>
      </w:r>
      <w:r w:rsidRPr="00453820">
        <w:rPr>
          <w:rFonts w:ascii="Georgia" w:eastAsia="PMingLiU" w:hAnsi="Georgia" w:cs="PMingLiU"/>
          <w:lang w:bidi="en-US"/>
        </w:rPr>
        <w:t>component</w:t>
      </w:r>
      <w:r w:rsidRPr="00453820">
        <w:rPr>
          <w:rFonts w:ascii="Georgia" w:eastAsia="PMingLiU" w:hAnsi="Georgia" w:cs="PMingLiU"/>
          <w:spacing w:val="16"/>
          <w:lang w:bidi="en-US"/>
        </w:rPr>
        <w:t xml:space="preserve"> </w:t>
      </w:r>
      <w:r w:rsidRPr="00453820">
        <w:rPr>
          <w:rFonts w:ascii="Georgia" w:eastAsia="PMingLiU" w:hAnsi="Georgia" w:cs="PMingLiU"/>
          <w:lang w:bidi="en-US"/>
        </w:rPr>
        <w:t>maps</w:t>
      </w:r>
      <w:r w:rsidRPr="00453820">
        <w:rPr>
          <w:rFonts w:ascii="Georgia" w:eastAsia="PMingLiU" w:hAnsi="Georgia" w:cs="PMingLiU"/>
          <w:spacing w:val="15"/>
          <w:lang w:bidi="en-US"/>
        </w:rPr>
        <w:t xml:space="preserve"> </w:t>
      </w:r>
      <w:r w:rsidRPr="00453820">
        <w:rPr>
          <w:rFonts w:ascii="Georgia" w:eastAsia="PMingLiU" w:hAnsi="Georgia" w:cs="PMingLiU"/>
          <w:lang w:bidi="en-US"/>
        </w:rPr>
        <w:t>to</w:t>
      </w:r>
      <w:r w:rsidRPr="00453820">
        <w:rPr>
          <w:rFonts w:ascii="Georgia" w:eastAsia="PMingLiU" w:hAnsi="Georgia" w:cs="PMingLiU"/>
          <w:spacing w:val="16"/>
          <w:lang w:bidi="en-US"/>
        </w:rPr>
        <w:t xml:space="preserve"> </w:t>
      </w:r>
      <w:r w:rsidRPr="00453820">
        <w:rPr>
          <w:rFonts w:ascii="Georgia" w:eastAsia="PMingLiU" w:hAnsi="Georgia" w:cs="PMingLiU"/>
          <w:spacing w:val="-3"/>
          <w:lang w:bidi="en-US"/>
        </w:rPr>
        <w:t>“Validate</w:t>
      </w:r>
      <w:r w:rsidRPr="00453820">
        <w:rPr>
          <w:rFonts w:ascii="Georgia" w:eastAsia="PMingLiU" w:hAnsi="Georgia" w:cs="PMingLiU"/>
          <w:spacing w:val="16"/>
          <w:lang w:bidi="en-US"/>
        </w:rPr>
        <w:t xml:space="preserve"> </w:t>
      </w:r>
      <w:r w:rsidRPr="00453820">
        <w:rPr>
          <w:rFonts w:ascii="Georgia" w:eastAsia="PMingLiU" w:hAnsi="Georgia" w:cs="PMingLiU"/>
          <w:lang w:bidi="en-US"/>
        </w:rPr>
        <w:t>File</w:t>
      </w:r>
      <w:r w:rsidRPr="00453820">
        <w:rPr>
          <w:rFonts w:ascii="Georgia" w:eastAsia="PMingLiU" w:hAnsi="Georgia" w:cs="PMingLiU"/>
          <w:spacing w:val="15"/>
          <w:lang w:bidi="en-US"/>
        </w:rPr>
        <w:t xml:space="preserve"> </w:t>
      </w:r>
      <w:r w:rsidRPr="00453820">
        <w:rPr>
          <w:rFonts w:ascii="Georgia" w:eastAsia="PMingLiU" w:hAnsi="Georgia" w:cs="PMingLiU"/>
          <w:lang w:bidi="en-US"/>
        </w:rPr>
        <w:t>1”</w:t>
      </w:r>
      <w:r w:rsidRPr="00453820">
        <w:rPr>
          <w:rFonts w:ascii="Georgia" w:eastAsia="PMingLiU" w:hAnsi="Georgia" w:cs="PMingLiU"/>
          <w:spacing w:val="16"/>
          <w:lang w:bidi="en-US"/>
        </w:rPr>
        <w:t xml:space="preserve"> </w:t>
      </w:r>
      <w:r w:rsidRPr="00453820">
        <w:rPr>
          <w:rFonts w:ascii="Georgia" w:eastAsia="PMingLiU" w:hAnsi="Georgia" w:cs="PMingLiU"/>
          <w:lang w:bidi="en-US"/>
        </w:rPr>
        <w:t>module</w:t>
      </w:r>
      <w:r w:rsidRPr="00453820">
        <w:rPr>
          <w:rFonts w:ascii="Georgia" w:eastAsia="PMingLiU" w:hAnsi="Georgia" w:cs="PMingLiU"/>
          <w:spacing w:val="15"/>
          <w:lang w:bidi="en-US"/>
        </w:rPr>
        <w:t xml:space="preserve"> </w:t>
      </w:r>
      <w:r w:rsidRPr="00453820">
        <w:rPr>
          <w:rFonts w:ascii="Georgia" w:eastAsia="PMingLiU" w:hAnsi="Georgia" w:cs="PMingLiU"/>
          <w:lang w:bidi="en-US"/>
        </w:rPr>
        <w:t>and</w:t>
      </w:r>
      <w:r w:rsidRPr="00453820">
        <w:rPr>
          <w:rFonts w:ascii="Georgia" w:eastAsia="PMingLiU" w:hAnsi="Georgia" w:cs="PMingLiU"/>
          <w:spacing w:val="16"/>
          <w:lang w:bidi="en-US"/>
        </w:rPr>
        <w:t xml:space="preserve"> </w:t>
      </w:r>
      <w:r w:rsidRPr="00453820">
        <w:rPr>
          <w:rFonts w:ascii="Georgia" w:eastAsia="PMingLiU" w:hAnsi="Georgia" w:cs="PMingLiU"/>
          <w:lang w:bidi="en-US"/>
        </w:rPr>
        <w:t>its</w:t>
      </w:r>
      <w:r w:rsidRPr="00453820">
        <w:rPr>
          <w:rFonts w:ascii="Georgia" w:eastAsia="PMingLiU" w:hAnsi="Georgia" w:cs="PMingLiU"/>
          <w:spacing w:val="16"/>
          <w:lang w:bidi="en-US"/>
        </w:rPr>
        <w:t xml:space="preserve"> </w:t>
      </w:r>
      <w:r w:rsidRPr="00453820">
        <w:rPr>
          <w:rFonts w:ascii="Georgia" w:eastAsia="PMingLiU" w:hAnsi="Georgia" w:cs="PMingLiU"/>
          <w:lang w:bidi="en-US"/>
        </w:rPr>
        <w:t>subtree.</w:t>
      </w:r>
    </w:p>
    <w:p w14:paraId="04B564D4" w14:textId="77777777" w:rsidR="00453820" w:rsidRPr="00453820" w:rsidRDefault="00453820" w:rsidP="00453820">
      <w:pPr>
        <w:suppressAutoHyphens/>
        <w:spacing w:after="120" w:line="240" w:lineRule="auto"/>
        <w:rPr>
          <w:rFonts w:ascii="Georgia" w:eastAsia="Times New Roman" w:hAnsi="Times New Roman" w:cs="Calibri"/>
          <w:sz w:val="24"/>
          <w:szCs w:val="24"/>
          <w:lang w:eastAsia="ar-SA"/>
        </w:rPr>
      </w:pPr>
      <w:r w:rsidRPr="00453820">
        <w:rPr>
          <w:rFonts w:ascii="Times New Roman" w:eastAsia="Times New Roman" w:hAnsi="Times New Roman" w:cs="Calibri"/>
          <w:noProof/>
          <w:sz w:val="24"/>
          <w:szCs w:val="24"/>
          <w:lang w:eastAsia="ar-SA"/>
        </w:rPr>
        <w:lastRenderedPageBreak/>
        <w:drawing>
          <wp:anchor distT="0" distB="0" distL="0" distR="0" simplePos="0" relativeHeight="251677696" behindDoc="0" locked="0" layoutInCell="1" allowOverlap="1" wp14:anchorId="1AC1D893" wp14:editId="199E416B">
            <wp:simplePos x="0" y="0"/>
            <wp:positionH relativeFrom="page">
              <wp:posOffset>1470660</wp:posOffset>
            </wp:positionH>
            <wp:positionV relativeFrom="paragraph">
              <wp:posOffset>198120</wp:posOffset>
            </wp:positionV>
            <wp:extent cx="4980305" cy="1737995"/>
            <wp:effectExtent l="0" t="0" r="0" b="0"/>
            <wp:wrapTopAndBottom/>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80305" cy="1737995"/>
                    </a:xfrm>
                    <a:prstGeom prst="rect">
                      <a:avLst/>
                    </a:prstGeom>
                    <a:noFill/>
                  </pic:spPr>
                </pic:pic>
              </a:graphicData>
            </a:graphic>
            <wp14:sizeRelH relativeFrom="page">
              <wp14:pctWidth>0</wp14:pctWidth>
            </wp14:sizeRelH>
            <wp14:sizeRelV relativeFrom="page">
              <wp14:pctHeight>0</wp14:pctHeight>
            </wp14:sizeRelV>
          </wp:anchor>
        </w:drawing>
      </w:r>
    </w:p>
    <w:p w14:paraId="3DE9DD47" w14:textId="77777777" w:rsidR="00453820" w:rsidRPr="00453820" w:rsidRDefault="00453820" w:rsidP="00453820">
      <w:pPr>
        <w:suppressAutoHyphens/>
        <w:spacing w:before="5" w:after="120" w:line="240" w:lineRule="auto"/>
        <w:rPr>
          <w:rFonts w:ascii="Georgia" w:eastAsia="Times New Roman" w:hAnsi="Times New Roman" w:cs="Calibri"/>
          <w:sz w:val="33"/>
          <w:szCs w:val="24"/>
          <w:lang w:eastAsia="ar-SA"/>
        </w:rPr>
      </w:pPr>
    </w:p>
    <w:p w14:paraId="4FDAB27A" w14:textId="77777777" w:rsidR="00453820" w:rsidRPr="00453820" w:rsidRDefault="00453820" w:rsidP="00453820">
      <w:pPr>
        <w:suppressAutoHyphens/>
        <w:spacing w:after="0"/>
        <w:jc w:val="center"/>
        <w:rPr>
          <w:rFonts w:ascii="Times New Roman" w:eastAsia="Times New Roman" w:hAnsi="Times New Roman" w:cs="Times New Roman"/>
          <w:sz w:val="24"/>
          <w:szCs w:val="24"/>
          <w:lang w:eastAsia="ar-SA"/>
        </w:rPr>
      </w:pPr>
      <w:r w:rsidRPr="00453820">
        <w:rPr>
          <w:rFonts w:ascii="Times New Roman" w:eastAsia="Times New Roman" w:hAnsi="Times New Roman" w:cs="Times New Roman"/>
          <w:sz w:val="24"/>
          <w:szCs w:val="24"/>
          <w:lang w:eastAsia="ar-SA"/>
        </w:rPr>
        <w:t>Figure 1: Data flow diagram for the case study</w:t>
      </w:r>
    </w:p>
    <w:p w14:paraId="13FDC951" w14:textId="77777777" w:rsidR="00453820" w:rsidRPr="00453820" w:rsidRDefault="00453820" w:rsidP="00453820">
      <w:pPr>
        <w:suppressAutoHyphens/>
        <w:spacing w:after="0"/>
        <w:jc w:val="center"/>
        <w:rPr>
          <w:rFonts w:ascii="Times New Roman" w:eastAsia="Times New Roman" w:hAnsi="Times New Roman" w:cs="Times New Roman"/>
          <w:sz w:val="24"/>
          <w:szCs w:val="24"/>
          <w:lang w:eastAsia="ar-SA"/>
        </w:rPr>
      </w:pPr>
    </w:p>
    <w:p w14:paraId="0A20D77C" w14:textId="77777777" w:rsidR="00453820" w:rsidRPr="00453820" w:rsidRDefault="00453820" w:rsidP="00453820">
      <w:pPr>
        <w:suppressAutoHyphens/>
        <w:spacing w:after="0" w:line="256" w:lineRule="auto"/>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8720" behindDoc="0" locked="0" layoutInCell="1" allowOverlap="1" wp14:anchorId="67405A52" wp14:editId="2AD5DB53">
                <wp:simplePos x="0" y="0"/>
                <wp:positionH relativeFrom="page">
                  <wp:posOffset>1304925</wp:posOffset>
                </wp:positionH>
                <wp:positionV relativeFrom="paragraph">
                  <wp:posOffset>21590</wp:posOffset>
                </wp:positionV>
                <wp:extent cx="69850" cy="240665"/>
                <wp:effectExtent l="0" t="2540" r="0" b="4445"/>
                <wp:wrapNone/>
                <wp:docPr id="5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EDD47C"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05A52" id="_x0000_t202" coordsize="21600,21600" o:spt="202" path="m,l,21600r21600,l21600,xe">
                <v:stroke joinstyle="miter"/>
                <v:path gradientshapeok="t" o:connecttype="rect"/>
              </v:shapetype>
              <v:shape id="Text Box 40" o:spid="_x0000_s1026" type="#_x0000_t202" style="position:absolute;margin-left:102.75pt;margin-top:1.7pt;width:5.5pt;height:18.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" filled="f" stroked="f">
                <v:textbox inset="0,0,0,0">
                  <w:txbxContent>
                    <w:p w14:paraId="68EDD47C"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Pr="00453820">
        <w:rPr>
          <w:rFonts w:ascii="Times New Roman" w:eastAsia="Times New Roman" w:hAnsi="Times New Roman" w:cs="Times New Roman"/>
          <w:sz w:val="24"/>
          <w:szCs w:val="24"/>
          <w:lang w:eastAsia="ar-SA"/>
        </w:rPr>
        <w:t>“Process File 2” component maps to “Validate File 2” and “Separate Courses” modules (and their subtrees).</w:t>
      </w:r>
    </w:p>
    <w:p w14:paraId="28F76639" w14:textId="77777777" w:rsidR="00453820" w:rsidRPr="00453820" w:rsidRDefault="00453820" w:rsidP="00453820">
      <w:pPr>
        <w:suppressAutoHyphens/>
        <w:spacing w:after="0" w:line="256" w:lineRule="auto"/>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79744" behindDoc="0" locked="0" layoutInCell="1" allowOverlap="1" wp14:anchorId="694BC954" wp14:editId="1B7794FA">
                <wp:simplePos x="0" y="0"/>
                <wp:positionH relativeFrom="page">
                  <wp:posOffset>1304925</wp:posOffset>
                </wp:positionH>
                <wp:positionV relativeFrom="paragraph">
                  <wp:posOffset>135890</wp:posOffset>
                </wp:positionV>
                <wp:extent cx="69850" cy="240665"/>
                <wp:effectExtent l="0" t="2540" r="0" b="4445"/>
                <wp:wrapNone/>
                <wp:docPr id="5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9D355"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BC954" id="Text Box 41" o:spid="_x0000_s1027" type="#_x0000_t202" style="position:absolute;margin-left:102.75pt;margin-top:10.7pt;width:5.5pt;height:18.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" filled="f" stroked="f">
                <v:textbox inset="0,0,0,0">
                  <w:txbxContent>
                    <w:p w14:paraId="4549D355"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Pr="00453820">
        <w:rPr>
          <w:rFonts w:ascii="Times New Roman" w:eastAsia="Times New Roman" w:hAnsi="Times New Roman" w:cs="Times New Roman"/>
          <w:sz w:val="24"/>
          <w:szCs w:val="24"/>
          <w:lang w:eastAsia="ar-SA"/>
        </w:rPr>
        <w:t>“Schedule the courses” components map to the “Schedule” and “Output” modules (and their subtrees)</w:t>
      </w:r>
    </w:p>
    <w:p w14:paraId="361958B2" w14:textId="77777777" w:rsidR="00453820" w:rsidRPr="00453820" w:rsidRDefault="00453820" w:rsidP="00453820">
      <w:pPr>
        <w:suppressAutoHyphens/>
        <w:spacing w:after="0" w:line="256" w:lineRule="auto"/>
        <w:rPr>
          <w:rFonts w:ascii="Times New Roman" w:eastAsia="Times New Roman" w:hAnsi="Times New Roman" w:cs="Times New Roman"/>
          <w:sz w:val="24"/>
          <w:szCs w:val="24"/>
          <w:lang w:eastAsia="ar-SA"/>
        </w:rPr>
      </w:pPr>
      <w:r w:rsidRPr="00453820">
        <w:rPr>
          <w:rFonts w:ascii="Times New Roman" w:eastAsia="Times New Roman" w:hAnsi="Times New Roman" w:cs="Calibri"/>
          <w:noProof/>
          <w:sz w:val="24"/>
          <w:szCs w:val="24"/>
          <w:lang w:eastAsia="ar-SA"/>
        </w:rPr>
        <mc:AlternateContent>
          <mc:Choice Requires="wps">
            <w:drawing>
              <wp:anchor distT="0" distB="0" distL="114300" distR="114300" simplePos="0" relativeHeight="251680768" behindDoc="0" locked="0" layoutInCell="1" allowOverlap="1" wp14:anchorId="559AFF27" wp14:editId="363B6E2F">
                <wp:simplePos x="0" y="0"/>
                <wp:positionH relativeFrom="page">
                  <wp:posOffset>1304925</wp:posOffset>
                </wp:positionH>
                <wp:positionV relativeFrom="paragraph">
                  <wp:posOffset>135890</wp:posOffset>
                </wp:positionV>
                <wp:extent cx="69850" cy="240665"/>
                <wp:effectExtent l="0" t="2540" r="0" b="4445"/>
                <wp:wrapNone/>
                <wp:docPr id="5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DD61C"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FF27" id="Text Box 42" o:spid="_x0000_s1028" type="#_x0000_t202" style="position:absolute;margin-left:102.75pt;margin-top:10.7pt;width:5.5pt;height:18.9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" filled="f" stroked="f">
                <v:textbox inset="0,0,0,0">
                  <w:txbxContent>
                    <w:p w14:paraId="167DD61C" w14:textId="77777777" w:rsidR="00453820" w:rsidRDefault="00453820" w:rsidP="00453820">
                      <w:pPr>
                        <w:spacing w:line="266" w:lineRule="exact"/>
                        <w:rPr>
                          <w:rFonts w:ascii="Lucida Sans Unicode" w:hAnsi="Lucida Sans Unicode"/>
                        </w:rPr>
                      </w:pPr>
                      <w:r>
                        <w:rPr>
                          <w:rFonts w:ascii="Lucida Sans Unicode" w:hAnsi="Lucida Sans Unicode"/>
                          <w:w w:val="78"/>
                        </w:rPr>
                        <w:t>•</w:t>
                      </w:r>
                    </w:p>
                  </w:txbxContent>
                </v:textbox>
                <w10:wrap anchorx="page"/>
              </v:shape>
            </w:pict>
          </mc:Fallback>
        </mc:AlternateContent>
      </w:r>
      <w:r w:rsidRPr="00453820">
        <w:rPr>
          <w:rFonts w:ascii="Times New Roman" w:eastAsia="Times New Roman" w:hAnsi="Times New Roman" w:cs="Times New Roman"/>
          <w:sz w:val="24"/>
          <w:szCs w:val="24"/>
          <w:lang w:eastAsia="ar-SA"/>
        </w:rPr>
        <w:t>The</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pipes</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in</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the</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architecture</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are</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implemented</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in</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this</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design</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pacing w:val="-4"/>
          <w:sz w:val="24"/>
          <w:szCs w:val="24"/>
          <w:lang w:eastAsia="ar-SA"/>
        </w:rPr>
        <w:t>by</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the</w:t>
      </w:r>
      <w:r w:rsidRPr="00453820">
        <w:rPr>
          <w:rFonts w:ascii="Times New Roman" w:eastAsia="Times New Roman" w:hAnsi="Times New Roman" w:cs="Times New Roman"/>
          <w:spacing w:val="-18"/>
          <w:sz w:val="24"/>
          <w:szCs w:val="24"/>
          <w:lang w:eastAsia="ar-SA"/>
        </w:rPr>
        <w:t xml:space="preserve"> </w:t>
      </w:r>
      <w:r w:rsidRPr="00453820">
        <w:rPr>
          <w:rFonts w:ascii="Times New Roman" w:eastAsia="Times New Roman" w:hAnsi="Times New Roman" w:cs="Times New Roman"/>
          <w:sz w:val="24"/>
          <w:szCs w:val="24"/>
          <w:lang w:eastAsia="ar-SA"/>
        </w:rPr>
        <w:t>parameter</w:t>
      </w:r>
      <w:r w:rsidRPr="00453820">
        <w:rPr>
          <w:rFonts w:ascii="Times New Roman" w:eastAsia="Times New Roman" w:hAnsi="Times New Roman" w:cs="Times New Roman"/>
          <w:spacing w:val="-19"/>
          <w:sz w:val="24"/>
          <w:szCs w:val="24"/>
          <w:lang w:eastAsia="ar-SA"/>
        </w:rPr>
        <w:t xml:space="preserve"> </w:t>
      </w:r>
      <w:r w:rsidRPr="00453820">
        <w:rPr>
          <w:rFonts w:ascii="Times New Roman" w:eastAsia="Times New Roman" w:hAnsi="Times New Roman" w:cs="Times New Roman"/>
          <w:sz w:val="24"/>
          <w:szCs w:val="24"/>
          <w:lang w:eastAsia="ar-SA"/>
        </w:rPr>
        <w:t>passing mechanism.</w:t>
      </w:r>
    </w:p>
    <w:p w14:paraId="056C8327" w14:textId="77777777" w:rsidR="00453820" w:rsidRPr="00453820" w:rsidRDefault="00453820" w:rsidP="00453820">
      <w:pPr>
        <w:suppressAutoHyphens/>
        <w:spacing w:before="181" w:after="0" w:line="256" w:lineRule="auto"/>
        <w:rPr>
          <w:rFonts w:ascii="Times New Roman" w:eastAsia="Times New Roman" w:hAnsi="Times New Roman" w:cs="Times New Roman"/>
          <w:sz w:val="24"/>
          <w:szCs w:val="24"/>
          <w:lang w:eastAsia="ar-SA"/>
        </w:rPr>
      </w:pPr>
    </w:p>
    <w:p w14:paraId="2EF02485" w14:textId="77777777" w:rsidR="00453820" w:rsidRPr="00453820" w:rsidRDefault="00453820" w:rsidP="00453820">
      <w:pPr>
        <w:suppressAutoHyphens/>
        <w:spacing w:after="0"/>
        <w:rPr>
          <w:rFonts w:ascii="Times New Roman" w:eastAsia="Times New Roman" w:hAnsi="Times New Roman" w:cs="Calibri"/>
          <w:b/>
          <w:bCs/>
          <w:sz w:val="24"/>
          <w:szCs w:val="24"/>
          <w:lang w:eastAsia="ar-SA"/>
        </w:rPr>
      </w:pPr>
      <w:r w:rsidRPr="00453820">
        <w:rPr>
          <w:rFonts w:ascii="Times New Roman" w:eastAsia="Times New Roman" w:hAnsi="Times New Roman" w:cs="Calibri"/>
          <w:b/>
          <w:bCs/>
          <w:sz w:val="24"/>
          <w:szCs w:val="24"/>
          <w:lang w:eastAsia="ar-SA"/>
        </w:rPr>
        <w:t xml:space="preserve">Cyclomatic Complexity </w:t>
      </w:r>
    </w:p>
    <w:p w14:paraId="4DB5C261" w14:textId="77777777" w:rsidR="00453820" w:rsidRPr="00453820" w:rsidRDefault="00453820" w:rsidP="00453820">
      <w:pPr>
        <w:suppressAutoHyphens/>
        <w:spacing w:after="0"/>
        <w:rPr>
          <w:rFonts w:ascii="Times New Roman" w:eastAsia="Times New Roman" w:hAnsi="Times New Roman" w:cs="Calibri"/>
          <w:b/>
          <w:bCs/>
          <w:sz w:val="24"/>
          <w:szCs w:val="24"/>
          <w:lang w:eastAsia="ar-SA"/>
        </w:rPr>
      </w:pPr>
    </w:p>
    <w:p w14:paraId="50EEE8B1" w14:textId="77777777" w:rsidR="00453820" w:rsidRPr="00453820" w:rsidRDefault="00453820" w:rsidP="00453820">
      <w:pPr>
        <w:spacing w:after="0" w:line="240" w:lineRule="auto"/>
        <w:textAlignment w:val="baseline"/>
        <w:rPr>
          <w:rFonts w:ascii="Arial" w:eastAsia="Times New Roman" w:hAnsi="Arial" w:cs="Arial"/>
          <w:i/>
          <w:iCs/>
          <w:sz w:val="24"/>
          <w:szCs w:val="24"/>
          <w:lang w:val="en-IN" w:eastAsia="en-IN"/>
        </w:rPr>
      </w:pPr>
      <w:r w:rsidRPr="00453820">
        <w:rPr>
          <w:rFonts w:ascii="Arial" w:eastAsia="Times New Roman" w:hAnsi="Arial" w:cs="Arial"/>
          <w:b/>
          <w:bCs/>
          <w:i/>
          <w:iCs/>
          <w:sz w:val="24"/>
          <w:szCs w:val="24"/>
          <w:bdr w:val="none" w:sz="0" w:space="0" w:color="auto" w:frame="1"/>
          <w:lang w:val="en-IN" w:eastAsia="en-IN"/>
        </w:rPr>
        <w:t>M = E – N + 2P</w:t>
      </w:r>
    </w:p>
    <w:p w14:paraId="7861A5E4" w14:textId="77777777" w:rsidR="00453820" w:rsidRPr="00453820" w:rsidRDefault="00453820" w:rsidP="00453820">
      <w:pPr>
        <w:spacing w:after="0" w:line="240" w:lineRule="auto"/>
        <w:textAlignment w:val="baseline"/>
        <w:rPr>
          <w:rFonts w:ascii="Arial" w:eastAsia="Times New Roman" w:hAnsi="Arial" w:cs="Arial"/>
          <w:i/>
          <w:iCs/>
          <w:sz w:val="24"/>
          <w:szCs w:val="24"/>
          <w:lang w:val="en-IN" w:eastAsia="en-IN"/>
        </w:rPr>
      </w:pPr>
      <w:r w:rsidRPr="00453820">
        <w:rPr>
          <w:rFonts w:ascii="Arial" w:eastAsia="Times New Roman" w:hAnsi="Arial" w:cs="Arial"/>
          <w:i/>
          <w:iCs/>
          <w:sz w:val="24"/>
          <w:szCs w:val="24"/>
          <w:lang w:val="en-IN" w:eastAsia="en-IN"/>
        </w:rPr>
        <w:t>where,</w:t>
      </w:r>
      <w:r w:rsidRPr="00453820">
        <w:rPr>
          <w:rFonts w:ascii="Arial" w:eastAsia="Times New Roman" w:hAnsi="Arial" w:cs="Arial"/>
          <w:i/>
          <w:iCs/>
          <w:sz w:val="24"/>
          <w:szCs w:val="24"/>
          <w:lang w:val="en-IN" w:eastAsia="en-IN"/>
        </w:rPr>
        <w:br/>
        <w:t>E = the number of edges in the control flow graph</w:t>
      </w:r>
      <w:r w:rsidRPr="00453820">
        <w:rPr>
          <w:rFonts w:ascii="Arial" w:eastAsia="Times New Roman" w:hAnsi="Arial" w:cs="Arial"/>
          <w:i/>
          <w:iCs/>
          <w:sz w:val="24"/>
          <w:szCs w:val="24"/>
          <w:lang w:val="en-IN" w:eastAsia="en-IN"/>
        </w:rPr>
        <w:br/>
        <w:t>N = the number of nodes in the control flow graph</w:t>
      </w:r>
      <w:r w:rsidRPr="00453820">
        <w:rPr>
          <w:rFonts w:ascii="Arial" w:eastAsia="Times New Roman" w:hAnsi="Arial" w:cs="Arial"/>
          <w:i/>
          <w:iCs/>
          <w:sz w:val="24"/>
          <w:szCs w:val="24"/>
          <w:lang w:val="en-IN" w:eastAsia="en-IN"/>
        </w:rPr>
        <w:br/>
        <w:t>P = the number of connected components</w:t>
      </w:r>
    </w:p>
    <w:p w14:paraId="552602A1" w14:textId="77777777" w:rsidR="00453820" w:rsidRPr="00453820" w:rsidRDefault="00453820" w:rsidP="00453820">
      <w:pPr>
        <w:suppressAutoHyphens/>
        <w:spacing w:after="0"/>
        <w:rPr>
          <w:rFonts w:ascii="Times New Roman" w:eastAsia="Times New Roman" w:hAnsi="Times New Roman" w:cs="Calibri"/>
          <w:sz w:val="24"/>
          <w:szCs w:val="24"/>
          <w:lang w:eastAsia="ar-SA"/>
        </w:rPr>
      </w:pPr>
    </w:p>
    <w:p w14:paraId="2E3FBC6C"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Therefore Cyclomatic Complexity =  E – N + 2P</w:t>
      </w:r>
    </w:p>
    <w:p w14:paraId="5E2C3E38"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 xml:space="preserve">        =  9 – 14 + 2(8)</w:t>
      </w:r>
    </w:p>
    <w:p w14:paraId="625BD304" w14:textId="77777777" w:rsidR="00453820" w:rsidRPr="00453820" w:rsidRDefault="00453820" w:rsidP="00453820">
      <w:pPr>
        <w:suppressAutoHyphens/>
        <w:spacing w:after="0"/>
        <w:rPr>
          <w:rFonts w:ascii="Times New Roman" w:eastAsia="Times New Roman" w:hAnsi="Times New Roman" w:cs="Calibri"/>
          <w:sz w:val="24"/>
          <w:szCs w:val="24"/>
          <w:lang w:eastAsia="ar-SA"/>
        </w:rPr>
      </w:pP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r>
      <w:r w:rsidRPr="00453820">
        <w:rPr>
          <w:rFonts w:ascii="Times New Roman" w:eastAsia="Times New Roman" w:hAnsi="Times New Roman" w:cs="Calibri"/>
          <w:sz w:val="24"/>
          <w:szCs w:val="24"/>
          <w:lang w:eastAsia="ar-SA"/>
        </w:rPr>
        <w:tab/>
        <w:t xml:space="preserve">        =  11</w:t>
      </w:r>
    </w:p>
    <w:p w14:paraId="740C3E7C" w14:textId="795D627A" w:rsidR="00453820" w:rsidRDefault="00453820" w:rsidP="00FD6250">
      <w:pPr>
        <w:tabs>
          <w:tab w:val="left" w:pos="2760"/>
        </w:tabs>
        <w:rPr>
          <w:rFonts w:ascii="Times New Roman" w:hAnsi="Times New Roman" w:cs="Times New Roman"/>
          <w:sz w:val="24"/>
          <w:szCs w:val="24"/>
        </w:rPr>
      </w:pPr>
    </w:p>
    <w:p w14:paraId="0E97DE8E" w14:textId="42EF146D" w:rsidR="00453820" w:rsidRDefault="00453820" w:rsidP="00FD6250">
      <w:pPr>
        <w:tabs>
          <w:tab w:val="left" w:pos="2760"/>
        </w:tabs>
        <w:rPr>
          <w:rFonts w:ascii="Times New Roman" w:hAnsi="Times New Roman" w:cs="Times New Roman"/>
          <w:sz w:val="24"/>
          <w:szCs w:val="24"/>
        </w:rPr>
      </w:pPr>
    </w:p>
    <w:p w14:paraId="68EF77C8" w14:textId="45D319DC" w:rsidR="00A60847" w:rsidRDefault="00A60847" w:rsidP="00FD6250">
      <w:pPr>
        <w:tabs>
          <w:tab w:val="left" w:pos="2760"/>
        </w:tabs>
        <w:rPr>
          <w:rFonts w:ascii="Times New Roman" w:hAnsi="Times New Roman" w:cs="Times New Roman"/>
          <w:sz w:val="24"/>
          <w:szCs w:val="24"/>
        </w:rPr>
      </w:pPr>
    </w:p>
    <w:p w14:paraId="4E93DD78" w14:textId="19A4288D" w:rsidR="00A60847" w:rsidRDefault="00A60847" w:rsidP="00FD6250">
      <w:pPr>
        <w:tabs>
          <w:tab w:val="left" w:pos="2760"/>
        </w:tabs>
        <w:rPr>
          <w:rFonts w:ascii="Times New Roman" w:hAnsi="Times New Roman" w:cs="Times New Roman"/>
          <w:sz w:val="24"/>
          <w:szCs w:val="24"/>
        </w:rPr>
      </w:pPr>
    </w:p>
    <w:p w14:paraId="49B46889" w14:textId="77777777" w:rsidR="00A60847" w:rsidRDefault="00A60847" w:rsidP="00FD6250">
      <w:pPr>
        <w:tabs>
          <w:tab w:val="left" w:pos="2760"/>
        </w:tabs>
        <w:rPr>
          <w:rFonts w:ascii="Times New Roman" w:hAnsi="Times New Roman" w:cs="Times New Roman"/>
          <w:sz w:val="24"/>
          <w:szCs w:val="24"/>
        </w:rPr>
      </w:pPr>
    </w:p>
    <w:p w14:paraId="38BE299F" w14:textId="77777777" w:rsidR="00453820" w:rsidRDefault="0045382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FD6250" w:rsidRPr="00915EAA" w14:paraId="1F146E49" w14:textId="77777777" w:rsidTr="00453820">
        <w:tc>
          <w:tcPr>
            <w:tcW w:w="4726" w:type="dxa"/>
          </w:tcPr>
          <w:p w14:paraId="4CFEB921"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631105B2"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09</w:t>
            </w:r>
          </w:p>
        </w:tc>
      </w:tr>
      <w:tr w:rsidR="00FD6250" w:rsidRPr="00915EAA" w14:paraId="6BE1F6D5" w14:textId="77777777" w:rsidTr="00453820">
        <w:tc>
          <w:tcPr>
            <w:tcW w:w="4726" w:type="dxa"/>
          </w:tcPr>
          <w:p w14:paraId="6DD79A38"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03443CED"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Cohesion &amp; Coupling</w:t>
            </w:r>
          </w:p>
        </w:tc>
      </w:tr>
      <w:tr w:rsidR="00FD6250" w:rsidRPr="00915EAA" w14:paraId="2D533B2C" w14:textId="77777777" w:rsidTr="00453820">
        <w:tc>
          <w:tcPr>
            <w:tcW w:w="4726" w:type="dxa"/>
          </w:tcPr>
          <w:p w14:paraId="56C74610"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35D7A7F5"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4E754FF" w14:textId="77777777" w:rsidTr="00453820">
        <w:tc>
          <w:tcPr>
            <w:tcW w:w="4726" w:type="dxa"/>
          </w:tcPr>
          <w:p w14:paraId="6D11C04D"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5D0B4873"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D109EF4" w14:textId="77777777" w:rsidTr="00453820">
        <w:tc>
          <w:tcPr>
            <w:tcW w:w="4726" w:type="dxa"/>
          </w:tcPr>
          <w:p w14:paraId="09B47FB9"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6C94A1D0" w14:textId="3300901F" w:rsidR="00FD6250" w:rsidRPr="00915EAA" w:rsidRDefault="000D6C4B" w:rsidP="00453820">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04D89CDF" w14:textId="77777777" w:rsidTr="00453820">
        <w:tc>
          <w:tcPr>
            <w:tcW w:w="4726" w:type="dxa"/>
          </w:tcPr>
          <w:p w14:paraId="21AEA9D2"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44B59316" w14:textId="540C1B45"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0506BD61" w14:textId="77777777" w:rsidR="00FD6250" w:rsidRDefault="00FD6250" w:rsidP="00FD6250"/>
    <w:tbl>
      <w:tblPr>
        <w:tblStyle w:val="TableGrid"/>
        <w:tblW w:w="0" w:type="auto"/>
        <w:tblLook w:val="04A0" w:firstRow="1" w:lastRow="0" w:firstColumn="1" w:lastColumn="0" w:noHBand="0" w:noVBand="1"/>
      </w:tblPr>
      <w:tblGrid>
        <w:gridCol w:w="1707"/>
        <w:gridCol w:w="5785"/>
        <w:gridCol w:w="1858"/>
      </w:tblGrid>
      <w:tr w:rsidR="00FD6250" w:rsidRPr="00915EAA" w14:paraId="3DF72DC1" w14:textId="77777777" w:rsidTr="00453820">
        <w:tc>
          <w:tcPr>
            <w:tcW w:w="1728" w:type="dxa"/>
          </w:tcPr>
          <w:p w14:paraId="6E9BE5B6" w14:textId="77777777" w:rsidR="00FD6250" w:rsidRDefault="00FD6250" w:rsidP="00453820">
            <w:pPr>
              <w:tabs>
                <w:tab w:val="left" w:pos="2760"/>
              </w:tabs>
              <w:rPr>
                <w:rFonts w:ascii="Times New Roman" w:hAnsi="Times New Roman" w:cs="Times New Roman"/>
                <w:b/>
                <w:sz w:val="24"/>
                <w:szCs w:val="24"/>
              </w:rPr>
            </w:pPr>
          </w:p>
          <w:p w14:paraId="6DC86F26"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3D5D04B5"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348A6FFE"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4C1767BB" w14:textId="77777777" w:rsidTr="00453820">
        <w:tc>
          <w:tcPr>
            <w:tcW w:w="1728" w:type="dxa"/>
          </w:tcPr>
          <w:p w14:paraId="4EA30DB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6052260E"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On  Time Completion(2M)</w:t>
            </w:r>
          </w:p>
        </w:tc>
        <w:tc>
          <w:tcPr>
            <w:tcW w:w="1875" w:type="dxa"/>
          </w:tcPr>
          <w:p w14:paraId="4A8ADB99"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41C9A71C" w14:textId="77777777" w:rsidTr="00453820">
        <w:tc>
          <w:tcPr>
            <w:tcW w:w="1728" w:type="dxa"/>
          </w:tcPr>
          <w:p w14:paraId="38F34108"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6712B069"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Completeness(4M)</w:t>
            </w:r>
          </w:p>
        </w:tc>
        <w:tc>
          <w:tcPr>
            <w:tcW w:w="1875" w:type="dxa"/>
          </w:tcPr>
          <w:p w14:paraId="5306AA8C"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150299A6" w14:textId="77777777" w:rsidTr="00453820">
        <w:tc>
          <w:tcPr>
            <w:tcW w:w="1728" w:type="dxa"/>
          </w:tcPr>
          <w:p w14:paraId="701CA660"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16279C7A"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Correctness(4M)</w:t>
            </w:r>
          </w:p>
        </w:tc>
        <w:tc>
          <w:tcPr>
            <w:tcW w:w="1875" w:type="dxa"/>
          </w:tcPr>
          <w:p w14:paraId="08AAA181"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4DAD28B9" w14:textId="77777777" w:rsidTr="00453820">
        <w:tc>
          <w:tcPr>
            <w:tcW w:w="1728" w:type="dxa"/>
          </w:tcPr>
          <w:p w14:paraId="1FCD293B"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1CB3918E"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2FE3B540" w14:textId="77777777" w:rsidR="00FD6250" w:rsidRPr="00915EAA" w:rsidRDefault="00FD6250" w:rsidP="00453820">
            <w:pPr>
              <w:tabs>
                <w:tab w:val="left" w:pos="2760"/>
              </w:tabs>
              <w:rPr>
                <w:rFonts w:ascii="Times New Roman" w:hAnsi="Times New Roman" w:cs="Times New Roman"/>
                <w:sz w:val="24"/>
                <w:szCs w:val="24"/>
              </w:rPr>
            </w:pPr>
          </w:p>
        </w:tc>
      </w:tr>
    </w:tbl>
    <w:p w14:paraId="07001E32" w14:textId="1E2758C1" w:rsidR="00FD6250" w:rsidRDefault="00FD6250" w:rsidP="00FD6250">
      <w:pPr>
        <w:tabs>
          <w:tab w:val="left" w:pos="2760"/>
        </w:tabs>
        <w:rPr>
          <w:rFonts w:ascii="Times New Roman" w:hAnsi="Times New Roman" w:cs="Times New Roman"/>
          <w:sz w:val="24"/>
          <w:szCs w:val="24"/>
        </w:rPr>
      </w:pPr>
    </w:p>
    <w:p w14:paraId="6684A4ED" w14:textId="09B7F683" w:rsidR="005359B8" w:rsidRDefault="005359B8" w:rsidP="00FD6250">
      <w:pPr>
        <w:tabs>
          <w:tab w:val="left" w:pos="2760"/>
        </w:tabs>
        <w:rPr>
          <w:rFonts w:ascii="Times New Roman" w:hAnsi="Times New Roman" w:cs="Times New Roman"/>
          <w:sz w:val="24"/>
          <w:szCs w:val="24"/>
        </w:rPr>
      </w:pPr>
    </w:p>
    <w:p w14:paraId="7178ADF8" w14:textId="3DB6EDA4" w:rsidR="005359B8" w:rsidRDefault="005359B8" w:rsidP="00FD6250">
      <w:pPr>
        <w:tabs>
          <w:tab w:val="left" w:pos="2760"/>
        </w:tabs>
        <w:rPr>
          <w:rFonts w:ascii="Times New Roman" w:hAnsi="Times New Roman" w:cs="Times New Roman"/>
          <w:sz w:val="24"/>
          <w:szCs w:val="24"/>
        </w:rPr>
      </w:pPr>
    </w:p>
    <w:p w14:paraId="2DC791CF" w14:textId="5C3174E2" w:rsidR="005359B8" w:rsidRDefault="005359B8" w:rsidP="00FD6250">
      <w:pPr>
        <w:tabs>
          <w:tab w:val="left" w:pos="2760"/>
        </w:tabs>
        <w:rPr>
          <w:rFonts w:ascii="Times New Roman" w:hAnsi="Times New Roman" w:cs="Times New Roman"/>
          <w:sz w:val="24"/>
          <w:szCs w:val="24"/>
        </w:rPr>
      </w:pPr>
    </w:p>
    <w:p w14:paraId="705DF544" w14:textId="5F971282" w:rsidR="005359B8" w:rsidRDefault="005359B8" w:rsidP="00FD6250">
      <w:pPr>
        <w:tabs>
          <w:tab w:val="left" w:pos="2760"/>
        </w:tabs>
        <w:rPr>
          <w:rFonts w:ascii="Times New Roman" w:hAnsi="Times New Roman" w:cs="Times New Roman"/>
          <w:sz w:val="24"/>
          <w:szCs w:val="24"/>
        </w:rPr>
      </w:pPr>
    </w:p>
    <w:p w14:paraId="41ADF924" w14:textId="4A3BB3D8" w:rsidR="005359B8" w:rsidRDefault="005359B8" w:rsidP="00FD6250">
      <w:pPr>
        <w:tabs>
          <w:tab w:val="left" w:pos="2760"/>
        </w:tabs>
        <w:rPr>
          <w:rFonts w:ascii="Times New Roman" w:hAnsi="Times New Roman" w:cs="Times New Roman"/>
          <w:sz w:val="24"/>
          <w:szCs w:val="24"/>
        </w:rPr>
      </w:pPr>
    </w:p>
    <w:p w14:paraId="6F6F302B" w14:textId="1797E57F" w:rsidR="005359B8" w:rsidRDefault="005359B8" w:rsidP="00FD6250">
      <w:pPr>
        <w:tabs>
          <w:tab w:val="left" w:pos="2760"/>
        </w:tabs>
        <w:rPr>
          <w:rFonts w:ascii="Times New Roman" w:hAnsi="Times New Roman" w:cs="Times New Roman"/>
          <w:sz w:val="24"/>
          <w:szCs w:val="24"/>
        </w:rPr>
      </w:pPr>
    </w:p>
    <w:p w14:paraId="394C06FD" w14:textId="34B4E72F" w:rsidR="005359B8" w:rsidRDefault="005359B8" w:rsidP="00FD6250">
      <w:pPr>
        <w:tabs>
          <w:tab w:val="left" w:pos="2760"/>
        </w:tabs>
        <w:rPr>
          <w:rFonts w:ascii="Times New Roman" w:hAnsi="Times New Roman" w:cs="Times New Roman"/>
          <w:sz w:val="24"/>
          <w:szCs w:val="24"/>
        </w:rPr>
      </w:pPr>
    </w:p>
    <w:p w14:paraId="1B15D6A9" w14:textId="2FD8CA0B" w:rsidR="005359B8" w:rsidRDefault="005359B8" w:rsidP="00FD6250">
      <w:pPr>
        <w:tabs>
          <w:tab w:val="left" w:pos="2760"/>
        </w:tabs>
        <w:rPr>
          <w:rFonts w:ascii="Times New Roman" w:hAnsi="Times New Roman" w:cs="Times New Roman"/>
          <w:sz w:val="24"/>
          <w:szCs w:val="24"/>
        </w:rPr>
      </w:pPr>
    </w:p>
    <w:p w14:paraId="2ACBC7C3" w14:textId="66BB4D6B" w:rsidR="005359B8" w:rsidRDefault="005359B8" w:rsidP="00FD6250">
      <w:pPr>
        <w:tabs>
          <w:tab w:val="left" w:pos="2760"/>
        </w:tabs>
        <w:rPr>
          <w:rFonts w:ascii="Times New Roman" w:hAnsi="Times New Roman" w:cs="Times New Roman"/>
          <w:sz w:val="24"/>
          <w:szCs w:val="24"/>
        </w:rPr>
      </w:pPr>
    </w:p>
    <w:p w14:paraId="3A95E9F2" w14:textId="291B3C44" w:rsidR="005359B8" w:rsidRDefault="005359B8" w:rsidP="00FD6250">
      <w:pPr>
        <w:tabs>
          <w:tab w:val="left" w:pos="2760"/>
        </w:tabs>
        <w:rPr>
          <w:rFonts w:ascii="Times New Roman" w:hAnsi="Times New Roman" w:cs="Times New Roman"/>
          <w:sz w:val="24"/>
          <w:szCs w:val="24"/>
        </w:rPr>
      </w:pPr>
    </w:p>
    <w:p w14:paraId="14E3D725" w14:textId="03C16323" w:rsidR="00A60847" w:rsidRDefault="00A60847" w:rsidP="00FD6250">
      <w:pPr>
        <w:tabs>
          <w:tab w:val="left" w:pos="2760"/>
        </w:tabs>
        <w:rPr>
          <w:rFonts w:ascii="Times New Roman" w:hAnsi="Times New Roman" w:cs="Times New Roman"/>
          <w:sz w:val="24"/>
          <w:szCs w:val="24"/>
        </w:rPr>
      </w:pPr>
    </w:p>
    <w:p w14:paraId="23421A60" w14:textId="77777777" w:rsidR="00A60847" w:rsidRPr="00A60847" w:rsidRDefault="00A60847" w:rsidP="00A60847">
      <w:pPr>
        <w:spacing w:after="0"/>
        <w:jc w:val="both"/>
        <w:rPr>
          <w:rFonts w:ascii="Times New Roman" w:eastAsia="Times New Roman" w:hAnsi="Times New Roman" w:cs="Times New Roman"/>
          <w:sz w:val="28"/>
          <w:szCs w:val="28"/>
        </w:rPr>
      </w:pPr>
      <w:r w:rsidRPr="00A60847">
        <w:rPr>
          <w:rFonts w:ascii="Times New Roman" w:eastAsia="Times New Roman" w:hAnsi="Times New Roman" w:cs="Times New Roman"/>
          <w:b/>
          <w:sz w:val="28"/>
          <w:szCs w:val="28"/>
        </w:rPr>
        <w:lastRenderedPageBreak/>
        <w:t>Aim</w:t>
      </w:r>
    </w:p>
    <w:p w14:paraId="39FA996F" w14:textId="77777777" w:rsidR="00A60847" w:rsidRPr="00A60847" w:rsidRDefault="00A60847" w:rsidP="00A60847">
      <w:pPr>
        <w:spacing w:after="0"/>
        <w:jc w:val="both"/>
        <w:rPr>
          <w:rFonts w:ascii="Times New Roman" w:eastAsia="Times New Roman" w:hAnsi="Times New Roman" w:cs="Times New Roman"/>
          <w:sz w:val="28"/>
          <w:szCs w:val="28"/>
        </w:rPr>
      </w:pPr>
    </w:p>
    <w:p w14:paraId="5DDD18E1" w14:textId="77777777" w:rsidR="00A60847" w:rsidRPr="00A60847" w:rsidRDefault="00A60847" w:rsidP="00A60847">
      <w:pPr>
        <w:tabs>
          <w:tab w:val="left" w:pos="9000"/>
        </w:tabs>
        <w:spacing w:after="0"/>
        <w:ind w:right="27"/>
        <w:jc w:val="both"/>
        <w:rPr>
          <w:rFonts w:ascii="Times New Roman" w:eastAsia="Times New Roman" w:hAnsi="Times New Roman" w:cs="Times New Roman"/>
          <w:sz w:val="28"/>
          <w:szCs w:val="28"/>
          <w:shd w:val="clear" w:color="auto" w:fill="FFFFFF"/>
        </w:rPr>
      </w:pPr>
      <w:r w:rsidRPr="00A60847">
        <w:rPr>
          <w:rFonts w:ascii="Times New Roman" w:eastAsia="Times New Roman" w:hAnsi="Times New Roman" w:cs="Times New Roman"/>
          <w:sz w:val="28"/>
          <w:szCs w:val="28"/>
          <w:shd w:val="clear" w:color="auto" w:fill="FFFFFF"/>
        </w:rPr>
        <w:t>Draw Architecture diagram and incorporate Cohesion and Coupling for each module of University Exam Scheduling</w:t>
      </w:r>
    </w:p>
    <w:p w14:paraId="06105C9D" w14:textId="77777777" w:rsidR="00A60847" w:rsidRPr="00A60847" w:rsidRDefault="00A60847" w:rsidP="00A60847">
      <w:pPr>
        <w:spacing w:after="0"/>
        <w:ind w:right="1620"/>
        <w:jc w:val="both"/>
        <w:rPr>
          <w:rFonts w:ascii="Times New Roman" w:eastAsia="Times New Roman" w:hAnsi="Times New Roman" w:cs="Times New Roman"/>
          <w:sz w:val="28"/>
          <w:szCs w:val="28"/>
        </w:rPr>
      </w:pPr>
      <w:r w:rsidRPr="00A60847">
        <w:rPr>
          <w:rFonts w:ascii="Times New Roman" w:eastAsia="Times New Roman" w:hAnsi="Times New Roman" w:cs="Times New Roman"/>
          <w:sz w:val="28"/>
          <w:szCs w:val="28"/>
        </w:rPr>
        <w:t xml:space="preserve">   </w:t>
      </w:r>
    </w:p>
    <w:p w14:paraId="3CBDA397" w14:textId="77777777" w:rsidR="00A60847" w:rsidRPr="00A60847" w:rsidRDefault="00A60847" w:rsidP="00A60847">
      <w:pPr>
        <w:shd w:val="clear" w:color="auto" w:fill="FFFFFF"/>
        <w:spacing w:after="0"/>
        <w:jc w:val="both"/>
        <w:textAlignment w:val="baseline"/>
        <w:rPr>
          <w:rFonts w:ascii="Times New Roman" w:eastAsia="Times New Roman" w:hAnsi="Times New Roman" w:cs="Times New Roman"/>
          <w:b/>
          <w:sz w:val="28"/>
          <w:szCs w:val="28"/>
        </w:rPr>
      </w:pPr>
      <w:r w:rsidRPr="00A60847">
        <w:rPr>
          <w:rFonts w:ascii="Times New Roman" w:eastAsia="Times New Roman" w:hAnsi="Times New Roman" w:cs="Times New Roman"/>
          <w:b/>
          <w:spacing w:val="-1"/>
          <w:sz w:val="28"/>
          <w:szCs w:val="28"/>
        </w:rPr>
        <w:t>Description</w:t>
      </w:r>
    </w:p>
    <w:p w14:paraId="5239A64E" w14:textId="77777777" w:rsidR="00A60847" w:rsidRPr="00A60847" w:rsidRDefault="00A60847" w:rsidP="00A60847">
      <w:pPr>
        <w:spacing w:after="0"/>
        <w:jc w:val="both"/>
        <w:rPr>
          <w:rFonts w:ascii="Times New Roman" w:eastAsia="Times New Roman" w:hAnsi="Times New Roman" w:cs="Times New Roman"/>
          <w:sz w:val="28"/>
          <w:szCs w:val="28"/>
        </w:rPr>
      </w:pPr>
    </w:p>
    <w:p w14:paraId="08ADDEFF" w14:textId="77777777" w:rsidR="00A60847" w:rsidRPr="00A60847" w:rsidRDefault="00A60847" w:rsidP="00A60847">
      <w:pPr>
        <w:spacing w:after="0"/>
        <w:jc w:val="both"/>
        <w:rPr>
          <w:rFonts w:ascii="Times New Roman" w:eastAsia="Times New Roman" w:hAnsi="Times New Roman" w:cs="Times New Roman"/>
          <w:sz w:val="28"/>
          <w:szCs w:val="28"/>
        </w:rPr>
      </w:pPr>
      <w:r w:rsidRPr="00A60847">
        <w:rPr>
          <w:rFonts w:ascii="Times New Roman" w:eastAsia="Times New Roman" w:hAnsi="Times New Roman" w:cs="Times New Roman"/>
          <w:sz w:val="28"/>
          <w:szCs w:val="28"/>
        </w:rPr>
        <w:t xml:space="preserve">The aim of performing this experiment is to implement data flow architecture in your project and show type of cohesion between operations and coupling between components in your project. </w:t>
      </w:r>
    </w:p>
    <w:p w14:paraId="11509C41" w14:textId="77777777" w:rsidR="00A60847" w:rsidRPr="00A60847" w:rsidRDefault="00A60847" w:rsidP="00A60847">
      <w:pPr>
        <w:spacing w:after="0"/>
        <w:jc w:val="both"/>
        <w:rPr>
          <w:rFonts w:ascii="Times New Roman" w:eastAsia="Times New Roman" w:hAnsi="Times New Roman" w:cs="Times New Roman"/>
          <w:sz w:val="28"/>
          <w:szCs w:val="28"/>
        </w:rPr>
      </w:pPr>
    </w:p>
    <w:p w14:paraId="5C872541" w14:textId="77777777" w:rsidR="00A60847" w:rsidRPr="00A60847" w:rsidRDefault="00A60847" w:rsidP="00A60847">
      <w:pPr>
        <w:spacing w:after="0"/>
        <w:jc w:val="both"/>
        <w:rPr>
          <w:rFonts w:ascii="Times New Roman" w:eastAsia="Times New Roman" w:hAnsi="Times New Roman" w:cs="Times New Roman"/>
          <w:sz w:val="28"/>
          <w:szCs w:val="28"/>
        </w:rPr>
      </w:pPr>
      <w:r w:rsidRPr="00A60847">
        <w:rPr>
          <w:rFonts w:ascii="Times New Roman" w:eastAsia="Times New Roman" w:hAnsi="Times New Roman" w:cs="Times New Roman"/>
          <w:sz w:val="28"/>
          <w:szCs w:val="28"/>
        </w:rPr>
        <w:t>For Good project design, Cohesion should be high and coupling should be s low as possible.</w:t>
      </w:r>
    </w:p>
    <w:p w14:paraId="47AD1EEE" w14:textId="77777777" w:rsidR="00A60847" w:rsidRP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en-IN" w:eastAsia="en-IN" w:bidi="hi-IN"/>
        </w:rPr>
      </w:pPr>
      <w:r w:rsidRPr="00A60847">
        <w:rPr>
          <w:rFonts w:ascii="Times New Roman" w:eastAsia="Times New Roman" w:hAnsi="Times New Roman" w:cs="Times New Roman"/>
          <w:b/>
          <w:bCs/>
          <w:sz w:val="28"/>
          <w:szCs w:val="28"/>
          <w:lang w:val="en-IN" w:eastAsia="en-IN" w:bidi="hi-IN"/>
        </w:rPr>
        <w:t>Coupling</w:t>
      </w:r>
    </w:p>
    <w:p w14:paraId="57887503" w14:textId="77777777" w:rsidR="00A60847" w:rsidRPr="00A60847" w:rsidRDefault="00A60847" w:rsidP="0096763C">
      <w:pPr>
        <w:numPr>
          <w:ilvl w:val="0"/>
          <w:numId w:val="46"/>
        </w:num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en-IN" w:eastAsia="en-IN" w:bidi="hi-IN"/>
        </w:rPr>
      </w:pPr>
      <w:r w:rsidRPr="00A60847">
        <w:rPr>
          <w:rFonts w:ascii="Times New Roman" w:eastAsia="Times New Roman" w:hAnsi="Times New Roman" w:cs="Times New Roman"/>
          <w:bCs/>
          <w:sz w:val="28"/>
          <w:szCs w:val="28"/>
          <w:lang w:val="en-IN" w:eastAsia="en-IN" w:bidi="hi-IN"/>
        </w:rPr>
        <w:t>The degree of interdependence between two modules”</w:t>
      </w:r>
    </w:p>
    <w:p w14:paraId="28FDEB27" w14:textId="77777777" w:rsidR="00A60847" w:rsidRPr="00A60847" w:rsidRDefault="00A60847" w:rsidP="0096763C">
      <w:pPr>
        <w:numPr>
          <w:ilvl w:val="0"/>
          <w:numId w:val="46"/>
        </w:num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en-IN" w:eastAsia="en-IN" w:bidi="hi-IN"/>
        </w:rPr>
      </w:pPr>
      <w:r w:rsidRPr="00A60847">
        <w:rPr>
          <w:rFonts w:ascii="Times New Roman" w:eastAsia="Times New Roman" w:hAnsi="Times New Roman" w:cs="Times New Roman"/>
          <w:bCs/>
          <w:sz w:val="28"/>
          <w:szCs w:val="28"/>
          <w:lang w:eastAsia="en-IN" w:bidi="hi-IN"/>
        </w:rPr>
        <w:t>We aim to minimize coupling - to make modules as independent as possible</w:t>
      </w:r>
    </w:p>
    <w:p w14:paraId="303302B2" w14:textId="77777777" w:rsidR="00A60847" w:rsidRPr="00A60847" w:rsidRDefault="00A60847" w:rsidP="00A60847">
      <w:pPr>
        <w:shd w:val="clear" w:color="auto" w:fill="FFFFFF"/>
        <w:spacing w:beforeAutospacing="1" w:after="100" w:afterAutospacing="1" w:line="240" w:lineRule="auto"/>
        <w:jc w:val="both"/>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noProof/>
          <w:sz w:val="24"/>
          <w:szCs w:val="24"/>
          <w:lang w:val="en-IN" w:eastAsia="en-IN" w:bidi="hi-IN"/>
        </w:rPr>
        <mc:AlternateContent>
          <mc:Choice Requires="wps">
            <w:drawing>
              <wp:anchor distT="0" distB="0" distL="114300" distR="114300" simplePos="0" relativeHeight="251692032" behindDoc="0" locked="0" layoutInCell="1" allowOverlap="1" wp14:anchorId="66B7769E" wp14:editId="274E6A7C">
                <wp:simplePos x="0" y="0"/>
                <wp:positionH relativeFrom="column">
                  <wp:posOffset>4667250</wp:posOffset>
                </wp:positionH>
                <wp:positionV relativeFrom="paragraph">
                  <wp:posOffset>541020</wp:posOffset>
                </wp:positionV>
                <wp:extent cx="1152525" cy="657225"/>
                <wp:effectExtent l="9525" t="226695" r="9525" b="230505"/>
                <wp:wrapNone/>
                <wp:docPr id="78"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657225"/>
                        </a:xfrm>
                        <a:prstGeom prst="wave">
                          <a:avLst>
                            <a:gd name="adj1" fmla="val 13005"/>
                            <a:gd name="adj2" fmla="val 0"/>
                          </a:avLst>
                        </a:prstGeom>
                        <a:solidFill>
                          <a:srgbClr val="FFFFFF"/>
                        </a:solidFill>
                        <a:ln w="9525">
                          <a:solidFill>
                            <a:srgbClr val="000000"/>
                          </a:solidFill>
                          <a:round/>
                          <a:headEnd/>
                          <a:tailEnd/>
                        </a:ln>
                      </wps:spPr>
                      <wps:txbx>
                        <w:txbxContent>
                          <w:p w14:paraId="2C0F98EC" w14:textId="77777777" w:rsidR="00A60847" w:rsidRDefault="00A60847" w:rsidP="00A60847">
                            <w:r>
                              <w:t>High Cohesion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B7769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62" o:spid="_x0000_s1029" type="#_x0000_t64" style="position:absolute;left:0;text-align:left;margin-left:367.5pt;margin-top:42.6pt;width:90.75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">
                <v:textbox>
                  <w:txbxContent>
                    <w:p w14:paraId="2C0F98EC" w14:textId="77777777" w:rsidR="00A60847" w:rsidRDefault="00A60847" w:rsidP="00A60847">
                      <w:r>
                        <w:t>High Cohesion</w:t>
                      </w:r>
                    </w:p>
                  </w:txbxContent>
                </v:textbox>
              </v:shape>
            </w:pict>
          </mc:Fallback>
        </mc:AlternateContent>
      </w:r>
      <w:r w:rsidRPr="00A60847">
        <w:rPr>
          <w:rFonts w:ascii="Times New Roman" w:eastAsia="Times New Roman" w:hAnsi="Times New Roman" w:cs="Times New Roman"/>
          <w:noProof/>
          <w:sz w:val="24"/>
          <w:szCs w:val="24"/>
          <w:lang w:val="en-IN" w:eastAsia="en-IN" w:bidi="hi-IN"/>
        </w:rPr>
        <mc:AlternateContent>
          <mc:Choice Requires="wps">
            <w:drawing>
              <wp:anchor distT="0" distB="0" distL="114300" distR="114300" simplePos="0" relativeHeight="251691008" behindDoc="0" locked="0" layoutInCell="1" allowOverlap="1" wp14:anchorId="0657DDC8" wp14:editId="73E4071D">
                <wp:simplePos x="0" y="0"/>
                <wp:positionH relativeFrom="column">
                  <wp:posOffset>6067425</wp:posOffset>
                </wp:positionH>
                <wp:positionV relativeFrom="paragraph">
                  <wp:posOffset>379095</wp:posOffset>
                </wp:positionV>
                <wp:extent cx="0" cy="2647950"/>
                <wp:effectExtent l="57150" t="17145" r="57150" b="11430"/>
                <wp:wrapNone/>
                <wp:docPr id="77"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47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AE860" id="_x0000_t32" coordsize="21600,21600" o:spt="32" o:oned="t" path="m,l21600,21600e" filled="f">
                <v:path arrowok="t" fillok="f" o:connecttype="none"/>
                <o:lock v:ext="edit" shapetype="t"/>
              </v:shapetype>
              <v:shape id="AutoShape 61" o:spid="_x0000_s1026" type="#_x0000_t32" style="position:absolute;margin-left:477.75pt;margin-top:29.85pt;width:0;height:20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">
                <v:stroke endarrow="block"/>
              </v:shape>
            </w:pict>
          </mc:Fallback>
        </mc:AlternateContent>
      </w:r>
      <w:r w:rsidRPr="00A60847">
        <w:rPr>
          <w:rFonts w:ascii="Times New Roman" w:eastAsia="Times New Roman" w:hAnsi="Times New Roman" w:cs="Times New Roman"/>
          <w:noProof/>
          <w:sz w:val="24"/>
          <w:szCs w:val="24"/>
          <w:lang w:val="en-IN" w:eastAsia="en-IN" w:bidi="hi-IN"/>
        </w:rPr>
        <mc:AlternateContent>
          <mc:Choice Requires="wps">
            <w:drawing>
              <wp:anchor distT="0" distB="0" distL="114300" distR="114300" simplePos="0" relativeHeight="251682816" behindDoc="0" locked="0" layoutInCell="1" allowOverlap="1" wp14:anchorId="0DF1CBFD" wp14:editId="102B647B">
                <wp:simplePos x="0" y="0"/>
                <wp:positionH relativeFrom="column">
                  <wp:posOffset>-304800</wp:posOffset>
                </wp:positionH>
                <wp:positionV relativeFrom="paragraph">
                  <wp:posOffset>541020</wp:posOffset>
                </wp:positionV>
                <wp:extent cx="3181350" cy="2486025"/>
                <wp:effectExtent l="9525" t="7620" r="9525" b="11430"/>
                <wp:wrapNone/>
                <wp:docPr id="76"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1350" cy="2486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D157D6" id="AutoShape 53" o:spid="_x0000_s1026" type="#_x0000_t32" style="position:absolute;margin-left:-24pt;margin-top:42.6pt;width:250.5pt;height:195.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"/>
            </w:pict>
          </mc:Fallback>
        </mc:AlternateContent>
      </w:r>
      <w:r w:rsidRPr="00A60847">
        <w:rPr>
          <w:rFonts w:ascii="Times New Roman" w:eastAsia="Times New Roman" w:hAnsi="Times New Roman" w:cs="Times New Roman"/>
          <w:noProof/>
          <w:sz w:val="24"/>
          <w:szCs w:val="24"/>
          <w:lang w:val="en-IN" w:eastAsia="en-IN" w:bidi="hi-IN"/>
        </w:rPr>
        <mc:AlternateContent>
          <mc:Choice Requires="wps">
            <w:drawing>
              <wp:anchor distT="0" distB="0" distL="114300" distR="114300" simplePos="0" relativeHeight="251684864" behindDoc="0" locked="0" layoutInCell="1" allowOverlap="1" wp14:anchorId="6BBA85AB" wp14:editId="6DA6D9CB">
                <wp:simplePos x="0" y="0"/>
                <wp:positionH relativeFrom="column">
                  <wp:posOffset>2876550</wp:posOffset>
                </wp:positionH>
                <wp:positionV relativeFrom="paragraph">
                  <wp:posOffset>541020</wp:posOffset>
                </wp:positionV>
                <wp:extent cx="3038475" cy="2486025"/>
                <wp:effectExtent l="9525" t="7620" r="9525" b="11430"/>
                <wp:wrapNone/>
                <wp:docPr id="7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38475" cy="2486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8E257" id="AutoShape 55" o:spid="_x0000_s1026" type="#_x0000_t32" style="position:absolute;margin-left:226.5pt;margin-top:42.6pt;width:239.25pt;height:195.7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"/>
            </w:pict>
          </mc:Fallback>
        </mc:AlternateContent>
      </w:r>
      <w:r w:rsidRPr="00A60847">
        <w:rPr>
          <w:rFonts w:ascii="Times New Roman" w:eastAsia="Times New Roman" w:hAnsi="Times New Roman" w:cs="Times New Roman"/>
          <w:b/>
          <w:bCs/>
          <w:sz w:val="28"/>
          <w:szCs w:val="28"/>
          <w:lang w:eastAsia="en-IN" w:bidi="hi-IN"/>
        </w:rPr>
        <w:t>Types of Coupling</w:t>
      </w:r>
    </w:p>
    <w:p w14:paraId="2FFB441A" w14:textId="77777777" w:rsidR="00A60847" w:rsidRPr="00A60847" w:rsidRDefault="00A60847" w:rsidP="00A60847">
      <w:pPr>
        <w:shd w:val="clear" w:color="auto" w:fill="FFFFFF"/>
        <w:spacing w:before="100" w:beforeAutospacing="1" w:after="100" w:afterAutospacing="1" w:line="240" w:lineRule="auto"/>
        <w:ind w:left="720"/>
        <w:jc w:val="center"/>
        <w:rPr>
          <w:rFonts w:ascii="Times New Roman" w:eastAsia="Times New Roman" w:hAnsi="Times New Roman" w:cs="Times New Roman"/>
          <w:sz w:val="28"/>
          <w:szCs w:val="28"/>
          <w:lang w:eastAsia="en-IN" w:bidi="hi-IN"/>
        </w:rPr>
      </w:pPr>
    </w:p>
    <w:p w14:paraId="55706054"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p>
    <w:p w14:paraId="532C49E9"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Data coupling</w:t>
      </w:r>
    </w:p>
    <w:p w14:paraId="651C4FDA"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4FE3782" wp14:editId="17A44C52">
                <wp:simplePos x="0" y="0"/>
                <wp:positionH relativeFrom="column">
                  <wp:posOffset>2009775</wp:posOffset>
                </wp:positionH>
                <wp:positionV relativeFrom="paragraph">
                  <wp:posOffset>80645</wp:posOffset>
                </wp:positionV>
                <wp:extent cx="1666875" cy="19050"/>
                <wp:effectExtent l="9525" t="13970" r="9525" b="5080"/>
                <wp:wrapNone/>
                <wp:docPr id="7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68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892D3" id="AutoShape 56" o:spid="_x0000_s1026" type="#_x0000_t32" style="position:absolute;margin-left:158.25pt;margin-top:6.35pt;width:131.25pt;height: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"/>
            </w:pict>
          </mc:Fallback>
        </mc:AlternateContent>
      </w:r>
    </w:p>
    <w:p w14:paraId="0A3040BB"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Stamp coupling</w:t>
      </w:r>
    </w:p>
    <w:p w14:paraId="782FF3F0"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510B451" wp14:editId="3CE248B0">
                <wp:simplePos x="0" y="0"/>
                <wp:positionH relativeFrom="column">
                  <wp:posOffset>1600200</wp:posOffset>
                </wp:positionH>
                <wp:positionV relativeFrom="paragraph">
                  <wp:posOffset>44450</wp:posOffset>
                </wp:positionV>
                <wp:extent cx="2466975" cy="19050"/>
                <wp:effectExtent l="9525" t="6350" r="9525" b="12700"/>
                <wp:wrapNone/>
                <wp:docPr id="7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669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0A66C" id="AutoShape 57" o:spid="_x0000_s1026" type="#_x0000_t32" style="position:absolute;margin-left:126pt;margin-top:3.5pt;width:194.25pt;height:1.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"/>
            </w:pict>
          </mc:Fallback>
        </mc:AlternateContent>
      </w:r>
    </w:p>
    <w:p w14:paraId="62AE2C41"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Control coupling</w:t>
      </w:r>
    </w:p>
    <w:p w14:paraId="4EE4B35F"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00B69CB" wp14:editId="60E67320">
                <wp:simplePos x="0" y="0"/>
                <wp:positionH relativeFrom="column">
                  <wp:posOffset>1114425</wp:posOffset>
                </wp:positionH>
                <wp:positionV relativeFrom="paragraph">
                  <wp:posOffset>55880</wp:posOffset>
                </wp:positionV>
                <wp:extent cx="3324225" cy="19050"/>
                <wp:effectExtent l="9525" t="8255" r="9525" b="10795"/>
                <wp:wrapNone/>
                <wp:docPr id="7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242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73B8A" id="AutoShape 58" o:spid="_x0000_s1026" type="#_x0000_t32" style="position:absolute;margin-left:87.75pt;margin-top:4.4pt;width:261.75pt;height: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"/>
            </w:pict>
          </mc:Fallback>
        </mc:AlternateContent>
      </w:r>
    </w:p>
    <w:p w14:paraId="36C223B8"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Hybrid coupling</w:t>
      </w:r>
    </w:p>
    <w:p w14:paraId="50E12C60"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3DB7F6D" wp14:editId="16B42230">
                <wp:simplePos x="0" y="0"/>
                <wp:positionH relativeFrom="column">
                  <wp:posOffset>628650</wp:posOffset>
                </wp:positionH>
                <wp:positionV relativeFrom="paragraph">
                  <wp:posOffset>105410</wp:posOffset>
                </wp:positionV>
                <wp:extent cx="4352925" cy="19050"/>
                <wp:effectExtent l="9525" t="10160" r="9525" b="8890"/>
                <wp:wrapNone/>
                <wp:docPr id="7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292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3F315" id="AutoShape 59" o:spid="_x0000_s1026" type="#_x0000_t32" style="position:absolute;margin-left:49.5pt;margin-top:8.3pt;width:342.75pt;height: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"/>
            </w:pict>
          </mc:Fallback>
        </mc:AlternateContent>
      </w:r>
    </w:p>
    <w:p w14:paraId="6970333E"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Common coupling</w:t>
      </w:r>
    </w:p>
    <w:p w14:paraId="106ABF99"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79037A6" wp14:editId="12B3953A">
                <wp:simplePos x="0" y="0"/>
                <wp:positionH relativeFrom="column">
                  <wp:posOffset>247650</wp:posOffset>
                </wp:positionH>
                <wp:positionV relativeFrom="paragraph">
                  <wp:posOffset>69215</wp:posOffset>
                </wp:positionV>
                <wp:extent cx="5162550" cy="0"/>
                <wp:effectExtent l="9525" t="12065" r="9525" b="6985"/>
                <wp:wrapNone/>
                <wp:docPr id="7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2EAF4" id="AutoShape 60" o:spid="_x0000_s1026" type="#_x0000_t32" style="position:absolute;margin-left:19.5pt;margin-top:5.45pt;width:406.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"/>
            </w:pict>
          </mc:Fallback>
        </mc:AlternateContent>
      </w:r>
    </w:p>
    <w:p w14:paraId="6A44FD89" w14:textId="77777777" w:rsidR="00A60847" w:rsidRPr="00A60847" w:rsidRDefault="00A60847" w:rsidP="00A60847">
      <w:pPr>
        <w:spacing w:after="0" w:line="240" w:lineRule="auto"/>
        <w:jc w:val="center"/>
        <w:rPr>
          <w:rFonts w:ascii="Times New Roman" w:eastAsia="Times New Roman" w:hAnsi="Times New Roman" w:cs="Times New Roman"/>
          <w:sz w:val="24"/>
          <w:szCs w:val="24"/>
        </w:rPr>
      </w:pPr>
      <w:r w:rsidRPr="00A60847">
        <w:rPr>
          <w:rFonts w:ascii="Times New Roman" w:eastAsia="Times New Roman" w:hAnsi="Times New Roman" w:cs="Times New Roman"/>
          <w:sz w:val="24"/>
          <w:szCs w:val="24"/>
        </w:rPr>
        <w:t>Content coupling</w:t>
      </w:r>
      <w:r w:rsidRPr="00A60847">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E709536" wp14:editId="1018E281">
                <wp:simplePos x="0" y="0"/>
                <wp:positionH relativeFrom="column">
                  <wp:posOffset>-304800</wp:posOffset>
                </wp:positionH>
                <wp:positionV relativeFrom="paragraph">
                  <wp:posOffset>334645</wp:posOffset>
                </wp:positionV>
                <wp:extent cx="6219825" cy="0"/>
                <wp:effectExtent l="9525" t="10795" r="9525" b="8255"/>
                <wp:wrapNone/>
                <wp:docPr id="6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5321C" id="AutoShape 54" o:spid="_x0000_s1026" type="#_x0000_t32" style="position:absolute;margin-left:-24pt;margin-top:26.35pt;width:489.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"/>
            </w:pict>
          </mc:Fallback>
        </mc:AlternateContent>
      </w:r>
    </w:p>
    <w:p w14:paraId="73BF705F" w14:textId="09222704" w:rsid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eastAsia="en-IN" w:bidi="hi-IN"/>
        </w:rPr>
      </w:pPr>
    </w:p>
    <w:p w14:paraId="7E3F7261" w14:textId="631400B3" w:rsid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eastAsia="en-IN" w:bidi="hi-IN"/>
        </w:rPr>
      </w:pPr>
    </w:p>
    <w:p w14:paraId="116BD0D6" w14:textId="77777777" w:rsidR="00A60847" w:rsidRP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eastAsia="en-IN" w:bidi="hi-IN"/>
        </w:rPr>
      </w:pPr>
    </w:p>
    <w:p w14:paraId="7E414FD1" w14:textId="77777777" w:rsidR="00A60847" w:rsidRDefault="00A60847" w:rsidP="0096763C">
      <w:pPr>
        <w:numPr>
          <w:ilvl w:val="0"/>
          <w:numId w:val="47"/>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lastRenderedPageBreak/>
        <w:t>Data Coupling</w:t>
      </w:r>
      <w:r w:rsidRPr="00A60847">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Modules communicate by parameters</w:t>
      </w:r>
    </w:p>
    <w:p w14:paraId="1D77C8C9" w14:textId="4A962CCB" w:rsidR="00A60847" w:rsidRPr="00A60847" w:rsidRDefault="00A60847" w:rsidP="0096763C">
      <w:pPr>
        <w:numPr>
          <w:ilvl w:val="0"/>
          <w:numId w:val="47"/>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Data coupling problems</w:t>
      </w:r>
      <w:r w:rsidRPr="00A60847">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Too many parameters - makes the interface difficult to understand and possible error to occur</w:t>
      </w:r>
      <w:r w:rsidRPr="00A60847">
        <w:rPr>
          <w:rFonts w:ascii="Times New Roman" w:eastAsia="Times New Roman" w:hAnsi="Times New Roman" w:cs="Times New Roman"/>
          <w:sz w:val="28"/>
          <w:szCs w:val="28"/>
          <w:lang w:eastAsia="en-IN" w:bidi="hi-IN"/>
        </w:rPr>
        <w:br/>
        <w:t>A composite data is passed between modules </w:t>
      </w:r>
    </w:p>
    <w:p w14:paraId="57480E10" w14:textId="18520433" w:rsidR="00A60847" w:rsidRPr="00A60847" w:rsidRDefault="00A60847" w:rsidP="0096763C">
      <w:pPr>
        <w:numPr>
          <w:ilvl w:val="0"/>
          <w:numId w:val="48"/>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Control coupling</w:t>
      </w:r>
      <w:r w:rsidRPr="00A60847">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A module controls the logic of another module through the parameter</w:t>
      </w:r>
    </w:p>
    <w:p w14:paraId="61963AF2" w14:textId="5F06C3CF" w:rsidR="00A60847" w:rsidRPr="00A60847" w:rsidRDefault="00A60847" w:rsidP="0096763C">
      <w:pPr>
        <w:numPr>
          <w:ilvl w:val="0"/>
          <w:numId w:val="49"/>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sz w:val="28"/>
          <w:szCs w:val="28"/>
          <w:lang w:eastAsia="en-IN" w:bidi="hi-IN"/>
        </w:rPr>
        <w:t> </w:t>
      </w:r>
      <w:r w:rsidRPr="00A60847">
        <w:rPr>
          <w:rFonts w:ascii="Times New Roman" w:eastAsia="Times New Roman" w:hAnsi="Times New Roman" w:cs="Times New Roman"/>
          <w:b/>
          <w:bCs/>
          <w:sz w:val="28"/>
          <w:szCs w:val="28"/>
          <w:lang w:eastAsia="en-IN" w:bidi="hi-IN"/>
        </w:rPr>
        <w:t>Hybrid coupling</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A subset of data used as control</w:t>
      </w:r>
    </w:p>
    <w:p w14:paraId="185C1685" w14:textId="25D2F9C4" w:rsidR="00A60847" w:rsidRPr="00A60847" w:rsidRDefault="00A60847" w:rsidP="0096763C">
      <w:pPr>
        <w:numPr>
          <w:ilvl w:val="0"/>
          <w:numId w:val="50"/>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Common coupling</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Use of global data as communication between modules</w:t>
      </w:r>
    </w:p>
    <w:p w14:paraId="53744C0E" w14:textId="4B9E6820" w:rsidR="00A60847" w:rsidRPr="00A60847" w:rsidRDefault="00A60847" w:rsidP="0096763C">
      <w:pPr>
        <w:numPr>
          <w:ilvl w:val="0"/>
          <w:numId w:val="51"/>
        </w:num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Content coupling</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A module refers to the inside of another module</w:t>
      </w:r>
      <w:r w:rsidRPr="00A60847">
        <w:rPr>
          <w:rFonts w:ascii="Times New Roman" w:eastAsia="Times New Roman" w:hAnsi="Times New Roman" w:cs="Times New Roman"/>
          <w:b/>
          <w:bCs/>
          <w:sz w:val="28"/>
          <w:szCs w:val="28"/>
          <w:lang w:eastAsia="en-IN" w:bidi="hi-IN"/>
        </w:rPr>
        <w:t> </w:t>
      </w:r>
    </w:p>
    <w:p w14:paraId="2F96A81A" w14:textId="77777777" w:rsidR="00A60847" w:rsidRP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u w:val="single"/>
          <w:lang w:eastAsia="en-IN" w:bidi="hi-IN"/>
        </w:rPr>
      </w:pPr>
      <w:r w:rsidRPr="00A60847">
        <w:rPr>
          <w:rFonts w:ascii="Times New Roman" w:eastAsia="Times New Roman" w:hAnsi="Times New Roman" w:cs="Times New Roman"/>
          <w:b/>
          <w:bCs/>
          <w:sz w:val="28"/>
          <w:szCs w:val="28"/>
          <w:u w:val="single"/>
          <w:lang w:eastAsia="en-IN" w:bidi="hi-IN"/>
        </w:rPr>
        <w:t>Cohesion</w:t>
      </w:r>
    </w:p>
    <w:p w14:paraId="41BBC051" w14:textId="77777777" w:rsidR="00A60847" w:rsidRPr="00A60847" w:rsidRDefault="00A60847" w:rsidP="0096763C">
      <w:pPr>
        <w:numPr>
          <w:ilvl w:val="0"/>
          <w:numId w:val="5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A60847">
        <w:rPr>
          <w:rFonts w:ascii="Times New Roman" w:eastAsia="Times New Roman" w:hAnsi="Times New Roman" w:cs="Times New Roman"/>
          <w:sz w:val="28"/>
          <w:szCs w:val="28"/>
          <w:lang w:eastAsia="en-IN" w:bidi="hi-IN"/>
        </w:rPr>
        <w:t>“The measure of the strength of functional relatedness of elements within a module”</w:t>
      </w:r>
    </w:p>
    <w:p w14:paraId="5ACDB938" w14:textId="77777777" w:rsidR="00A60847" w:rsidRPr="00A60847" w:rsidRDefault="00A60847" w:rsidP="0096763C">
      <w:pPr>
        <w:numPr>
          <w:ilvl w:val="0"/>
          <w:numId w:val="5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A60847">
        <w:rPr>
          <w:rFonts w:ascii="Times New Roman" w:eastAsia="Times New Roman" w:hAnsi="Times New Roman" w:cs="Times New Roman"/>
          <w:sz w:val="28"/>
          <w:szCs w:val="28"/>
          <w:lang w:eastAsia="en-IN" w:bidi="hi-IN"/>
        </w:rPr>
        <w:t>Elements: instructions, groups of instructions, data definition, call of another module</w:t>
      </w:r>
    </w:p>
    <w:p w14:paraId="2147725C" w14:textId="77777777" w:rsidR="00A60847" w:rsidRPr="00A60847" w:rsidRDefault="00A60847" w:rsidP="0096763C">
      <w:pPr>
        <w:numPr>
          <w:ilvl w:val="0"/>
          <w:numId w:val="52"/>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eastAsia="en-IN" w:bidi="hi-IN"/>
        </w:rPr>
      </w:pPr>
      <w:r w:rsidRPr="00A60847">
        <w:rPr>
          <w:rFonts w:ascii="Times New Roman" w:eastAsia="Times New Roman" w:hAnsi="Times New Roman" w:cs="Times New Roman"/>
          <w:sz w:val="28"/>
          <w:szCs w:val="28"/>
          <w:lang w:eastAsia="en-IN" w:bidi="hi-IN"/>
        </w:rPr>
        <w:t>Strong cohesion will reduce relations between modules - minimize coupling</w:t>
      </w:r>
    </w:p>
    <w:p w14:paraId="27780003" w14:textId="77777777" w:rsidR="00A60847" w:rsidRP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Types of Cohesion</w:t>
      </w:r>
    </w:p>
    <w:p w14:paraId="41A53B8C" w14:textId="77777777" w:rsidR="00A60847" w:rsidRPr="00A60847" w:rsidRDefault="00A60847" w:rsidP="00A60847">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noProof/>
          <w:sz w:val="28"/>
          <w:szCs w:val="28"/>
        </w:rPr>
        <w:drawing>
          <wp:inline distT="0" distB="0" distL="0" distR="0" wp14:anchorId="25B636F2" wp14:editId="5A66B1B6">
            <wp:extent cx="5734685" cy="1723390"/>
            <wp:effectExtent l="0" t="0" r="0" b="0"/>
            <wp:docPr id="68" name="Picture 5" descr="Types-of-Coh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of-Cohes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685" cy="1723390"/>
                    </a:xfrm>
                    <a:prstGeom prst="rect">
                      <a:avLst/>
                    </a:prstGeom>
                    <a:noFill/>
                    <a:ln>
                      <a:noFill/>
                    </a:ln>
                  </pic:spPr>
                </pic:pic>
              </a:graphicData>
            </a:graphic>
          </wp:inline>
        </w:drawing>
      </w:r>
    </w:p>
    <w:p w14:paraId="3792CA67" w14:textId="77777777" w:rsid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Functional cohesion (Most Required)</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All elements contribute to the execution of one and only one problem-related task</w:t>
      </w:r>
    </w:p>
    <w:p w14:paraId="1D3B9145" w14:textId="231A0086" w:rsidR="00A60847" w:rsidRP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lastRenderedPageBreak/>
        <w:t>Sequential cohesion</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Elements are involved in activities such that output data from one activity becomes input data to the next</w:t>
      </w:r>
    </w:p>
    <w:p w14:paraId="7B9D17DA" w14:textId="2CB24884" w:rsidR="00A60847" w:rsidRP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bidi="hi-IN"/>
        </w:rPr>
      </w:pPr>
      <w:r w:rsidRPr="00A60847">
        <w:rPr>
          <w:rFonts w:ascii="Times New Roman" w:eastAsia="Times New Roman" w:hAnsi="Times New Roman" w:cs="Times New Roman"/>
          <w:b/>
          <w:bCs/>
          <w:sz w:val="28"/>
          <w:szCs w:val="28"/>
          <w:lang w:eastAsia="en-IN" w:bidi="hi-IN"/>
        </w:rPr>
        <w:t>Communicational Cohesion</w:t>
      </w:r>
      <w:r>
        <w:rPr>
          <w:rFonts w:ascii="Times New Roman" w:eastAsia="Times New Roman" w:hAnsi="Times New Roman" w:cs="Times New Roman"/>
          <w:sz w:val="28"/>
          <w:szCs w:val="28"/>
          <w:lang w:eastAsia="en-IN" w:bidi="hi-IN"/>
        </w:rPr>
        <w:br/>
      </w:r>
      <w:r w:rsidRPr="00A60847">
        <w:rPr>
          <w:rFonts w:ascii="Times New Roman" w:eastAsia="Times New Roman" w:hAnsi="Times New Roman" w:cs="Times New Roman"/>
          <w:sz w:val="28"/>
          <w:szCs w:val="28"/>
          <w:lang w:eastAsia="en-IN" w:bidi="hi-IN"/>
        </w:rPr>
        <w:t>Elements contribute to activities that use the same input or output data </w:t>
      </w:r>
    </w:p>
    <w:p w14:paraId="74DCF7FC" w14:textId="2AFFE3A9" w:rsidR="00A60847" w:rsidRP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Procedural cohesion</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Elements are related only by sequence, otherwise the activities are unrelated</w:t>
      </w:r>
    </w:p>
    <w:p w14:paraId="33932FD8" w14:textId="11A4678D" w:rsidR="00A60847" w:rsidRPr="00A60847" w:rsidRDefault="00A60847" w:rsidP="00A60847">
      <w:pPr>
        <w:shd w:val="clear" w:color="auto" w:fill="FFFFFF"/>
        <w:tabs>
          <w:tab w:val="num" w:pos="720"/>
        </w:tabs>
        <w:spacing w:before="100" w:beforeAutospacing="1" w:after="100" w:afterAutospacing="1" w:line="240" w:lineRule="auto"/>
        <w:rPr>
          <w:rFonts w:ascii="Times New Roman" w:eastAsia="Times New Roman" w:hAnsi="Times New Roman" w:cs="Times New Roman"/>
          <w:sz w:val="28"/>
          <w:szCs w:val="28"/>
          <w:lang w:eastAsia="en-IN" w:bidi="hi-IN"/>
        </w:rPr>
      </w:pPr>
      <w:r w:rsidRPr="00A60847">
        <w:rPr>
          <w:rFonts w:ascii="Times New Roman" w:eastAsia="Times New Roman" w:hAnsi="Times New Roman" w:cs="Times New Roman"/>
          <w:b/>
          <w:bCs/>
          <w:sz w:val="28"/>
          <w:szCs w:val="28"/>
          <w:lang w:eastAsia="en-IN" w:bidi="hi-IN"/>
        </w:rPr>
        <w:t>Temporal cohesion</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Elements are involved in activities that are related in time </w:t>
      </w:r>
    </w:p>
    <w:p w14:paraId="686C9AA3" w14:textId="5FF1A500" w:rsidR="00A60847" w:rsidRP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Logical cohesion</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Elements contribute to activities of the same general category  </w:t>
      </w:r>
    </w:p>
    <w:p w14:paraId="16D1BDEF" w14:textId="2D8B0C6D" w:rsidR="00A60847" w:rsidRPr="00A60847" w:rsidRDefault="00A60847" w:rsidP="00A60847">
      <w:pPr>
        <w:shd w:val="clear" w:color="auto" w:fill="FFFFFF"/>
        <w:spacing w:before="100" w:beforeAutospacing="1" w:after="100" w:afterAutospacing="1" w:line="240" w:lineRule="auto"/>
        <w:rPr>
          <w:rFonts w:ascii="Times New Roman" w:eastAsia="Times New Roman" w:hAnsi="Times New Roman" w:cs="Times New Roman"/>
          <w:b/>
          <w:bCs/>
          <w:sz w:val="28"/>
          <w:szCs w:val="28"/>
          <w:lang w:eastAsia="en-IN" w:bidi="hi-IN"/>
        </w:rPr>
      </w:pPr>
      <w:r w:rsidRPr="00A60847">
        <w:rPr>
          <w:rFonts w:ascii="Times New Roman" w:eastAsia="Times New Roman" w:hAnsi="Times New Roman" w:cs="Times New Roman"/>
          <w:b/>
          <w:bCs/>
          <w:sz w:val="28"/>
          <w:szCs w:val="28"/>
          <w:lang w:eastAsia="en-IN" w:bidi="hi-IN"/>
        </w:rPr>
        <w:t>Coincidental cohesion(Least Required)</w:t>
      </w:r>
      <w:r>
        <w:rPr>
          <w:rFonts w:ascii="Times New Roman" w:eastAsia="Times New Roman" w:hAnsi="Times New Roman" w:cs="Times New Roman"/>
          <w:b/>
          <w:bCs/>
          <w:sz w:val="28"/>
          <w:szCs w:val="28"/>
          <w:lang w:eastAsia="en-IN" w:bidi="hi-IN"/>
        </w:rPr>
        <w:br/>
      </w:r>
      <w:r w:rsidRPr="00A60847">
        <w:rPr>
          <w:rFonts w:ascii="Times New Roman" w:eastAsia="Times New Roman" w:hAnsi="Times New Roman" w:cs="Times New Roman"/>
          <w:sz w:val="28"/>
          <w:szCs w:val="28"/>
          <w:lang w:eastAsia="en-IN" w:bidi="hi-IN"/>
        </w:rPr>
        <w:t>Elements contribute to activities with no meaningful relationship to one another</w:t>
      </w:r>
    </w:p>
    <w:p w14:paraId="4988BBF2" w14:textId="77777777" w:rsidR="00A60847" w:rsidRPr="00A60847" w:rsidRDefault="00A60847" w:rsidP="00A60847">
      <w:pPr>
        <w:spacing w:after="0"/>
        <w:jc w:val="both"/>
        <w:rPr>
          <w:rFonts w:ascii="Times New Roman" w:eastAsia="Times New Roman" w:hAnsi="Times New Roman" w:cs="Times New Roman"/>
          <w:sz w:val="28"/>
          <w:szCs w:val="28"/>
        </w:rPr>
      </w:pPr>
      <w:r w:rsidRPr="00A60847">
        <w:rPr>
          <w:rFonts w:ascii="Times New Roman" w:eastAsia="Times New Roman" w:hAnsi="Times New Roman" w:cs="Times New Roman"/>
          <w:noProof/>
          <w:sz w:val="28"/>
          <w:szCs w:val="28"/>
        </w:rPr>
        <w:drawing>
          <wp:inline distT="0" distB="0" distL="0" distR="0" wp14:anchorId="30BC7E1E" wp14:editId="4A3F070F">
            <wp:extent cx="5465445" cy="2907030"/>
            <wp:effectExtent l="0" t="0" r="1905" b="7620"/>
            <wp:docPr id="67" name="Picture 0" descr="DO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OEn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445" cy="2907030"/>
                    </a:xfrm>
                    <a:prstGeom prst="rect">
                      <a:avLst/>
                    </a:prstGeom>
                    <a:noFill/>
                    <a:ln>
                      <a:noFill/>
                    </a:ln>
                  </pic:spPr>
                </pic:pic>
              </a:graphicData>
            </a:graphic>
          </wp:inline>
        </w:drawing>
      </w:r>
    </w:p>
    <w:p w14:paraId="7B29093A" w14:textId="3C76AB03" w:rsidR="00A60847" w:rsidRPr="00A60847" w:rsidRDefault="00A60847" w:rsidP="00A60847">
      <w:pPr>
        <w:spacing w:after="0"/>
        <w:jc w:val="both"/>
        <w:rPr>
          <w:rFonts w:ascii="Times New Roman" w:eastAsia="Times New Roman" w:hAnsi="Times New Roman" w:cs="Times New Roman"/>
          <w:sz w:val="28"/>
          <w:szCs w:val="28"/>
        </w:rPr>
      </w:pPr>
      <w:r w:rsidRPr="00A60847">
        <w:rPr>
          <w:rFonts w:ascii="Times New Roman" w:eastAsia="Times New Roman" w:hAnsi="Times New Roman" w:cs="Times New Roman"/>
          <w:b/>
          <w:sz w:val="28"/>
          <w:szCs w:val="28"/>
        </w:rPr>
        <w:t>Conclusion</w:t>
      </w:r>
    </w:p>
    <w:p w14:paraId="617A5D66" w14:textId="38A5673F"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Let us evaluate this architecture concerning some properties.</w:t>
      </w:r>
    </w:p>
    <w:tbl>
      <w:tblPr>
        <w:tblW w:w="9555"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46"/>
        <w:gridCol w:w="6509"/>
      </w:tblGrid>
      <w:tr w:rsidR="00A60847" w:rsidRPr="00A60847" w14:paraId="32EFE4F5" w14:textId="77777777" w:rsidTr="00A60847">
        <w:trPr>
          <w:trHeight w:val="555"/>
        </w:trPr>
        <w:tc>
          <w:tcPr>
            <w:tcW w:w="3045" w:type="dxa"/>
            <w:tcBorders>
              <w:top w:val="single" w:sz="6" w:space="0" w:color="000000"/>
              <w:left w:val="single" w:sz="6" w:space="0" w:color="000000"/>
              <w:bottom w:val="single" w:sz="6" w:space="0" w:color="000000"/>
              <w:right w:val="single" w:sz="6" w:space="0" w:color="000000"/>
            </w:tcBorders>
            <w:hideMark/>
          </w:tcPr>
          <w:p w14:paraId="2E5DEE71"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b/>
                <w:sz w:val="24"/>
                <w:szCs w:val="24"/>
                <w:lang w:bidi="en-US"/>
              </w:rPr>
            </w:pPr>
            <w:r w:rsidRPr="00A60847">
              <w:rPr>
                <w:rFonts w:ascii="Times New Roman" w:eastAsia="Book Antiqua" w:hAnsi="Times New Roman" w:cs="Times New Roman"/>
                <w:b/>
                <w:sz w:val="24"/>
                <w:szCs w:val="24"/>
                <w:lang w:bidi="en-US"/>
              </w:rPr>
              <w:t>Criteria</w:t>
            </w:r>
          </w:p>
        </w:tc>
        <w:tc>
          <w:tcPr>
            <w:tcW w:w="6506" w:type="dxa"/>
            <w:tcBorders>
              <w:top w:val="single" w:sz="6" w:space="0" w:color="000000"/>
              <w:left w:val="single" w:sz="6" w:space="0" w:color="000000"/>
              <w:bottom w:val="single" w:sz="6" w:space="0" w:color="000000"/>
              <w:right w:val="single" w:sz="6" w:space="0" w:color="000000"/>
            </w:tcBorders>
            <w:hideMark/>
          </w:tcPr>
          <w:p w14:paraId="64913D77"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b/>
                <w:sz w:val="24"/>
                <w:szCs w:val="24"/>
                <w:lang w:bidi="en-US"/>
              </w:rPr>
            </w:pPr>
            <w:r w:rsidRPr="00A60847">
              <w:rPr>
                <w:rFonts w:ascii="Times New Roman" w:eastAsia="Book Antiqua" w:hAnsi="Times New Roman" w:cs="Times New Roman"/>
                <w:b/>
                <w:sz w:val="24"/>
                <w:szCs w:val="24"/>
                <w:lang w:bidi="en-US"/>
              </w:rPr>
              <w:t>Evaluation of the Proposed Architecture</w:t>
            </w:r>
          </w:p>
        </w:tc>
      </w:tr>
      <w:tr w:rsidR="00A60847" w:rsidRPr="00A60847" w14:paraId="3B052994" w14:textId="77777777" w:rsidTr="00A60847">
        <w:trPr>
          <w:trHeight w:val="587"/>
        </w:trPr>
        <w:tc>
          <w:tcPr>
            <w:tcW w:w="3045" w:type="dxa"/>
            <w:tcBorders>
              <w:top w:val="single" w:sz="6" w:space="0" w:color="000000"/>
              <w:left w:val="single" w:sz="6" w:space="0" w:color="000000"/>
              <w:bottom w:val="single" w:sz="6" w:space="0" w:color="000000"/>
              <w:right w:val="single" w:sz="6" w:space="0" w:color="000000"/>
            </w:tcBorders>
            <w:hideMark/>
          </w:tcPr>
          <w:p w14:paraId="382F65F8"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Change in some file</w:t>
            </w:r>
          </w:p>
          <w:p w14:paraId="0D67A234"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format</w:t>
            </w:r>
          </w:p>
        </w:tc>
        <w:tc>
          <w:tcPr>
            <w:tcW w:w="6506" w:type="dxa"/>
            <w:tcBorders>
              <w:top w:val="single" w:sz="6" w:space="0" w:color="000000"/>
              <w:left w:val="single" w:sz="6" w:space="0" w:color="000000"/>
              <w:bottom w:val="single" w:sz="6" w:space="0" w:color="000000"/>
              <w:right w:val="single" w:sz="6" w:space="0" w:color="000000"/>
            </w:tcBorders>
            <w:hideMark/>
          </w:tcPr>
          <w:p w14:paraId="5BC666D3"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Good – change should impact only the filter</w:t>
            </w:r>
          </w:p>
          <w:p w14:paraId="6563A6DC"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for that file.</w:t>
            </w:r>
          </w:p>
        </w:tc>
      </w:tr>
      <w:tr w:rsidR="00A60847" w:rsidRPr="00A60847" w14:paraId="6578E73C" w14:textId="77777777" w:rsidTr="00A60847">
        <w:trPr>
          <w:trHeight w:val="857"/>
        </w:trPr>
        <w:tc>
          <w:tcPr>
            <w:tcW w:w="3045" w:type="dxa"/>
            <w:tcBorders>
              <w:top w:val="single" w:sz="6" w:space="0" w:color="000000"/>
              <w:left w:val="single" w:sz="6" w:space="0" w:color="000000"/>
              <w:bottom w:val="single" w:sz="6" w:space="0" w:color="000000"/>
              <w:right w:val="single" w:sz="6" w:space="0" w:color="000000"/>
            </w:tcBorders>
            <w:hideMark/>
          </w:tcPr>
          <w:p w14:paraId="5018DC92"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lastRenderedPageBreak/>
              <w:t>Change in scheduling</w:t>
            </w:r>
          </w:p>
          <w:p w14:paraId="64D2A3A7"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algorithm</w:t>
            </w:r>
          </w:p>
        </w:tc>
        <w:tc>
          <w:tcPr>
            <w:tcW w:w="6506" w:type="dxa"/>
            <w:tcBorders>
              <w:top w:val="single" w:sz="6" w:space="0" w:color="000000"/>
              <w:left w:val="single" w:sz="6" w:space="0" w:color="000000"/>
              <w:bottom w:val="single" w:sz="6" w:space="0" w:color="000000"/>
              <w:right w:val="single" w:sz="6" w:space="0" w:color="000000"/>
            </w:tcBorders>
            <w:hideMark/>
          </w:tcPr>
          <w:p w14:paraId="7FDD3CF8"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Good – only the scheduling component needs to be changed.</w:t>
            </w:r>
          </w:p>
        </w:tc>
      </w:tr>
      <w:tr w:rsidR="00A60847" w:rsidRPr="00A60847" w14:paraId="04FD7E10" w14:textId="77777777" w:rsidTr="00A60847">
        <w:trPr>
          <w:trHeight w:val="857"/>
        </w:trPr>
        <w:tc>
          <w:tcPr>
            <w:tcW w:w="3045" w:type="dxa"/>
            <w:tcBorders>
              <w:top w:val="single" w:sz="6" w:space="0" w:color="000000"/>
              <w:left w:val="single" w:sz="6" w:space="0" w:color="000000"/>
              <w:bottom w:val="single" w:sz="6" w:space="0" w:color="000000"/>
              <w:right w:val="single" w:sz="6" w:space="0" w:color="000000"/>
            </w:tcBorders>
            <w:hideMark/>
          </w:tcPr>
          <w:p w14:paraId="6A4BCD6C"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Adding new constraints for</w:t>
            </w:r>
          </w:p>
          <w:p w14:paraId="7914A643"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scheduling</w:t>
            </w:r>
          </w:p>
        </w:tc>
        <w:tc>
          <w:tcPr>
            <w:tcW w:w="6506" w:type="dxa"/>
            <w:tcBorders>
              <w:top w:val="single" w:sz="6" w:space="0" w:color="000000"/>
              <w:left w:val="single" w:sz="6" w:space="0" w:color="000000"/>
              <w:bottom w:val="single" w:sz="6" w:space="0" w:color="000000"/>
              <w:right w:val="single" w:sz="6" w:space="0" w:color="000000"/>
            </w:tcBorders>
            <w:hideMark/>
          </w:tcPr>
          <w:p w14:paraId="283B461D"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Good – only the scheduling component needs to be changed</w:t>
            </w:r>
          </w:p>
        </w:tc>
      </w:tr>
      <w:tr w:rsidR="00A60847" w:rsidRPr="00A60847" w14:paraId="1F298E13" w14:textId="77777777" w:rsidTr="00A60847">
        <w:trPr>
          <w:trHeight w:val="1159"/>
        </w:trPr>
        <w:tc>
          <w:tcPr>
            <w:tcW w:w="3045" w:type="dxa"/>
            <w:tcBorders>
              <w:top w:val="single" w:sz="6" w:space="0" w:color="000000"/>
              <w:left w:val="single" w:sz="6" w:space="0" w:color="000000"/>
              <w:bottom w:val="single" w:sz="6" w:space="0" w:color="000000"/>
              <w:right w:val="single" w:sz="6" w:space="0" w:color="000000"/>
            </w:tcBorders>
            <w:hideMark/>
          </w:tcPr>
          <w:p w14:paraId="0BD9CFC8"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Replacing files with GUI</w:t>
            </w:r>
          </w:p>
        </w:tc>
        <w:tc>
          <w:tcPr>
            <w:tcW w:w="6506" w:type="dxa"/>
            <w:tcBorders>
              <w:top w:val="single" w:sz="6" w:space="0" w:color="000000"/>
              <w:left w:val="single" w:sz="6" w:space="0" w:color="000000"/>
              <w:bottom w:val="single" w:sz="6" w:space="0" w:color="000000"/>
              <w:right w:val="single" w:sz="6" w:space="0" w:color="000000"/>
            </w:tcBorders>
            <w:hideMark/>
          </w:tcPr>
          <w:p w14:paraId="3E04E653"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Poor – switching to a GUI interface will require changing almost the complete implementation with this architecture. The</w:t>
            </w:r>
          </w:p>
          <w:p w14:paraId="5D04E09B"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scheduling component can still be used.</w:t>
            </w:r>
          </w:p>
        </w:tc>
      </w:tr>
    </w:tbl>
    <w:tbl>
      <w:tblPr>
        <w:tblpPr w:leftFromText="180" w:rightFromText="180" w:vertAnchor="text" w:horzAnchor="margin" w:tblpY="9"/>
        <w:tblW w:w="9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47"/>
        <w:gridCol w:w="6508"/>
      </w:tblGrid>
      <w:tr w:rsidR="00A60847" w:rsidRPr="00A60847" w14:paraId="5C0A8164" w14:textId="77777777" w:rsidTr="00A60847">
        <w:trPr>
          <w:trHeight w:val="715"/>
        </w:trPr>
        <w:tc>
          <w:tcPr>
            <w:tcW w:w="3049" w:type="dxa"/>
            <w:tcBorders>
              <w:top w:val="single" w:sz="6" w:space="0" w:color="000000"/>
              <w:left w:val="single" w:sz="6" w:space="0" w:color="000000"/>
              <w:bottom w:val="single" w:sz="6" w:space="0" w:color="000000"/>
              <w:right w:val="single" w:sz="6" w:space="0" w:color="000000"/>
            </w:tcBorders>
            <w:hideMark/>
          </w:tcPr>
          <w:p w14:paraId="183C3ABC"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Extension to web-based</w:t>
            </w:r>
          </w:p>
        </w:tc>
        <w:tc>
          <w:tcPr>
            <w:tcW w:w="6513" w:type="dxa"/>
            <w:tcBorders>
              <w:top w:val="single" w:sz="6" w:space="0" w:color="000000"/>
              <w:left w:val="single" w:sz="6" w:space="0" w:color="000000"/>
              <w:bottom w:val="single" w:sz="6" w:space="0" w:color="000000"/>
              <w:right w:val="single" w:sz="6" w:space="0" w:color="000000"/>
            </w:tcBorders>
            <w:hideMark/>
          </w:tcPr>
          <w:p w14:paraId="59A5EAE1"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Poor – This architecture does not support this change; will require a complete rewrite of the</w:t>
            </w:r>
          </w:p>
          <w:p w14:paraId="4D309680"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system.</w:t>
            </w:r>
          </w:p>
        </w:tc>
      </w:tr>
      <w:tr w:rsidR="00A60847" w:rsidRPr="00A60847" w14:paraId="69E1765F" w14:textId="77777777" w:rsidTr="00A60847">
        <w:trPr>
          <w:trHeight w:val="966"/>
        </w:trPr>
        <w:tc>
          <w:tcPr>
            <w:tcW w:w="3049" w:type="dxa"/>
            <w:tcBorders>
              <w:top w:val="single" w:sz="6" w:space="0" w:color="000000"/>
              <w:left w:val="single" w:sz="6" w:space="0" w:color="000000"/>
              <w:bottom w:val="single" w:sz="6" w:space="0" w:color="000000"/>
              <w:right w:val="single" w:sz="6" w:space="0" w:color="000000"/>
            </w:tcBorders>
            <w:hideMark/>
          </w:tcPr>
          <w:p w14:paraId="1A12D1D1"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Provision of additional securities (passwords, etc)</w:t>
            </w:r>
          </w:p>
        </w:tc>
        <w:tc>
          <w:tcPr>
            <w:tcW w:w="6513" w:type="dxa"/>
            <w:tcBorders>
              <w:top w:val="single" w:sz="6" w:space="0" w:color="000000"/>
              <w:left w:val="single" w:sz="6" w:space="0" w:color="000000"/>
              <w:bottom w:val="single" w:sz="6" w:space="0" w:color="000000"/>
              <w:right w:val="single" w:sz="6" w:space="0" w:color="000000"/>
            </w:tcBorders>
            <w:hideMark/>
          </w:tcPr>
          <w:p w14:paraId="5F07F566"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Average – The architecture is not designed with security in mind. However, it is possible to add a security component for verification</w:t>
            </w:r>
          </w:p>
          <w:p w14:paraId="4F5E25EB" w14:textId="77777777" w:rsidR="00A60847" w:rsidRPr="00A60847" w:rsidRDefault="00A60847" w:rsidP="00A60847">
            <w:pPr>
              <w:widowControl w:val="0"/>
              <w:autoSpaceDE w:val="0"/>
              <w:autoSpaceDN w:val="0"/>
              <w:spacing w:after="0" w:line="360" w:lineRule="auto"/>
              <w:jc w:val="both"/>
              <w:rPr>
                <w:rFonts w:ascii="Times New Roman" w:eastAsia="Book Antiqua" w:hAnsi="Times New Roman" w:cs="Times New Roman"/>
                <w:sz w:val="24"/>
                <w:szCs w:val="24"/>
                <w:lang w:bidi="en-US"/>
              </w:rPr>
            </w:pPr>
            <w:r w:rsidRPr="00A60847">
              <w:rPr>
                <w:rFonts w:ascii="Times New Roman" w:eastAsia="Book Antiqua" w:hAnsi="Times New Roman" w:cs="Times New Roman"/>
                <w:sz w:val="24"/>
                <w:szCs w:val="24"/>
                <w:lang w:bidi="en-US"/>
              </w:rPr>
              <w:t>in the start.</w:t>
            </w:r>
          </w:p>
        </w:tc>
      </w:tr>
    </w:tbl>
    <w:p w14:paraId="0986F7BA" w14:textId="6E1E0C44" w:rsidR="00A60847" w:rsidRDefault="00A60847" w:rsidP="00A60847">
      <w:pPr>
        <w:tabs>
          <w:tab w:val="left" w:pos="3571"/>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1C97D19" w14:textId="79D0ED3D" w:rsidR="00A60847" w:rsidRDefault="00A60847" w:rsidP="00A60847">
      <w:pPr>
        <w:tabs>
          <w:tab w:val="left" w:pos="3571"/>
        </w:tabs>
        <w:spacing w:after="0"/>
        <w:jc w:val="both"/>
        <w:rPr>
          <w:rFonts w:ascii="Times New Roman" w:eastAsia="Times New Roman" w:hAnsi="Times New Roman" w:cs="Times New Roman"/>
          <w:sz w:val="28"/>
          <w:szCs w:val="28"/>
        </w:rPr>
      </w:pPr>
    </w:p>
    <w:p w14:paraId="5F2A3019" w14:textId="7084217F" w:rsidR="00A60847" w:rsidRDefault="00A60847" w:rsidP="00A60847">
      <w:pPr>
        <w:tabs>
          <w:tab w:val="left" w:pos="3571"/>
        </w:tabs>
        <w:spacing w:after="0"/>
        <w:jc w:val="both"/>
        <w:rPr>
          <w:rFonts w:ascii="Times New Roman" w:eastAsia="Times New Roman" w:hAnsi="Times New Roman" w:cs="Times New Roman"/>
          <w:sz w:val="28"/>
          <w:szCs w:val="28"/>
        </w:rPr>
      </w:pPr>
    </w:p>
    <w:p w14:paraId="1805ECFD" w14:textId="36617675" w:rsidR="00A60847" w:rsidRDefault="00A60847" w:rsidP="00A60847">
      <w:pPr>
        <w:tabs>
          <w:tab w:val="left" w:pos="3571"/>
        </w:tabs>
        <w:spacing w:after="0"/>
        <w:jc w:val="both"/>
        <w:rPr>
          <w:rFonts w:ascii="Times New Roman" w:eastAsia="Times New Roman" w:hAnsi="Times New Roman" w:cs="Times New Roman"/>
          <w:sz w:val="28"/>
          <w:szCs w:val="28"/>
        </w:rPr>
      </w:pPr>
    </w:p>
    <w:p w14:paraId="540A4A75" w14:textId="29D7502F" w:rsidR="00A60847" w:rsidRDefault="00A60847" w:rsidP="00A60847">
      <w:pPr>
        <w:tabs>
          <w:tab w:val="left" w:pos="3571"/>
        </w:tabs>
        <w:spacing w:after="0"/>
        <w:jc w:val="both"/>
        <w:rPr>
          <w:rFonts w:ascii="Times New Roman" w:eastAsia="Times New Roman" w:hAnsi="Times New Roman" w:cs="Times New Roman"/>
          <w:sz w:val="28"/>
          <w:szCs w:val="28"/>
        </w:rPr>
      </w:pPr>
    </w:p>
    <w:p w14:paraId="442BE135" w14:textId="626B88B1" w:rsidR="00A60847" w:rsidRDefault="00A60847" w:rsidP="00A60847">
      <w:pPr>
        <w:tabs>
          <w:tab w:val="left" w:pos="3571"/>
        </w:tabs>
        <w:spacing w:after="0"/>
        <w:jc w:val="both"/>
        <w:rPr>
          <w:rFonts w:ascii="Times New Roman" w:eastAsia="Times New Roman" w:hAnsi="Times New Roman" w:cs="Times New Roman"/>
          <w:sz w:val="28"/>
          <w:szCs w:val="28"/>
        </w:rPr>
      </w:pPr>
    </w:p>
    <w:p w14:paraId="5267D15B" w14:textId="73D76ED7" w:rsidR="00A60847" w:rsidRDefault="00A60847" w:rsidP="00A60847">
      <w:pPr>
        <w:tabs>
          <w:tab w:val="left" w:pos="3571"/>
        </w:tabs>
        <w:spacing w:after="0"/>
        <w:jc w:val="both"/>
        <w:rPr>
          <w:rFonts w:ascii="Times New Roman" w:eastAsia="Times New Roman" w:hAnsi="Times New Roman" w:cs="Times New Roman"/>
          <w:sz w:val="28"/>
          <w:szCs w:val="28"/>
        </w:rPr>
      </w:pPr>
    </w:p>
    <w:p w14:paraId="2AC425B1" w14:textId="41E6CD3E" w:rsidR="00A60847" w:rsidRDefault="00A60847" w:rsidP="00A60847">
      <w:pPr>
        <w:tabs>
          <w:tab w:val="left" w:pos="3571"/>
        </w:tabs>
        <w:spacing w:after="0"/>
        <w:jc w:val="both"/>
        <w:rPr>
          <w:rFonts w:ascii="Times New Roman" w:eastAsia="Times New Roman" w:hAnsi="Times New Roman" w:cs="Times New Roman"/>
          <w:sz w:val="28"/>
          <w:szCs w:val="28"/>
        </w:rPr>
      </w:pPr>
    </w:p>
    <w:p w14:paraId="4E5CAA79" w14:textId="5404D3D3" w:rsidR="00A60847" w:rsidRDefault="00A60847" w:rsidP="00A60847">
      <w:pPr>
        <w:tabs>
          <w:tab w:val="left" w:pos="3571"/>
        </w:tabs>
        <w:spacing w:after="0"/>
        <w:jc w:val="both"/>
        <w:rPr>
          <w:rFonts w:ascii="Times New Roman" w:eastAsia="Times New Roman" w:hAnsi="Times New Roman" w:cs="Times New Roman"/>
          <w:sz w:val="28"/>
          <w:szCs w:val="28"/>
        </w:rPr>
      </w:pPr>
    </w:p>
    <w:p w14:paraId="583F26C2" w14:textId="09BEC9E8" w:rsidR="00A60847" w:rsidRDefault="00A60847" w:rsidP="00A60847">
      <w:pPr>
        <w:tabs>
          <w:tab w:val="left" w:pos="3571"/>
        </w:tabs>
        <w:spacing w:after="0"/>
        <w:jc w:val="both"/>
        <w:rPr>
          <w:rFonts w:ascii="Times New Roman" w:eastAsia="Times New Roman" w:hAnsi="Times New Roman" w:cs="Times New Roman"/>
          <w:sz w:val="28"/>
          <w:szCs w:val="28"/>
        </w:rPr>
      </w:pPr>
    </w:p>
    <w:p w14:paraId="77546C32" w14:textId="7CC7ACBA" w:rsidR="00A60847" w:rsidRDefault="00A60847" w:rsidP="00A60847">
      <w:pPr>
        <w:tabs>
          <w:tab w:val="left" w:pos="3571"/>
        </w:tabs>
        <w:spacing w:after="0"/>
        <w:jc w:val="both"/>
        <w:rPr>
          <w:rFonts w:ascii="Times New Roman" w:eastAsia="Times New Roman" w:hAnsi="Times New Roman" w:cs="Times New Roman"/>
          <w:sz w:val="28"/>
          <w:szCs w:val="28"/>
        </w:rPr>
      </w:pPr>
    </w:p>
    <w:p w14:paraId="133A5170" w14:textId="3F52DE86" w:rsidR="00A60847" w:rsidRDefault="00A60847" w:rsidP="00A60847">
      <w:pPr>
        <w:tabs>
          <w:tab w:val="left" w:pos="3571"/>
        </w:tabs>
        <w:spacing w:after="0"/>
        <w:jc w:val="both"/>
        <w:rPr>
          <w:rFonts w:ascii="Times New Roman" w:eastAsia="Times New Roman" w:hAnsi="Times New Roman" w:cs="Times New Roman"/>
          <w:sz w:val="28"/>
          <w:szCs w:val="28"/>
        </w:rPr>
      </w:pPr>
    </w:p>
    <w:p w14:paraId="692F944B" w14:textId="6158E460" w:rsidR="00A60847" w:rsidRDefault="00A60847" w:rsidP="00A60847">
      <w:pPr>
        <w:tabs>
          <w:tab w:val="left" w:pos="3571"/>
        </w:tabs>
        <w:spacing w:after="0"/>
        <w:jc w:val="both"/>
        <w:rPr>
          <w:rFonts w:ascii="Times New Roman" w:eastAsia="Times New Roman" w:hAnsi="Times New Roman" w:cs="Times New Roman"/>
          <w:sz w:val="28"/>
          <w:szCs w:val="28"/>
        </w:rPr>
      </w:pPr>
    </w:p>
    <w:p w14:paraId="2A3E1CA1" w14:textId="2BDD1997" w:rsidR="00A60847" w:rsidRDefault="00A60847" w:rsidP="00A60847">
      <w:pPr>
        <w:tabs>
          <w:tab w:val="left" w:pos="3571"/>
        </w:tabs>
        <w:spacing w:after="0"/>
        <w:jc w:val="both"/>
        <w:rPr>
          <w:rFonts w:ascii="Times New Roman" w:eastAsia="Times New Roman" w:hAnsi="Times New Roman" w:cs="Times New Roman"/>
          <w:sz w:val="28"/>
          <w:szCs w:val="28"/>
        </w:rPr>
      </w:pPr>
    </w:p>
    <w:p w14:paraId="5C2B8C2C" w14:textId="0DAD576B" w:rsidR="00A60847" w:rsidRDefault="00A60847" w:rsidP="00A60847">
      <w:pPr>
        <w:tabs>
          <w:tab w:val="left" w:pos="3571"/>
        </w:tabs>
        <w:spacing w:after="0"/>
        <w:jc w:val="both"/>
        <w:rPr>
          <w:rFonts w:ascii="Times New Roman" w:eastAsia="Times New Roman" w:hAnsi="Times New Roman" w:cs="Times New Roman"/>
          <w:sz w:val="28"/>
          <w:szCs w:val="28"/>
        </w:rPr>
      </w:pPr>
    </w:p>
    <w:p w14:paraId="4DFF58C5" w14:textId="57FD608C" w:rsidR="00A60847" w:rsidRDefault="00A60847" w:rsidP="00A60847">
      <w:pPr>
        <w:tabs>
          <w:tab w:val="left" w:pos="3571"/>
        </w:tabs>
        <w:spacing w:after="0"/>
        <w:jc w:val="both"/>
        <w:rPr>
          <w:rFonts w:ascii="Times New Roman" w:eastAsia="Times New Roman" w:hAnsi="Times New Roman" w:cs="Times New Roman"/>
          <w:sz w:val="28"/>
          <w:szCs w:val="28"/>
        </w:rPr>
      </w:pPr>
    </w:p>
    <w:p w14:paraId="2E6DB2AD" w14:textId="77777777" w:rsidR="00A60847" w:rsidRPr="00A60847" w:rsidRDefault="00A60847" w:rsidP="00A60847">
      <w:pPr>
        <w:tabs>
          <w:tab w:val="left" w:pos="3571"/>
        </w:tabs>
        <w:spacing w:after="0"/>
        <w:jc w:val="both"/>
        <w:rPr>
          <w:rFonts w:ascii="Times New Roman" w:eastAsia="Times New Roman" w:hAnsi="Times New Roman" w:cs="Times New Roman"/>
          <w:sz w:val="28"/>
          <w:szCs w:val="28"/>
        </w:rPr>
      </w:pPr>
    </w:p>
    <w:p w14:paraId="19DA4C8D" w14:textId="77777777" w:rsidR="00A60847" w:rsidRPr="00A60847" w:rsidRDefault="00A60847" w:rsidP="00A60847">
      <w:pPr>
        <w:spacing w:after="0" w:line="240" w:lineRule="auto"/>
        <w:rPr>
          <w:rFonts w:ascii="Times New Roman" w:eastAsia="Times New Roman" w:hAnsi="Times New Roman" w:cs="Times New Roman"/>
          <w:sz w:val="24"/>
          <w:szCs w:val="24"/>
        </w:rPr>
      </w:pPr>
    </w:p>
    <w:p w14:paraId="2D04EE23" w14:textId="77777777" w:rsidR="00A60847" w:rsidRPr="00915EAA" w:rsidRDefault="00A60847"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FD6250" w:rsidRPr="00915EAA" w14:paraId="73B84B59" w14:textId="77777777" w:rsidTr="00453820">
        <w:tc>
          <w:tcPr>
            <w:tcW w:w="4726" w:type="dxa"/>
          </w:tcPr>
          <w:p w14:paraId="2A93279A"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lastRenderedPageBreak/>
              <w:t>Practical No</w:t>
            </w:r>
          </w:p>
        </w:tc>
        <w:tc>
          <w:tcPr>
            <w:tcW w:w="4727" w:type="dxa"/>
          </w:tcPr>
          <w:p w14:paraId="6A6304B4"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10</w:t>
            </w:r>
          </w:p>
        </w:tc>
      </w:tr>
      <w:tr w:rsidR="005F5FB5" w:rsidRPr="00915EAA" w14:paraId="3F75D2C7" w14:textId="77777777" w:rsidTr="00453820">
        <w:tc>
          <w:tcPr>
            <w:tcW w:w="4726" w:type="dxa"/>
          </w:tcPr>
          <w:p w14:paraId="002F8CFF"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Title</w:t>
            </w:r>
          </w:p>
        </w:tc>
        <w:tc>
          <w:tcPr>
            <w:tcW w:w="4727" w:type="dxa"/>
          </w:tcPr>
          <w:p w14:paraId="3B40C943" w14:textId="770E852E" w:rsidR="005F5FB5" w:rsidRPr="00915EAA" w:rsidRDefault="005F5FB5" w:rsidP="004E1562">
            <w:pPr>
              <w:tabs>
                <w:tab w:val="left" w:pos="2760"/>
              </w:tabs>
              <w:rPr>
                <w:rFonts w:ascii="Times New Roman" w:hAnsi="Times New Roman" w:cs="Times New Roman"/>
                <w:sz w:val="24"/>
                <w:szCs w:val="24"/>
              </w:rPr>
            </w:pPr>
            <w:r>
              <w:rPr>
                <w:rFonts w:ascii="Times New Roman" w:hAnsi="Times New Roman" w:cs="Times New Roman"/>
                <w:sz w:val="24"/>
                <w:szCs w:val="24"/>
              </w:rPr>
              <w:t>Design Pattern</w:t>
            </w:r>
          </w:p>
        </w:tc>
      </w:tr>
      <w:tr w:rsidR="005F5FB5" w:rsidRPr="00915EAA" w14:paraId="653E77E0" w14:textId="77777777" w:rsidTr="00453820">
        <w:tc>
          <w:tcPr>
            <w:tcW w:w="4726" w:type="dxa"/>
          </w:tcPr>
          <w:p w14:paraId="2623F070"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Performance</w:t>
            </w:r>
          </w:p>
        </w:tc>
        <w:tc>
          <w:tcPr>
            <w:tcW w:w="4727" w:type="dxa"/>
          </w:tcPr>
          <w:p w14:paraId="4BCBD1DA"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0427ED98" w14:textId="77777777" w:rsidTr="00453820">
        <w:tc>
          <w:tcPr>
            <w:tcW w:w="4726" w:type="dxa"/>
          </w:tcPr>
          <w:p w14:paraId="2889CADB"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Date Of Submission</w:t>
            </w:r>
          </w:p>
        </w:tc>
        <w:tc>
          <w:tcPr>
            <w:tcW w:w="4727" w:type="dxa"/>
          </w:tcPr>
          <w:p w14:paraId="4937FE69" w14:textId="77777777" w:rsidR="005F5FB5" w:rsidRPr="00915EAA" w:rsidRDefault="005F5FB5" w:rsidP="005F5FB5">
            <w:pPr>
              <w:tabs>
                <w:tab w:val="left" w:pos="2760"/>
              </w:tabs>
              <w:rPr>
                <w:rFonts w:ascii="Times New Roman" w:hAnsi="Times New Roman" w:cs="Times New Roman"/>
                <w:sz w:val="24"/>
                <w:szCs w:val="24"/>
              </w:rPr>
            </w:pPr>
          </w:p>
        </w:tc>
      </w:tr>
      <w:tr w:rsidR="005F5FB5" w:rsidRPr="00915EAA" w14:paraId="3693072C" w14:textId="77777777" w:rsidTr="00453820">
        <w:tc>
          <w:tcPr>
            <w:tcW w:w="4726" w:type="dxa"/>
          </w:tcPr>
          <w:p w14:paraId="0AD2A5D5" w14:textId="77777777" w:rsidR="005F5FB5" w:rsidRPr="00915EAA" w:rsidRDefault="005F5FB5" w:rsidP="005F5FB5">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Roll No</w:t>
            </w:r>
          </w:p>
        </w:tc>
        <w:tc>
          <w:tcPr>
            <w:tcW w:w="4727" w:type="dxa"/>
          </w:tcPr>
          <w:p w14:paraId="4E30860A" w14:textId="37A5B4E0" w:rsidR="005F5FB5" w:rsidRPr="00915EAA" w:rsidRDefault="000D6C4B" w:rsidP="005F5FB5">
            <w:pPr>
              <w:tabs>
                <w:tab w:val="left" w:pos="2760"/>
              </w:tabs>
              <w:rPr>
                <w:rFonts w:ascii="Times New Roman" w:hAnsi="Times New Roman" w:cs="Times New Roman"/>
                <w:sz w:val="24"/>
                <w:szCs w:val="24"/>
              </w:rPr>
            </w:pPr>
            <w:r>
              <w:rPr>
                <w:rFonts w:ascii="Times New Roman" w:hAnsi="Times New Roman" w:cs="Times New Roman"/>
                <w:sz w:val="24"/>
                <w:szCs w:val="24"/>
              </w:rPr>
              <w:t>8322</w:t>
            </w:r>
          </w:p>
        </w:tc>
      </w:tr>
      <w:tr w:rsidR="004E1562" w:rsidRPr="00915EAA" w14:paraId="0C6CA828" w14:textId="77777777" w:rsidTr="00453820">
        <w:tc>
          <w:tcPr>
            <w:tcW w:w="4726" w:type="dxa"/>
          </w:tcPr>
          <w:p w14:paraId="4186FF25" w14:textId="77777777" w:rsidR="004E1562" w:rsidRPr="00915EAA" w:rsidRDefault="004E1562" w:rsidP="004E1562">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Name Of The Student</w:t>
            </w:r>
          </w:p>
        </w:tc>
        <w:tc>
          <w:tcPr>
            <w:tcW w:w="4727" w:type="dxa"/>
          </w:tcPr>
          <w:p w14:paraId="72F71850" w14:textId="06BB12B3" w:rsidR="004E1562" w:rsidRPr="00915EAA" w:rsidRDefault="004E1562" w:rsidP="004E1562">
            <w:pPr>
              <w:tabs>
                <w:tab w:val="left" w:pos="2760"/>
              </w:tabs>
              <w:rPr>
                <w:rFonts w:ascii="Times New Roman" w:hAnsi="Times New Roman" w:cs="Times New Roman"/>
                <w:sz w:val="24"/>
                <w:szCs w:val="24"/>
              </w:rPr>
            </w:pPr>
            <w:r>
              <w:rPr>
                <w:rFonts w:ascii="Times New Roman" w:hAnsi="Times New Roman" w:cs="Times New Roman"/>
                <w:sz w:val="24"/>
                <w:szCs w:val="24"/>
              </w:rPr>
              <w:t>CHOWDHURY PRATIK VINAYAK</w:t>
            </w:r>
          </w:p>
        </w:tc>
      </w:tr>
    </w:tbl>
    <w:p w14:paraId="3F7BBA02" w14:textId="77777777" w:rsidR="00FD6250" w:rsidRPr="00915EAA" w:rsidRDefault="00FD6250" w:rsidP="00FD6250">
      <w:pPr>
        <w:tabs>
          <w:tab w:val="left" w:pos="276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8"/>
        <w:gridCol w:w="5784"/>
        <w:gridCol w:w="1858"/>
      </w:tblGrid>
      <w:tr w:rsidR="00FD6250" w:rsidRPr="00915EAA" w14:paraId="2D6DF855" w14:textId="77777777" w:rsidTr="00453820">
        <w:tc>
          <w:tcPr>
            <w:tcW w:w="1728" w:type="dxa"/>
          </w:tcPr>
          <w:p w14:paraId="089BB067"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Sr. No</w:t>
            </w:r>
          </w:p>
        </w:tc>
        <w:tc>
          <w:tcPr>
            <w:tcW w:w="5850" w:type="dxa"/>
          </w:tcPr>
          <w:p w14:paraId="57CB1271"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Rubric</w:t>
            </w:r>
          </w:p>
        </w:tc>
        <w:tc>
          <w:tcPr>
            <w:tcW w:w="1875" w:type="dxa"/>
          </w:tcPr>
          <w:p w14:paraId="248F6DA4" w14:textId="77777777" w:rsidR="00FD6250" w:rsidRPr="00915EAA" w:rsidRDefault="00FD6250" w:rsidP="00453820">
            <w:pPr>
              <w:tabs>
                <w:tab w:val="left" w:pos="2760"/>
              </w:tabs>
              <w:rPr>
                <w:rFonts w:ascii="Times New Roman" w:hAnsi="Times New Roman" w:cs="Times New Roman"/>
                <w:b/>
                <w:sz w:val="24"/>
                <w:szCs w:val="24"/>
              </w:rPr>
            </w:pPr>
            <w:r w:rsidRPr="00915EAA">
              <w:rPr>
                <w:rFonts w:ascii="Times New Roman" w:hAnsi="Times New Roman" w:cs="Times New Roman"/>
                <w:b/>
                <w:sz w:val="24"/>
                <w:szCs w:val="24"/>
              </w:rPr>
              <w:t>Grade</w:t>
            </w:r>
          </w:p>
        </w:tc>
      </w:tr>
      <w:tr w:rsidR="00FD6250" w:rsidRPr="00915EAA" w14:paraId="28814F8E" w14:textId="77777777" w:rsidTr="00453820">
        <w:tc>
          <w:tcPr>
            <w:tcW w:w="1728" w:type="dxa"/>
          </w:tcPr>
          <w:p w14:paraId="6EDCA0DB"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1</w:t>
            </w:r>
          </w:p>
        </w:tc>
        <w:tc>
          <w:tcPr>
            <w:tcW w:w="5850" w:type="dxa"/>
          </w:tcPr>
          <w:p w14:paraId="2113D271"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Understanding of Junit Framework(4M)</w:t>
            </w:r>
          </w:p>
        </w:tc>
        <w:tc>
          <w:tcPr>
            <w:tcW w:w="1875" w:type="dxa"/>
          </w:tcPr>
          <w:p w14:paraId="107D0DA6"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6A0796A1" w14:textId="77777777" w:rsidTr="00453820">
        <w:tc>
          <w:tcPr>
            <w:tcW w:w="1728" w:type="dxa"/>
          </w:tcPr>
          <w:p w14:paraId="03D5C18C"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2</w:t>
            </w:r>
          </w:p>
        </w:tc>
        <w:tc>
          <w:tcPr>
            <w:tcW w:w="5850" w:type="dxa"/>
          </w:tcPr>
          <w:p w14:paraId="3A6ECBDC" w14:textId="77777777" w:rsidR="00FD6250" w:rsidRPr="00915EAA" w:rsidRDefault="00FD6250" w:rsidP="00453820">
            <w:pPr>
              <w:tabs>
                <w:tab w:val="left" w:pos="2760"/>
              </w:tabs>
              <w:rPr>
                <w:rFonts w:ascii="Times New Roman" w:hAnsi="Times New Roman" w:cs="Times New Roman"/>
                <w:sz w:val="24"/>
                <w:szCs w:val="24"/>
              </w:rPr>
            </w:pPr>
            <w:r>
              <w:rPr>
                <w:rFonts w:ascii="Times New Roman" w:hAnsi="Times New Roman" w:cs="Times New Roman"/>
                <w:sz w:val="24"/>
                <w:szCs w:val="24"/>
              </w:rPr>
              <w:t>Implementation (4M)</w:t>
            </w:r>
          </w:p>
        </w:tc>
        <w:tc>
          <w:tcPr>
            <w:tcW w:w="1875" w:type="dxa"/>
          </w:tcPr>
          <w:p w14:paraId="478F9302"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6F1A04B9" w14:textId="77777777" w:rsidTr="00453820">
        <w:tc>
          <w:tcPr>
            <w:tcW w:w="1728" w:type="dxa"/>
          </w:tcPr>
          <w:p w14:paraId="402A95B3"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3</w:t>
            </w:r>
          </w:p>
        </w:tc>
        <w:tc>
          <w:tcPr>
            <w:tcW w:w="5850" w:type="dxa"/>
          </w:tcPr>
          <w:p w14:paraId="3CBDCD7E" w14:textId="77777777" w:rsidR="00FD6250" w:rsidRPr="00915EAA" w:rsidRDefault="00FD6250" w:rsidP="00453820">
            <w:pPr>
              <w:pStyle w:val="PlainText"/>
              <w:rPr>
                <w:rFonts w:ascii="Times New Roman" w:hAnsi="Times New Roman" w:cs="Times New Roman"/>
                <w:sz w:val="24"/>
                <w:szCs w:val="24"/>
              </w:rPr>
            </w:pPr>
            <w:r>
              <w:rPr>
                <w:rFonts w:ascii="Times New Roman" w:hAnsi="Times New Roman" w:cs="Times New Roman"/>
                <w:sz w:val="24"/>
                <w:szCs w:val="24"/>
              </w:rPr>
              <w:t>Coding Standards(2M)</w:t>
            </w:r>
          </w:p>
        </w:tc>
        <w:tc>
          <w:tcPr>
            <w:tcW w:w="1875" w:type="dxa"/>
          </w:tcPr>
          <w:p w14:paraId="58812FF7" w14:textId="77777777" w:rsidR="00FD6250" w:rsidRPr="00915EAA" w:rsidRDefault="00FD6250" w:rsidP="00453820">
            <w:pPr>
              <w:tabs>
                <w:tab w:val="left" w:pos="2760"/>
              </w:tabs>
              <w:rPr>
                <w:rFonts w:ascii="Times New Roman" w:hAnsi="Times New Roman" w:cs="Times New Roman"/>
                <w:sz w:val="24"/>
                <w:szCs w:val="24"/>
              </w:rPr>
            </w:pPr>
          </w:p>
        </w:tc>
      </w:tr>
      <w:tr w:rsidR="00FD6250" w:rsidRPr="00915EAA" w14:paraId="34D52C32" w14:textId="77777777" w:rsidTr="00453820">
        <w:tc>
          <w:tcPr>
            <w:tcW w:w="1728" w:type="dxa"/>
          </w:tcPr>
          <w:p w14:paraId="54341FEC"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5</w:t>
            </w:r>
          </w:p>
        </w:tc>
        <w:tc>
          <w:tcPr>
            <w:tcW w:w="5850" w:type="dxa"/>
          </w:tcPr>
          <w:p w14:paraId="6EB97E2B" w14:textId="77777777" w:rsidR="00FD6250" w:rsidRPr="00915EAA" w:rsidRDefault="00FD6250" w:rsidP="00453820">
            <w:pPr>
              <w:tabs>
                <w:tab w:val="left" w:pos="2760"/>
              </w:tabs>
              <w:rPr>
                <w:rFonts w:ascii="Times New Roman" w:hAnsi="Times New Roman" w:cs="Times New Roman"/>
                <w:sz w:val="24"/>
                <w:szCs w:val="24"/>
              </w:rPr>
            </w:pPr>
            <w:r w:rsidRPr="00915EAA">
              <w:rPr>
                <w:rFonts w:ascii="Times New Roman" w:hAnsi="Times New Roman" w:cs="Times New Roman"/>
                <w:sz w:val="24"/>
                <w:szCs w:val="24"/>
              </w:rPr>
              <w:t>Total (10</w:t>
            </w:r>
            <w:r>
              <w:rPr>
                <w:rFonts w:ascii="Times New Roman" w:hAnsi="Times New Roman" w:cs="Times New Roman"/>
                <w:sz w:val="24"/>
                <w:szCs w:val="24"/>
              </w:rPr>
              <w:t>M</w:t>
            </w:r>
            <w:r w:rsidRPr="00915EAA">
              <w:rPr>
                <w:rFonts w:ascii="Times New Roman" w:hAnsi="Times New Roman" w:cs="Times New Roman"/>
                <w:sz w:val="24"/>
                <w:szCs w:val="24"/>
              </w:rPr>
              <w:t>)</w:t>
            </w:r>
          </w:p>
        </w:tc>
        <w:tc>
          <w:tcPr>
            <w:tcW w:w="1875" w:type="dxa"/>
          </w:tcPr>
          <w:p w14:paraId="5D2A24DD" w14:textId="77777777" w:rsidR="00FD6250" w:rsidRPr="00915EAA" w:rsidRDefault="00FD6250" w:rsidP="00453820">
            <w:pPr>
              <w:tabs>
                <w:tab w:val="left" w:pos="2760"/>
              </w:tabs>
              <w:rPr>
                <w:rFonts w:ascii="Times New Roman" w:hAnsi="Times New Roman" w:cs="Times New Roman"/>
                <w:sz w:val="24"/>
                <w:szCs w:val="24"/>
              </w:rPr>
            </w:pPr>
          </w:p>
        </w:tc>
      </w:tr>
    </w:tbl>
    <w:p w14:paraId="710D41F1" w14:textId="77777777" w:rsidR="00FD6250" w:rsidRDefault="00FD6250" w:rsidP="00FD6250"/>
    <w:p w14:paraId="24A7BB34" w14:textId="416C6C31" w:rsidR="00CD23DD" w:rsidRDefault="00CD23DD"/>
    <w:p w14:paraId="777F695E" w14:textId="6DFA259E" w:rsidR="00A60847" w:rsidRDefault="00A60847"/>
    <w:p w14:paraId="308222F3" w14:textId="0B838432" w:rsidR="00A60847" w:rsidRDefault="00A60847"/>
    <w:p w14:paraId="4F732351" w14:textId="0F1EBA43" w:rsidR="00A60847" w:rsidRDefault="00A60847"/>
    <w:p w14:paraId="28DC5C08" w14:textId="28C36185" w:rsidR="00A60847" w:rsidRDefault="00A60847"/>
    <w:p w14:paraId="6A80F126" w14:textId="6FB023BB" w:rsidR="00A60847" w:rsidRDefault="00A60847"/>
    <w:p w14:paraId="5357B079" w14:textId="6619EF64" w:rsidR="00A60847" w:rsidRDefault="00A60847"/>
    <w:p w14:paraId="0C01BC94" w14:textId="39AC26CC" w:rsidR="00A60847" w:rsidRDefault="00A60847"/>
    <w:p w14:paraId="1C594052" w14:textId="270545F5" w:rsidR="00A60847" w:rsidRDefault="00A60847"/>
    <w:p w14:paraId="10599C60" w14:textId="58D0D695" w:rsidR="00A60847" w:rsidRDefault="00A60847"/>
    <w:p w14:paraId="5EC4E573" w14:textId="42A34604" w:rsidR="00A60847" w:rsidRDefault="00A60847"/>
    <w:p w14:paraId="14D539CF" w14:textId="77777777" w:rsidR="00CA5428" w:rsidRPr="00CA5428" w:rsidRDefault="00CA5428" w:rsidP="00CA5428">
      <w:pPr>
        <w:spacing w:after="0" w:line="240" w:lineRule="auto"/>
        <w:jc w:val="center"/>
        <w:rPr>
          <w:rFonts w:ascii="Times New Roman" w:eastAsia="Times New Roman" w:hAnsi="Times New Roman" w:cs="Times New Roman"/>
          <w:b/>
          <w:sz w:val="24"/>
          <w:szCs w:val="24"/>
        </w:rPr>
      </w:pPr>
    </w:p>
    <w:p w14:paraId="53178427"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r w:rsidRPr="00CA5428">
        <w:rPr>
          <w:rFonts w:ascii="Times New Roman" w:eastAsia="Times New Roman" w:hAnsi="Times New Roman" w:cs="Times New Roman"/>
          <w:b/>
          <w:sz w:val="24"/>
          <w:szCs w:val="24"/>
        </w:rPr>
        <w:lastRenderedPageBreak/>
        <w:t>Aim</w:t>
      </w:r>
    </w:p>
    <w:p w14:paraId="4835B0B9"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p>
    <w:p w14:paraId="4EC979E7" w14:textId="77777777" w:rsidR="00CA5428" w:rsidRPr="00CA5428" w:rsidRDefault="00CA5428" w:rsidP="00CA5428">
      <w:pPr>
        <w:spacing w:after="0" w:line="240" w:lineRule="auto"/>
        <w:jc w:val="both"/>
        <w:rPr>
          <w:rFonts w:ascii="Times New Roman" w:eastAsia="Times New Roman" w:hAnsi="Times New Roman" w:cs="Times New Roman"/>
          <w:sz w:val="24"/>
          <w:szCs w:val="24"/>
          <w:shd w:val="clear" w:color="auto" w:fill="FFFFFF"/>
        </w:rPr>
      </w:pPr>
      <w:r w:rsidRPr="00CA5428">
        <w:rPr>
          <w:rFonts w:ascii="Times New Roman" w:eastAsia="Times New Roman" w:hAnsi="Times New Roman" w:cs="Times New Roman"/>
          <w:sz w:val="24"/>
          <w:szCs w:val="24"/>
          <w:shd w:val="clear" w:color="auto" w:fill="FFFFFF"/>
        </w:rPr>
        <w:t>Application of at least two types of design patterns in selected case study</w:t>
      </w:r>
    </w:p>
    <w:p w14:paraId="225684D0"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r w:rsidRPr="00CA5428">
        <w:rPr>
          <w:rFonts w:ascii="Times New Roman" w:eastAsia="Times New Roman" w:hAnsi="Times New Roman" w:cs="Times New Roman"/>
          <w:sz w:val="24"/>
          <w:szCs w:val="24"/>
        </w:rPr>
        <w:t xml:space="preserve">   </w:t>
      </w:r>
    </w:p>
    <w:p w14:paraId="6C31D6A2" w14:textId="77777777" w:rsidR="00CA5428" w:rsidRPr="00CA5428" w:rsidRDefault="00CA5428" w:rsidP="00CA5428">
      <w:pPr>
        <w:shd w:val="clear" w:color="auto" w:fill="FFFFFF"/>
        <w:spacing w:after="0" w:line="240" w:lineRule="auto"/>
        <w:jc w:val="both"/>
        <w:textAlignment w:val="baseline"/>
        <w:rPr>
          <w:rFonts w:ascii="Times New Roman" w:eastAsia="Times New Roman" w:hAnsi="Times New Roman" w:cs="Times New Roman"/>
          <w:b/>
          <w:sz w:val="24"/>
          <w:szCs w:val="24"/>
        </w:rPr>
      </w:pPr>
      <w:r w:rsidRPr="00CA5428">
        <w:rPr>
          <w:rFonts w:ascii="Times New Roman" w:eastAsia="Times New Roman" w:hAnsi="Times New Roman" w:cs="Times New Roman"/>
          <w:b/>
          <w:spacing w:val="-1"/>
          <w:sz w:val="24"/>
          <w:szCs w:val="24"/>
        </w:rPr>
        <w:t>Description</w:t>
      </w:r>
    </w:p>
    <w:p w14:paraId="4F03F219"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p>
    <w:p w14:paraId="6798F444" w14:textId="77F528E8" w:rsidR="00CA5428" w:rsidRPr="00CA5428" w:rsidRDefault="00CA5428" w:rsidP="0096763C">
      <w:pPr>
        <w:widowControl w:val="0"/>
        <w:numPr>
          <w:ilvl w:val="0"/>
          <w:numId w:val="53"/>
        </w:numPr>
        <w:tabs>
          <w:tab w:val="left" w:pos="380"/>
        </w:tabs>
        <w:autoSpaceDE w:val="0"/>
        <w:autoSpaceDN w:val="0"/>
        <w:spacing w:after="0" w:line="240" w:lineRule="auto"/>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5"/>
          <w:kern w:val="32"/>
          <w:sz w:val="24"/>
          <w:szCs w:val="24"/>
        </w:rPr>
        <w:t>OVERVIEW</w:t>
      </w:r>
    </w:p>
    <w:p w14:paraId="71DFD55A" w14:textId="77777777" w:rsidR="00CA5428" w:rsidRPr="00CA5428" w:rsidRDefault="00CA5428" w:rsidP="0096763C">
      <w:pPr>
        <w:widowControl w:val="0"/>
        <w:numPr>
          <w:ilvl w:val="1"/>
          <w:numId w:val="53"/>
        </w:numPr>
        <w:tabs>
          <w:tab w:val="left" w:pos="595"/>
        </w:tabs>
        <w:autoSpaceDE w:val="0"/>
        <w:autoSpaceDN w:val="0"/>
        <w:spacing w:after="0" w:line="240" w:lineRule="auto"/>
        <w:ind w:left="0"/>
        <w:jc w:val="both"/>
        <w:rPr>
          <w:rFonts w:ascii="Times New Roman" w:eastAsia="Book Antiqua" w:hAnsi="Times New Roman" w:cs="Times New Roman"/>
          <w:b/>
          <w:bCs/>
          <w:sz w:val="24"/>
          <w:szCs w:val="24"/>
          <w:lang w:bidi="en-US"/>
        </w:rPr>
      </w:pPr>
      <w:r w:rsidRPr="00CA5428">
        <w:rPr>
          <w:rFonts w:ascii="Times New Roman" w:eastAsia="Book Antiqua" w:hAnsi="Times New Roman" w:cs="Times New Roman"/>
          <w:b/>
          <w:bCs/>
          <w:spacing w:val="-4"/>
          <w:sz w:val="24"/>
          <w:szCs w:val="24"/>
          <w:lang w:bidi="en-US"/>
        </w:rPr>
        <w:t>System</w:t>
      </w:r>
      <w:r w:rsidRPr="00CA5428">
        <w:rPr>
          <w:rFonts w:ascii="Times New Roman" w:eastAsia="Book Antiqua" w:hAnsi="Times New Roman" w:cs="Times New Roman"/>
          <w:b/>
          <w:bCs/>
          <w:spacing w:val="1"/>
          <w:sz w:val="24"/>
          <w:szCs w:val="24"/>
          <w:lang w:bidi="en-US"/>
        </w:rPr>
        <w:t xml:space="preserve"> </w:t>
      </w:r>
      <w:r w:rsidRPr="00CA5428">
        <w:rPr>
          <w:rFonts w:ascii="Times New Roman" w:eastAsia="Book Antiqua" w:hAnsi="Times New Roman" w:cs="Times New Roman"/>
          <w:b/>
          <w:bCs/>
          <w:spacing w:val="-4"/>
          <w:sz w:val="24"/>
          <w:szCs w:val="24"/>
          <w:lang w:bidi="en-US"/>
        </w:rPr>
        <w:t>Overview</w:t>
      </w:r>
    </w:p>
    <w:p w14:paraId="5CE38559" w14:textId="146591AA"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 xml:space="preserve">The university exam scheduling system takes input from the Professors about their </w:t>
      </w:r>
      <w:r w:rsidRPr="00CA5428">
        <w:rPr>
          <w:rFonts w:ascii="Times New Roman" w:eastAsia="Book Antiqua" w:hAnsi="Times New Roman" w:cs="Times New Roman"/>
          <w:spacing w:val="-2"/>
          <w:sz w:val="24"/>
          <w:szCs w:val="24"/>
          <w:lang w:bidi="en-US"/>
        </w:rPr>
        <w:t xml:space="preserve">preferences, </w:t>
      </w:r>
      <w:r w:rsidRPr="00CA5428">
        <w:rPr>
          <w:rFonts w:ascii="Times New Roman" w:eastAsia="Book Antiqua" w:hAnsi="Times New Roman" w:cs="Times New Roman"/>
          <w:spacing w:val="-3"/>
          <w:sz w:val="24"/>
          <w:szCs w:val="24"/>
          <w:lang w:bidi="en-US"/>
        </w:rPr>
        <w:t xml:space="preserve">about course offerings </w:t>
      </w:r>
      <w:r w:rsidRPr="00CA5428">
        <w:rPr>
          <w:rFonts w:ascii="Times New Roman" w:eastAsia="Book Antiqua" w:hAnsi="Times New Roman" w:cs="Times New Roman"/>
          <w:sz w:val="24"/>
          <w:szCs w:val="24"/>
          <w:lang w:bidi="en-US"/>
        </w:rPr>
        <w:t xml:space="preserve">and </w:t>
      </w:r>
      <w:r w:rsidRPr="00CA5428">
        <w:rPr>
          <w:rFonts w:ascii="Times New Roman" w:eastAsia="Book Antiqua" w:hAnsi="Times New Roman" w:cs="Times New Roman"/>
          <w:spacing w:val="-3"/>
          <w:sz w:val="24"/>
          <w:szCs w:val="24"/>
          <w:lang w:bidi="en-US"/>
        </w:rPr>
        <w:t xml:space="preserve">classrooms from </w:t>
      </w:r>
      <w:r w:rsidRPr="00CA5428">
        <w:rPr>
          <w:rFonts w:ascii="Times New Roman" w:eastAsia="Book Antiqua" w:hAnsi="Times New Roman" w:cs="Times New Roman"/>
          <w:sz w:val="24"/>
          <w:szCs w:val="24"/>
          <w:lang w:bidi="en-US"/>
        </w:rPr>
        <w:t xml:space="preserve">the </w:t>
      </w:r>
      <w:r w:rsidRPr="00CA5428">
        <w:rPr>
          <w:rFonts w:ascii="Times New Roman" w:eastAsia="Book Antiqua" w:hAnsi="Times New Roman" w:cs="Times New Roman"/>
          <w:spacing w:val="-3"/>
          <w:sz w:val="24"/>
          <w:szCs w:val="24"/>
          <w:lang w:bidi="en-US"/>
        </w:rPr>
        <w:t>department secretary</w:t>
      </w:r>
      <w:r w:rsidRPr="00CA5428">
        <w:rPr>
          <w:rFonts w:ascii="Times New Roman" w:eastAsia="Book Antiqua" w:hAnsi="Times New Roman" w:cs="Times New Roman"/>
          <w:sz w:val="24"/>
          <w:szCs w:val="24"/>
          <w:lang w:bidi="en-US"/>
        </w:rPr>
        <w:t xml:space="preserve">, and </w:t>
      </w:r>
      <w:r w:rsidRPr="00CA5428">
        <w:rPr>
          <w:rFonts w:ascii="Times New Roman" w:eastAsia="Book Antiqua" w:hAnsi="Times New Roman" w:cs="Times New Roman"/>
          <w:spacing w:val="-3"/>
          <w:sz w:val="24"/>
          <w:szCs w:val="24"/>
          <w:lang w:bidi="en-US"/>
        </w:rPr>
        <w:t xml:space="preserve">then proposes </w:t>
      </w:r>
      <w:r w:rsidRPr="00CA5428">
        <w:rPr>
          <w:rFonts w:ascii="Times New Roman" w:eastAsia="Book Antiqua" w:hAnsi="Times New Roman" w:cs="Times New Roman"/>
          <w:sz w:val="24"/>
          <w:szCs w:val="24"/>
          <w:lang w:bidi="en-US"/>
        </w:rPr>
        <w:t xml:space="preserve">a </w:t>
      </w:r>
      <w:r w:rsidRPr="00CA5428">
        <w:rPr>
          <w:rFonts w:ascii="Times New Roman" w:eastAsia="Book Antiqua" w:hAnsi="Times New Roman" w:cs="Times New Roman"/>
          <w:spacing w:val="-3"/>
          <w:sz w:val="24"/>
          <w:szCs w:val="24"/>
          <w:lang w:bidi="en-US"/>
        </w:rPr>
        <w:t xml:space="preserve">suitable schedule </w:t>
      </w:r>
      <w:r w:rsidRPr="00CA5428">
        <w:rPr>
          <w:rFonts w:ascii="Times New Roman" w:eastAsia="Book Antiqua" w:hAnsi="Times New Roman" w:cs="Times New Roman"/>
          <w:sz w:val="24"/>
          <w:szCs w:val="24"/>
          <w:lang w:bidi="en-US"/>
        </w:rPr>
        <w:t>for the</w:t>
      </w:r>
      <w:r w:rsidRPr="00CA5428">
        <w:rPr>
          <w:rFonts w:ascii="Times New Roman" w:eastAsia="Book Antiqua" w:hAnsi="Times New Roman" w:cs="Times New Roman"/>
          <w:spacing w:val="-4"/>
          <w:sz w:val="24"/>
          <w:szCs w:val="24"/>
          <w:lang w:bidi="en-US"/>
        </w:rPr>
        <w:t xml:space="preserve"> </w:t>
      </w:r>
      <w:r w:rsidRPr="00CA5428">
        <w:rPr>
          <w:rFonts w:ascii="Times New Roman" w:eastAsia="Book Antiqua" w:hAnsi="Times New Roman" w:cs="Times New Roman"/>
          <w:spacing w:val="-3"/>
          <w:sz w:val="24"/>
          <w:szCs w:val="24"/>
          <w:lang w:bidi="en-US"/>
        </w:rPr>
        <w:t>courses.</w:t>
      </w:r>
    </w:p>
    <w:p w14:paraId="1F7F8478" w14:textId="77777777" w:rsidR="00CA5428" w:rsidRPr="00CA5428" w:rsidRDefault="00CA5428" w:rsidP="0096763C">
      <w:pPr>
        <w:widowControl w:val="0"/>
        <w:numPr>
          <w:ilvl w:val="1"/>
          <w:numId w:val="53"/>
        </w:numPr>
        <w:tabs>
          <w:tab w:val="left" w:pos="595"/>
        </w:tabs>
        <w:autoSpaceDE w:val="0"/>
        <w:autoSpaceDN w:val="0"/>
        <w:spacing w:after="0" w:line="240" w:lineRule="auto"/>
        <w:ind w:left="0"/>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3"/>
          <w:kern w:val="32"/>
          <w:sz w:val="24"/>
          <w:szCs w:val="24"/>
        </w:rPr>
        <w:t>System</w:t>
      </w:r>
      <w:r w:rsidRPr="00CA5428">
        <w:rPr>
          <w:rFonts w:ascii="Times New Roman" w:eastAsia="Times New Roman" w:hAnsi="Times New Roman" w:cs="Times New Roman"/>
          <w:b/>
          <w:bCs/>
          <w:spacing w:val="2"/>
          <w:kern w:val="32"/>
          <w:sz w:val="24"/>
          <w:szCs w:val="24"/>
        </w:rPr>
        <w:t xml:space="preserve"> </w:t>
      </w:r>
      <w:r w:rsidRPr="00CA5428">
        <w:rPr>
          <w:rFonts w:ascii="Times New Roman" w:eastAsia="Times New Roman" w:hAnsi="Times New Roman" w:cs="Times New Roman"/>
          <w:b/>
          <w:bCs/>
          <w:spacing w:val="-3"/>
          <w:kern w:val="32"/>
          <w:sz w:val="24"/>
          <w:szCs w:val="24"/>
        </w:rPr>
        <w:t>Context</w:t>
      </w:r>
    </w:p>
    <w:p w14:paraId="28F6EA75" w14:textId="25C1BC6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 xml:space="preserve">The system context is defined clearly in the SRS. The </w:t>
      </w:r>
      <w:r w:rsidRPr="00CA5428">
        <w:rPr>
          <w:rFonts w:ascii="Times New Roman" w:eastAsia="Book Antiqua" w:hAnsi="Times New Roman" w:cs="Times New Roman"/>
          <w:spacing w:val="-3"/>
          <w:sz w:val="24"/>
          <w:szCs w:val="24"/>
          <w:lang w:bidi="en-US"/>
        </w:rPr>
        <w:t xml:space="preserve">department </w:t>
      </w:r>
      <w:r w:rsidRPr="00CA5428">
        <w:rPr>
          <w:rFonts w:ascii="Times New Roman" w:eastAsia="Book Antiqua" w:hAnsi="Times New Roman" w:cs="Times New Roman"/>
          <w:sz w:val="24"/>
          <w:szCs w:val="24"/>
          <w:lang w:bidi="en-US"/>
        </w:rPr>
        <w:t xml:space="preserve">is </w:t>
      </w:r>
      <w:r w:rsidRPr="00CA5428">
        <w:rPr>
          <w:rFonts w:ascii="Times New Roman" w:eastAsia="Book Antiqua" w:hAnsi="Times New Roman" w:cs="Times New Roman"/>
          <w:spacing w:val="-3"/>
          <w:sz w:val="24"/>
          <w:szCs w:val="24"/>
          <w:lang w:bidi="en-US"/>
        </w:rPr>
        <w:t xml:space="preserve">the </w:t>
      </w:r>
      <w:r w:rsidRPr="00CA5428">
        <w:rPr>
          <w:rFonts w:ascii="Times New Roman" w:eastAsia="Book Antiqua" w:hAnsi="Times New Roman" w:cs="Times New Roman"/>
          <w:spacing w:val="-4"/>
          <w:sz w:val="24"/>
          <w:szCs w:val="24"/>
          <w:lang w:bidi="en-US"/>
        </w:rPr>
        <w:t xml:space="preserve">main </w:t>
      </w:r>
      <w:r w:rsidRPr="00CA5428">
        <w:rPr>
          <w:rFonts w:ascii="Times New Roman" w:eastAsia="Book Antiqua" w:hAnsi="Times New Roman" w:cs="Times New Roman"/>
          <w:sz w:val="24"/>
          <w:szCs w:val="24"/>
          <w:lang w:bidi="en-US"/>
        </w:rPr>
        <w:t xml:space="preserve">sink of the information. The </w:t>
      </w:r>
      <w:r w:rsidRPr="00CA5428">
        <w:rPr>
          <w:rFonts w:ascii="Times New Roman" w:eastAsia="Book Antiqua" w:hAnsi="Times New Roman" w:cs="Times New Roman"/>
          <w:spacing w:val="-3"/>
          <w:sz w:val="24"/>
          <w:szCs w:val="24"/>
          <w:lang w:bidi="en-US"/>
        </w:rPr>
        <w:t xml:space="preserve">main sources </w:t>
      </w:r>
      <w:r w:rsidRPr="00CA5428">
        <w:rPr>
          <w:rFonts w:ascii="Times New Roman" w:eastAsia="Book Antiqua" w:hAnsi="Times New Roman" w:cs="Times New Roman"/>
          <w:sz w:val="24"/>
          <w:szCs w:val="24"/>
          <w:lang w:bidi="en-US"/>
        </w:rPr>
        <w:t xml:space="preserve">of </w:t>
      </w:r>
      <w:r w:rsidRPr="00CA5428">
        <w:rPr>
          <w:rFonts w:ascii="Times New Roman" w:eastAsia="Book Antiqua" w:hAnsi="Times New Roman" w:cs="Times New Roman"/>
          <w:spacing w:val="-3"/>
          <w:sz w:val="24"/>
          <w:szCs w:val="24"/>
          <w:lang w:bidi="en-US"/>
        </w:rPr>
        <w:t xml:space="preserve">information </w:t>
      </w:r>
      <w:r w:rsidRPr="00CA5428">
        <w:rPr>
          <w:rFonts w:ascii="Times New Roman" w:eastAsia="Book Antiqua" w:hAnsi="Times New Roman" w:cs="Times New Roman"/>
          <w:sz w:val="24"/>
          <w:szCs w:val="24"/>
          <w:lang w:bidi="en-US"/>
        </w:rPr>
        <w:t>are the Professors</w:t>
      </w:r>
      <w:r w:rsidRPr="00CA5428">
        <w:rPr>
          <w:rFonts w:ascii="Times New Roman" w:eastAsia="Book Antiqua" w:hAnsi="Times New Roman" w:cs="Times New Roman"/>
          <w:spacing w:val="-3"/>
          <w:sz w:val="24"/>
          <w:szCs w:val="24"/>
          <w:lang w:bidi="en-US"/>
        </w:rPr>
        <w:t xml:space="preserve"> (who </w:t>
      </w:r>
      <w:r w:rsidRPr="00CA5428">
        <w:rPr>
          <w:rFonts w:ascii="Times New Roman" w:eastAsia="Book Antiqua" w:hAnsi="Times New Roman" w:cs="Times New Roman"/>
          <w:sz w:val="24"/>
          <w:szCs w:val="24"/>
          <w:lang w:bidi="en-US"/>
        </w:rPr>
        <w:t xml:space="preserve">provide information about their time preferences and maximum enrollment,) and </w:t>
      </w:r>
      <w:r w:rsidRPr="00CA5428">
        <w:rPr>
          <w:rFonts w:ascii="Times New Roman" w:eastAsia="Book Antiqua" w:hAnsi="Times New Roman" w:cs="Times New Roman"/>
          <w:spacing w:val="-2"/>
          <w:sz w:val="24"/>
          <w:szCs w:val="24"/>
          <w:lang w:bidi="en-US"/>
        </w:rPr>
        <w:t xml:space="preserve">the </w:t>
      </w:r>
      <w:r w:rsidRPr="00CA5428">
        <w:rPr>
          <w:rFonts w:ascii="Times New Roman" w:eastAsia="Book Antiqua" w:hAnsi="Times New Roman" w:cs="Times New Roman"/>
          <w:spacing w:val="-3"/>
          <w:sz w:val="24"/>
          <w:szCs w:val="24"/>
          <w:lang w:bidi="en-US"/>
        </w:rPr>
        <w:t xml:space="preserve">department secretary (which provides information about courses begin offered, time  slots, </w:t>
      </w:r>
      <w:r w:rsidRPr="00CA5428">
        <w:rPr>
          <w:rFonts w:ascii="Times New Roman" w:eastAsia="Book Antiqua" w:hAnsi="Times New Roman" w:cs="Times New Roman"/>
          <w:sz w:val="24"/>
          <w:szCs w:val="24"/>
          <w:lang w:bidi="en-US"/>
        </w:rPr>
        <w:t xml:space="preserve">and </w:t>
      </w:r>
      <w:r w:rsidRPr="00CA5428">
        <w:rPr>
          <w:rFonts w:ascii="Times New Roman" w:eastAsia="Book Antiqua" w:hAnsi="Times New Roman" w:cs="Times New Roman"/>
          <w:spacing w:val="-3"/>
          <w:sz w:val="24"/>
          <w:szCs w:val="24"/>
          <w:lang w:bidi="en-US"/>
        </w:rPr>
        <w:t>available classrooms.)</w:t>
      </w:r>
    </w:p>
    <w:p w14:paraId="238D5BBA" w14:textId="77777777" w:rsidR="00CA5428" w:rsidRPr="00CA5428" w:rsidRDefault="00CA5428" w:rsidP="0096763C">
      <w:pPr>
        <w:widowControl w:val="0"/>
        <w:numPr>
          <w:ilvl w:val="1"/>
          <w:numId w:val="53"/>
        </w:numPr>
        <w:tabs>
          <w:tab w:val="left" w:pos="595"/>
        </w:tabs>
        <w:autoSpaceDE w:val="0"/>
        <w:autoSpaceDN w:val="0"/>
        <w:spacing w:after="0" w:line="240" w:lineRule="auto"/>
        <w:ind w:left="0"/>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3"/>
          <w:kern w:val="32"/>
          <w:sz w:val="24"/>
          <w:szCs w:val="24"/>
        </w:rPr>
        <w:t xml:space="preserve">Stakeholders </w:t>
      </w:r>
      <w:r w:rsidRPr="00CA5428">
        <w:rPr>
          <w:rFonts w:ascii="Times New Roman" w:eastAsia="Times New Roman" w:hAnsi="Times New Roman" w:cs="Times New Roman"/>
          <w:b/>
          <w:bCs/>
          <w:kern w:val="32"/>
          <w:sz w:val="24"/>
          <w:szCs w:val="24"/>
        </w:rPr>
        <w:t>of</w:t>
      </w:r>
      <w:r w:rsidRPr="00CA5428">
        <w:rPr>
          <w:rFonts w:ascii="Times New Roman" w:eastAsia="Times New Roman" w:hAnsi="Times New Roman" w:cs="Times New Roman"/>
          <w:b/>
          <w:bCs/>
          <w:spacing w:val="8"/>
          <w:kern w:val="32"/>
          <w:sz w:val="24"/>
          <w:szCs w:val="24"/>
        </w:rPr>
        <w:t xml:space="preserve"> </w:t>
      </w:r>
      <w:r w:rsidRPr="00CA5428">
        <w:rPr>
          <w:rFonts w:ascii="Times New Roman" w:eastAsia="Times New Roman" w:hAnsi="Times New Roman" w:cs="Times New Roman"/>
          <w:b/>
          <w:bCs/>
          <w:spacing w:val="-3"/>
          <w:kern w:val="32"/>
          <w:sz w:val="24"/>
          <w:szCs w:val="24"/>
        </w:rPr>
        <w:t>PIMS</w:t>
      </w:r>
    </w:p>
    <w:p w14:paraId="5794EA00" w14:textId="132F5388"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The main stakeholders and their concerns are:</w:t>
      </w:r>
    </w:p>
    <w:p w14:paraId="248BA859" w14:textId="27065559" w:rsidR="00CA5428" w:rsidRPr="00CA5428" w:rsidRDefault="00CA5428" w:rsidP="0096763C">
      <w:pPr>
        <w:widowControl w:val="0"/>
        <w:numPr>
          <w:ilvl w:val="2"/>
          <w:numId w:val="53"/>
        </w:numPr>
        <w:tabs>
          <w:tab w:val="left" w:pos="820"/>
        </w:tabs>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b/>
          <w:sz w:val="24"/>
          <w:szCs w:val="24"/>
          <w:lang w:bidi="en-US"/>
        </w:rPr>
        <w:t xml:space="preserve">Professors: </w:t>
      </w:r>
      <w:r w:rsidRPr="00CA5428">
        <w:rPr>
          <w:rFonts w:ascii="Times New Roman" w:eastAsia="Book Antiqua" w:hAnsi="Times New Roman" w:cs="Times New Roman"/>
          <w:sz w:val="24"/>
          <w:szCs w:val="24"/>
          <w:lang w:bidi="en-US"/>
        </w:rPr>
        <w:t xml:space="preserve">Their main concern is that their highest priority should be satisfied. This means that the algorithm for scheduling should be such that it can easily be </w:t>
      </w:r>
      <w:r w:rsidRPr="00CA5428">
        <w:rPr>
          <w:rFonts w:ascii="Times New Roman" w:eastAsia="Book Antiqua" w:hAnsi="Times New Roman" w:cs="Times New Roman"/>
          <w:spacing w:val="-3"/>
          <w:sz w:val="24"/>
          <w:szCs w:val="24"/>
          <w:lang w:bidi="en-US"/>
        </w:rPr>
        <w:t xml:space="preserve">changed with </w:t>
      </w:r>
      <w:r w:rsidRPr="00CA5428">
        <w:rPr>
          <w:rFonts w:ascii="Times New Roman" w:eastAsia="Book Antiqua" w:hAnsi="Times New Roman" w:cs="Times New Roman"/>
          <w:sz w:val="24"/>
          <w:szCs w:val="24"/>
          <w:lang w:bidi="en-US"/>
        </w:rPr>
        <w:t xml:space="preserve">a </w:t>
      </w:r>
      <w:r w:rsidRPr="00CA5428">
        <w:rPr>
          <w:rFonts w:ascii="Times New Roman" w:eastAsia="Book Antiqua" w:hAnsi="Times New Roman" w:cs="Times New Roman"/>
          <w:spacing w:val="-3"/>
          <w:sz w:val="24"/>
          <w:szCs w:val="24"/>
          <w:lang w:bidi="en-US"/>
        </w:rPr>
        <w:t>better algorithm</w:t>
      </w:r>
      <w:r w:rsidRPr="00CA5428">
        <w:rPr>
          <w:rFonts w:ascii="Times New Roman" w:eastAsia="Book Antiqua" w:hAnsi="Times New Roman" w:cs="Times New Roman"/>
          <w:spacing w:val="14"/>
          <w:sz w:val="24"/>
          <w:szCs w:val="24"/>
          <w:lang w:bidi="en-US"/>
        </w:rPr>
        <w:t xml:space="preserve"> </w:t>
      </w:r>
      <w:r w:rsidRPr="00CA5428">
        <w:rPr>
          <w:rFonts w:ascii="Times New Roman" w:eastAsia="Book Antiqua" w:hAnsi="Times New Roman" w:cs="Times New Roman"/>
          <w:spacing w:val="-3"/>
          <w:sz w:val="24"/>
          <w:szCs w:val="24"/>
          <w:lang w:bidi="en-US"/>
        </w:rPr>
        <w:t>later.</w:t>
      </w:r>
    </w:p>
    <w:p w14:paraId="1CC6115C" w14:textId="77777777" w:rsidR="00CA5428" w:rsidRPr="00CA5428" w:rsidRDefault="00CA5428" w:rsidP="0096763C">
      <w:pPr>
        <w:widowControl w:val="0"/>
        <w:numPr>
          <w:ilvl w:val="2"/>
          <w:numId w:val="53"/>
        </w:numPr>
        <w:tabs>
          <w:tab w:val="left" w:pos="820"/>
        </w:tabs>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b/>
          <w:sz w:val="24"/>
          <w:szCs w:val="24"/>
          <w:lang w:bidi="en-US"/>
        </w:rPr>
        <w:t>Department</w:t>
      </w:r>
      <w:r w:rsidRPr="00CA5428">
        <w:rPr>
          <w:rFonts w:ascii="Times New Roman" w:eastAsia="Book Antiqua" w:hAnsi="Times New Roman" w:cs="Times New Roman"/>
          <w:b/>
          <w:spacing w:val="12"/>
          <w:sz w:val="24"/>
          <w:szCs w:val="24"/>
          <w:lang w:bidi="en-US"/>
        </w:rPr>
        <w:t xml:space="preserve"> </w:t>
      </w:r>
      <w:r w:rsidRPr="00CA5428">
        <w:rPr>
          <w:rFonts w:ascii="Times New Roman" w:eastAsia="Book Antiqua" w:hAnsi="Times New Roman" w:cs="Times New Roman"/>
          <w:b/>
          <w:sz w:val="24"/>
          <w:szCs w:val="24"/>
          <w:lang w:bidi="en-US"/>
        </w:rPr>
        <w:t>secretary/Head:</w:t>
      </w:r>
      <w:r w:rsidRPr="00CA5428">
        <w:rPr>
          <w:rFonts w:ascii="Times New Roman" w:eastAsia="Book Antiqua" w:hAnsi="Times New Roman" w:cs="Times New Roman"/>
          <w:b/>
          <w:spacing w:val="35"/>
          <w:sz w:val="24"/>
          <w:szCs w:val="24"/>
          <w:lang w:bidi="en-US"/>
        </w:rPr>
        <w:t xml:space="preserve"> </w:t>
      </w:r>
      <w:r w:rsidRPr="00CA5428">
        <w:rPr>
          <w:rFonts w:ascii="Times New Roman" w:eastAsia="Book Antiqua" w:hAnsi="Times New Roman" w:cs="Times New Roman"/>
          <w:spacing w:val="-4"/>
          <w:sz w:val="24"/>
          <w:szCs w:val="24"/>
          <w:lang w:bidi="en-US"/>
        </w:rPr>
        <w:t>The</w:t>
      </w:r>
      <w:r w:rsidRPr="00CA5428">
        <w:rPr>
          <w:rFonts w:ascii="Times New Roman" w:eastAsia="Book Antiqua" w:hAnsi="Times New Roman" w:cs="Times New Roman"/>
          <w:spacing w:val="25"/>
          <w:sz w:val="24"/>
          <w:szCs w:val="24"/>
          <w:lang w:bidi="en-US"/>
        </w:rPr>
        <w:t xml:space="preserve"> </w:t>
      </w:r>
      <w:r w:rsidRPr="00CA5428">
        <w:rPr>
          <w:rFonts w:ascii="Times New Roman" w:eastAsia="Book Antiqua" w:hAnsi="Times New Roman" w:cs="Times New Roman"/>
          <w:spacing w:val="-3"/>
          <w:sz w:val="24"/>
          <w:szCs w:val="24"/>
          <w:lang w:bidi="en-US"/>
        </w:rPr>
        <w:t>schedule</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pacing w:val="-3"/>
          <w:sz w:val="24"/>
          <w:szCs w:val="24"/>
          <w:lang w:bidi="en-US"/>
        </w:rPr>
        <w:t>should</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z w:val="24"/>
          <w:szCs w:val="24"/>
          <w:lang w:bidi="en-US"/>
        </w:rPr>
        <w:t>be</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pacing w:val="-3"/>
          <w:sz w:val="24"/>
          <w:szCs w:val="24"/>
          <w:lang w:bidi="en-US"/>
        </w:rPr>
        <w:t>fair</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z w:val="24"/>
          <w:szCs w:val="24"/>
          <w:lang w:bidi="en-US"/>
        </w:rPr>
        <w:t>and</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pacing w:val="-3"/>
          <w:sz w:val="24"/>
          <w:szCs w:val="24"/>
          <w:lang w:bidi="en-US"/>
        </w:rPr>
        <w:t>should</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pacing w:val="-3"/>
          <w:sz w:val="24"/>
          <w:szCs w:val="24"/>
          <w:lang w:bidi="en-US"/>
        </w:rPr>
        <w:t>utilize</w:t>
      </w:r>
      <w:r w:rsidRPr="00CA5428">
        <w:rPr>
          <w:rFonts w:ascii="Times New Roman" w:eastAsia="Book Antiqua" w:hAnsi="Times New Roman" w:cs="Times New Roman"/>
          <w:spacing w:val="21"/>
          <w:sz w:val="24"/>
          <w:szCs w:val="24"/>
          <w:lang w:bidi="en-US"/>
        </w:rPr>
        <w:t xml:space="preserve"> </w:t>
      </w:r>
      <w:r w:rsidRPr="00CA5428">
        <w:rPr>
          <w:rFonts w:ascii="Times New Roman" w:eastAsia="Book Antiqua" w:hAnsi="Times New Roman" w:cs="Times New Roman"/>
          <w:spacing w:val="-3"/>
          <w:sz w:val="24"/>
          <w:szCs w:val="24"/>
          <w:lang w:bidi="en-US"/>
        </w:rPr>
        <w:t>the</w:t>
      </w:r>
    </w:p>
    <w:p w14:paraId="6748E00E" w14:textId="75179BD2"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resources well. (Again, this means that the scheduling algorithm should be upgradable.)</w:t>
      </w:r>
    </w:p>
    <w:p w14:paraId="30D0F55A" w14:textId="7A7B7FAA" w:rsidR="00CA5428" w:rsidRPr="00CA5428" w:rsidRDefault="00CA5428" w:rsidP="0096763C">
      <w:pPr>
        <w:widowControl w:val="0"/>
        <w:numPr>
          <w:ilvl w:val="1"/>
          <w:numId w:val="53"/>
        </w:numPr>
        <w:tabs>
          <w:tab w:val="left" w:pos="595"/>
        </w:tabs>
        <w:autoSpaceDE w:val="0"/>
        <w:autoSpaceDN w:val="0"/>
        <w:spacing w:after="0" w:line="240" w:lineRule="auto"/>
        <w:ind w:left="0"/>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3"/>
          <w:kern w:val="32"/>
          <w:sz w:val="24"/>
          <w:szCs w:val="24"/>
        </w:rPr>
        <w:t xml:space="preserve">Scope </w:t>
      </w:r>
      <w:r w:rsidRPr="00CA5428">
        <w:rPr>
          <w:rFonts w:ascii="Times New Roman" w:eastAsia="Times New Roman" w:hAnsi="Times New Roman" w:cs="Times New Roman"/>
          <w:b/>
          <w:bCs/>
          <w:kern w:val="32"/>
          <w:sz w:val="24"/>
          <w:szCs w:val="24"/>
        </w:rPr>
        <w:t xml:space="preserve">of </w:t>
      </w:r>
      <w:r w:rsidRPr="00CA5428">
        <w:rPr>
          <w:rFonts w:ascii="Times New Roman" w:eastAsia="Times New Roman" w:hAnsi="Times New Roman" w:cs="Times New Roman"/>
          <w:b/>
          <w:bCs/>
          <w:spacing w:val="-3"/>
          <w:kern w:val="32"/>
          <w:sz w:val="24"/>
          <w:szCs w:val="24"/>
        </w:rPr>
        <w:t>this</w:t>
      </w:r>
      <w:r w:rsidRPr="00CA5428">
        <w:rPr>
          <w:rFonts w:ascii="Times New Roman" w:eastAsia="Times New Roman" w:hAnsi="Times New Roman" w:cs="Times New Roman"/>
          <w:b/>
          <w:bCs/>
          <w:spacing w:val="-5"/>
          <w:kern w:val="32"/>
          <w:sz w:val="24"/>
          <w:szCs w:val="24"/>
        </w:rPr>
        <w:t xml:space="preserve"> </w:t>
      </w:r>
      <w:r w:rsidRPr="00CA5428">
        <w:rPr>
          <w:rFonts w:ascii="Times New Roman" w:eastAsia="Times New Roman" w:hAnsi="Times New Roman" w:cs="Times New Roman"/>
          <w:b/>
          <w:bCs/>
          <w:spacing w:val="-3"/>
          <w:kern w:val="32"/>
          <w:sz w:val="24"/>
          <w:szCs w:val="24"/>
        </w:rPr>
        <w:t>Document</w:t>
      </w:r>
    </w:p>
    <w:p w14:paraId="3F03847A" w14:textId="6EDD94A4"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pacing w:val="-3"/>
          <w:sz w:val="24"/>
          <w:szCs w:val="24"/>
          <w:lang w:bidi="en-US"/>
        </w:rPr>
      </w:pPr>
      <w:r w:rsidRPr="00CA5428">
        <w:rPr>
          <w:rFonts w:ascii="Times New Roman" w:eastAsia="Book Antiqua" w:hAnsi="Times New Roman" w:cs="Times New Roman"/>
          <w:sz w:val="24"/>
          <w:szCs w:val="24"/>
          <w:lang w:bidi="en-US"/>
        </w:rPr>
        <w:t xml:space="preserve">This document describes the proposed architecture for the university exam scheduling </w:t>
      </w:r>
      <w:r w:rsidRPr="00CA5428">
        <w:rPr>
          <w:rFonts w:ascii="Times New Roman" w:eastAsia="Book Antiqua" w:hAnsi="Times New Roman" w:cs="Times New Roman"/>
          <w:spacing w:val="-4"/>
          <w:sz w:val="24"/>
          <w:szCs w:val="24"/>
          <w:lang w:bidi="en-US"/>
        </w:rPr>
        <w:t>system.</w:t>
      </w:r>
      <w:r w:rsidRPr="00CA5428">
        <w:rPr>
          <w:rFonts w:ascii="Times New Roman" w:eastAsia="Book Antiqua" w:hAnsi="Times New Roman" w:cs="Times New Roman"/>
          <w:spacing w:val="47"/>
          <w:sz w:val="24"/>
          <w:szCs w:val="24"/>
          <w:lang w:bidi="en-US"/>
        </w:rPr>
        <w:t xml:space="preserve"> </w:t>
      </w:r>
      <w:r w:rsidRPr="00CA5428">
        <w:rPr>
          <w:rFonts w:ascii="Times New Roman" w:eastAsia="Book Antiqua" w:hAnsi="Times New Roman" w:cs="Times New Roman"/>
          <w:sz w:val="24"/>
          <w:szCs w:val="24"/>
          <w:lang w:bidi="en-US"/>
        </w:rPr>
        <w:t xml:space="preserve">For architecture, we </w:t>
      </w:r>
      <w:r w:rsidRPr="00CA5428">
        <w:rPr>
          <w:rFonts w:ascii="Times New Roman" w:eastAsia="Book Antiqua" w:hAnsi="Times New Roman" w:cs="Times New Roman"/>
          <w:spacing w:val="-3"/>
          <w:sz w:val="24"/>
          <w:szCs w:val="24"/>
          <w:lang w:bidi="en-US"/>
        </w:rPr>
        <w:t xml:space="preserve">consider only </w:t>
      </w:r>
      <w:r w:rsidRPr="00CA5428">
        <w:rPr>
          <w:rFonts w:ascii="Times New Roman" w:eastAsia="Book Antiqua" w:hAnsi="Times New Roman" w:cs="Times New Roman"/>
          <w:sz w:val="24"/>
          <w:szCs w:val="24"/>
          <w:lang w:bidi="en-US"/>
        </w:rPr>
        <w:t xml:space="preserve">the </w:t>
      </w:r>
      <w:r w:rsidRPr="00CA5428">
        <w:rPr>
          <w:rFonts w:ascii="Times New Roman" w:eastAsia="Book Antiqua" w:hAnsi="Times New Roman" w:cs="Times New Roman"/>
          <w:spacing w:val="-3"/>
          <w:sz w:val="24"/>
          <w:szCs w:val="24"/>
          <w:lang w:bidi="en-US"/>
        </w:rPr>
        <w:t xml:space="preserve">component </w:t>
      </w:r>
      <w:r w:rsidRPr="00CA5428">
        <w:rPr>
          <w:rFonts w:ascii="Times New Roman" w:eastAsia="Book Antiqua" w:hAnsi="Times New Roman" w:cs="Times New Roman"/>
          <w:sz w:val="24"/>
          <w:szCs w:val="24"/>
          <w:lang w:bidi="en-US"/>
        </w:rPr>
        <w:t xml:space="preserve">and </w:t>
      </w:r>
      <w:r w:rsidRPr="00CA5428">
        <w:rPr>
          <w:rFonts w:ascii="Times New Roman" w:eastAsia="Book Antiqua" w:hAnsi="Times New Roman" w:cs="Times New Roman"/>
          <w:spacing w:val="-3"/>
          <w:sz w:val="24"/>
          <w:szCs w:val="24"/>
          <w:lang w:bidi="en-US"/>
        </w:rPr>
        <w:t>connector</w:t>
      </w:r>
      <w:r w:rsidRPr="00CA5428">
        <w:rPr>
          <w:rFonts w:ascii="Times New Roman" w:eastAsia="Book Antiqua" w:hAnsi="Times New Roman" w:cs="Times New Roman"/>
          <w:spacing w:val="2"/>
          <w:sz w:val="24"/>
          <w:szCs w:val="24"/>
          <w:lang w:bidi="en-US"/>
        </w:rPr>
        <w:t xml:space="preserve"> </w:t>
      </w:r>
      <w:r w:rsidRPr="00CA5428">
        <w:rPr>
          <w:rFonts w:ascii="Times New Roman" w:eastAsia="Book Antiqua" w:hAnsi="Times New Roman" w:cs="Times New Roman"/>
          <w:spacing w:val="-3"/>
          <w:sz w:val="24"/>
          <w:szCs w:val="24"/>
          <w:lang w:bidi="en-US"/>
        </w:rPr>
        <w:t>view.</w:t>
      </w:r>
    </w:p>
    <w:p w14:paraId="246B2023" w14:textId="4CDA7DC4" w:rsidR="00CA5428" w:rsidRPr="00CA5428" w:rsidRDefault="00CA5428" w:rsidP="0096763C">
      <w:pPr>
        <w:widowControl w:val="0"/>
        <w:numPr>
          <w:ilvl w:val="1"/>
          <w:numId w:val="53"/>
        </w:numPr>
        <w:tabs>
          <w:tab w:val="left" w:pos="595"/>
        </w:tabs>
        <w:autoSpaceDE w:val="0"/>
        <w:autoSpaceDN w:val="0"/>
        <w:spacing w:after="0" w:line="240" w:lineRule="auto"/>
        <w:ind w:left="0"/>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4"/>
          <w:kern w:val="32"/>
          <w:sz w:val="24"/>
          <w:szCs w:val="24"/>
        </w:rPr>
        <w:t xml:space="preserve">Definitions </w:t>
      </w:r>
      <w:r w:rsidRPr="00CA5428">
        <w:rPr>
          <w:rFonts w:ascii="Times New Roman" w:eastAsia="Times New Roman" w:hAnsi="Times New Roman" w:cs="Times New Roman"/>
          <w:b/>
          <w:bCs/>
          <w:spacing w:val="-3"/>
          <w:kern w:val="32"/>
          <w:sz w:val="24"/>
          <w:szCs w:val="24"/>
        </w:rPr>
        <w:t>and</w:t>
      </w:r>
      <w:r w:rsidRPr="00CA5428">
        <w:rPr>
          <w:rFonts w:ascii="Times New Roman" w:eastAsia="Times New Roman" w:hAnsi="Times New Roman" w:cs="Times New Roman"/>
          <w:b/>
          <w:bCs/>
          <w:spacing w:val="7"/>
          <w:kern w:val="32"/>
          <w:sz w:val="24"/>
          <w:szCs w:val="24"/>
        </w:rPr>
        <w:t xml:space="preserve"> </w:t>
      </w:r>
      <w:r w:rsidRPr="00CA5428">
        <w:rPr>
          <w:rFonts w:ascii="Times New Roman" w:eastAsia="Times New Roman" w:hAnsi="Times New Roman" w:cs="Times New Roman"/>
          <w:b/>
          <w:bCs/>
          <w:spacing w:val="-4"/>
          <w:kern w:val="32"/>
          <w:sz w:val="24"/>
          <w:szCs w:val="24"/>
        </w:rPr>
        <w:t>Acronyms</w:t>
      </w:r>
    </w:p>
    <w:p w14:paraId="29583271" w14:textId="1791DCDC"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As given in the SRS.</w:t>
      </w:r>
    </w:p>
    <w:p w14:paraId="3793D179"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p>
    <w:p w14:paraId="3CD7E02E" w14:textId="77777777" w:rsidR="00CA5428" w:rsidRPr="00CA5428" w:rsidRDefault="00CA5428" w:rsidP="0096763C">
      <w:pPr>
        <w:widowControl w:val="0"/>
        <w:numPr>
          <w:ilvl w:val="0"/>
          <w:numId w:val="53"/>
        </w:numPr>
        <w:tabs>
          <w:tab w:val="left" w:pos="385"/>
        </w:tabs>
        <w:autoSpaceDE w:val="0"/>
        <w:autoSpaceDN w:val="0"/>
        <w:spacing w:after="0" w:line="240" w:lineRule="auto"/>
        <w:ind w:hanging="285"/>
        <w:jc w:val="both"/>
        <w:outlineLvl w:val="0"/>
        <w:rPr>
          <w:rFonts w:ascii="Times New Roman" w:eastAsia="Times New Roman" w:hAnsi="Times New Roman" w:cs="Times New Roman"/>
          <w:kern w:val="32"/>
          <w:sz w:val="24"/>
          <w:szCs w:val="24"/>
        </w:rPr>
      </w:pPr>
      <w:r w:rsidRPr="00CA5428">
        <w:rPr>
          <w:rFonts w:ascii="Times New Roman" w:eastAsia="Times New Roman" w:hAnsi="Times New Roman" w:cs="Times New Roman"/>
          <w:b/>
          <w:bCs/>
          <w:spacing w:val="-3"/>
          <w:kern w:val="32"/>
          <w:sz w:val="24"/>
          <w:szCs w:val="24"/>
        </w:rPr>
        <w:t>ARCHITECTURE DESIGN</w:t>
      </w:r>
    </w:p>
    <w:p w14:paraId="40C01AA7"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As this is a batch processing-type system with inputs coming and output being produced, the most natural style will be the pipe-and-filter style. We use this style for the architecture of the system. The proposed architecture is shown below.</w:t>
      </w:r>
    </w:p>
    <w:p w14:paraId="24CB5F9F"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p>
    <w:p w14:paraId="29202045"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 xml:space="preserve">This architecture has three filter components – </w:t>
      </w:r>
      <w:r w:rsidRPr="00CA5428">
        <w:rPr>
          <w:rFonts w:ascii="Times New Roman" w:eastAsia="Book Antiqua" w:hAnsi="Times New Roman" w:cs="Times New Roman"/>
          <w:spacing w:val="-3"/>
          <w:sz w:val="24"/>
          <w:szCs w:val="24"/>
          <w:lang w:bidi="en-US"/>
        </w:rPr>
        <w:t xml:space="preserve">one </w:t>
      </w:r>
      <w:r w:rsidRPr="00CA5428">
        <w:rPr>
          <w:rFonts w:ascii="Times New Roman" w:eastAsia="Book Antiqua" w:hAnsi="Times New Roman" w:cs="Times New Roman"/>
          <w:sz w:val="24"/>
          <w:szCs w:val="24"/>
          <w:lang w:bidi="en-US"/>
        </w:rPr>
        <w:t xml:space="preserve">to </w:t>
      </w:r>
      <w:r w:rsidRPr="00CA5428">
        <w:rPr>
          <w:rFonts w:ascii="Times New Roman" w:eastAsia="Book Antiqua" w:hAnsi="Times New Roman" w:cs="Times New Roman"/>
          <w:spacing w:val="-4"/>
          <w:sz w:val="24"/>
          <w:szCs w:val="24"/>
          <w:lang w:bidi="en-US"/>
        </w:rPr>
        <w:t xml:space="preserve">process </w:t>
      </w:r>
      <w:r w:rsidRPr="00CA5428">
        <w:rPr>
          <w:rFonts w:ascii="Times New Roman" w:eastAsia="Book Antiqua" w:hAnsi="Times New Roman" w:cs="Times New Roman"/>
          <w:spacing w:val="-3"/>
          <w:sz w:val="24"/>
          <w:szCs w:val="24"/>
          <w:lang w:bidi="en-US"/>
        </w:rPr>
        <w:t xml:space="preserve">the </w:t>
      </w:r>
      <w:r w:rsidRPr="00CA5428">
        <w:rPr>
          <w:rFonts w:ascii="Times New Roman" w:eastAsia="Book Antiqua" w:hAnsi="Times New Roman" w:cs="Times New Roman"/>
          <w:spacing w:val="-4"/>
          <w:sz w:val="24"/>
          <w:szCs w:val="24"/>
          <w:lang w:bidi="en-US"/>
        </w:rPr>
        <w:t xml:space="preserve">information provided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3"/>
          <w:sz w:val="24"/>
          <w:szCs w:val="24"/>
          <w:lang w:bidi="en-US"/>
        </w:rPr>
        <w:t xml:space="preserve">File </w:t>
      </w:r>
      <w:r w:rsidRPr="00CA5428">
        <w:rPr>
          <w:rFonts w:ascii="Times New Roman" w:eastAsia="Book Antiqua" w:hAnsi="Times New Roman" w:cs="Times New Roman"/>
          <w:sz w:val="24"/>
          <w:szCs w:val="24"/>
          <w:lang w:bidi="en-US"/>
        </w:rPr>
        <w:t xml:space="preserve">1, the other to </w:t>
      </w:r>
      <w:r w:rsidRPr="00CA5428">
        <w:rPr>
          <w:rFonts w:ascii="Times New Roman" w:eastAsia="Book Antiqua" w:hAnsi="Times New Roman" w:cs="Times New Roman"/>
          <w:spacing w:val="-3"/>
          <w:sz w:val="24"/>
          <w:szCs w:val="24"/>
          <w:lang w:bidi="en-US"/>
        </w:rPr>
        <w:t xml:space="preserve">process </w:t>
      </w:r>
      <w:r w:rsidRPr="00CA5428">
        <w:rPr>
          <w:rFonts w:ascii="Times New Roman" w:eastAsia="Book Antiqua" w:hAnsi="Times New Roman" w:cs="Times New Roman"/>
          <w:sz w:val="24"/>
          <w:szCs w:val="24"/>
          <w:lang w:bidi="en-US"/>
        </w:rPr>
        <w:t xml:space="preserve">the </w:t>
      </w:r>
      <w:r w:rsidRPr="00CA5428">
        <w:rPr>
          <w:rFonts w:ascii="Times New Roman" w:eastAsia="Book Antiqua" w:hAnsi="Times New Roman" w:cs="Times New Roman"/>
          <w:spacing w:val="-3"/>
          <w:sz w:val="24"/>
          <w:szCs w:val="24"/>
          <w:lang w:bidi="en-US"/>
        </w:rPr>
        <w:t xml:space="preserve">information provided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3"/>
          <w:sz w:val="24"/>
          <w:szCs w:val="24"/>
          <w:lang w:bidi="en-US"/>
        </w:rPr>
        <w:t xml:space="preserve">File </w:t>
      </w:r>
      <w:r w:rsidRPr="00CA5428">
        <w:rPr>
          <w:rFonts w:ascii="Times New Roman" w:eastAsia="Book Antiqua" w:hAnsi="Times New Roman" w:cs="Times New Roman"/>
          <w:sz w:val="24"/>
          <w:szCs w:val="24"/>
          <w:lang w:bidi="en-US"/>
        </w:rPr>
        <w:t xml:space="preserve">2, and the </w:t>
      </w:r>
      <w:r w:rsidRPr="00CA5428">
        <w:rPr>
          <w:rFonts w:ascii="Times New Roman" w:eastAsia="Book Antiqua" w:hAnsi="Times New Roman" w:cs="Times New Roman"/>
          <w:spacing w:val="-3"/>
          <w:sz w:val="24"/>
          <w:szCs w:val="24"/>
          <w:lang w:bidi="en-US"/>
        </w:rPr>
        <w:t xml:space="preserve">third </w:t>
      </w:r>
      <w:r w:rsidRPr="00CA5428">
        <w:rPr>
          <w:rFonts w:ascii="Times New Roman" w:eastAsia="Book Antiqua" w:hAnsi="Times New Roman" w:cs="Times New Roman"/>
          <w:sz w:val="24"/>
          <w:szCs w:val="24"/>
          <w:lang w:bidi="en-US"/>
        </w:rPr>
        <w:t xml:space="preserve">to </w:t>
      </w:r>
      <w:r w:rsidRPr="00CA5428">
        <w:rPr>
          <w:rFonts w:ascii="Times New Roman" w:eastAsia="Book Antiqua" w:hAnsi="Times New Roman" w:cs="Times New Roman"/>
          <w:spacing w:val="-3"/>
          <w:sz w:val="24"/>
          <w:szCs w:val="24"/>
          <w:lang w:bidi="en-US"/>
        </w:rPr>
        <w:t xml:space="preserve">produce the schedule. </w:t>
      </w:r>
      <w:r w:rsidRPr="00CA5428">
        <w:rPr>
          <w:rFonts w:ascii="Times New Roman" w:eastAsia="Book Antiqua" w:hAnsi="Times New Roman" w:cs="Times New Roman"/>
          <w:sz w:val="24"/>
          <w:szCs w:val="24"/>
          <w:lang w:bidi="en-US"/>
        </w:rPr>
        <w:t xml:space="preserve">As </w:t>
      </w:r>
      <w:r w:rsidRPr="00CA5428">
        <w:rPr>
          <w:rFonts w:ascii="Times New Roman" w:eastAsia="Book Antiqua" w:hAnsi="Times New Roman" w:cs="Times New Roman"/>
          <w:spacing w:val="-3"/>
          <w:sz w:val="24"/>
          <w:szCs w:val="24"/>
          <w:lang w:bidi="en-US"/>
        </w:rPr>
        <w:t xml:space="preserve">the </w:t>
      </w:r>
      <w:r w:rsidRPr="00CA5428">
        <w:rPr>
          <w:rFonts w:ascii="Times New Roman" w:eastAsia="Book Antiqua" w:hAnsi="Times New Roman" w:cs="Times New Roman"/>
          <w:spacing w:val="-4"/>
          <w:sz w:val="24"/>
          <w:szCs w:val="24"/>
          <w:lang w:bidi="en-US"/>
        </w:rPr>
        <w:t xml:space="preserve">information produced </w:t>
      </w:r>
      <w:r w:rsidRPr="00CA5428">
        <w:rPr>
          <w:rFonts w:ascii="Times New Roman" w:eastAsia="Book Antiqua" w:hAnsi="Times New Roman" w:cs="Times New Roman"/>
          <w:sz w:val="24"/>
          <w:szCs w:val="24"/>
          <w:lang w:bidi="en-US"/>
        </w:rPr>
        <w:t xml:space="preserve">by </w:t>
      </w:r>
      <w:r w:rsidRPr="00CA5428">
        <w:rPr>
          <w:rFonts w:ascii="Times New Roman" w:eastAsia="Book Antiqua" w:hAnsi="Times New Roman" w:cs="Times New Roman"/>
          <w:spacing w:val="-3"/>
          <w:sz w:val="24"/>
          <w:szCs w:val="24"/>
          <w:lang w:bidi="en-US"/>
        </w:rPr>
        <w:t xml:space="preserve">the </w:t>
      </w:r>
      <w:r w:rsidRPr="00CA5428">
        <w:rPr>
          <w:rFonts w:ascii="Times New Roman" w:eastAsia="Book Antiqua" w:hAnsi="Times New Roman" w:cs="Times New Roman"/>
          <w:spacing w:val="-4"/>
          <w:sz w:val="24"/>
          <w:szCs w:val="24"/>
          <w:lang w:bidi="en-US"/>
        </w:rPr>
        <w:t xml:space="preserve">first </w:t>
      </w:r>
      <w:r w:rsidRPr="00CA5428">
        <w:rPr>
          <w:rFonts w:ascii="Times New Roman" w:eastAsia="Book Antiqua" w:hAnsi="Times New Roman" w:cs="Times New Roman"/>
          <w:spacing w:val="-3"/>
          <w:sz w:val="24"/>
          <w:szCs w:val="24"/>
          <w:lang w:bidi="en-US"/>
        </w:rPr>
        <w:t xml:space="preserve">component </w:t>
      </w:r>
      <w:r w:rsidRPr="00CA5428">
        <w:rPr>
          <w:rFonts w:ascii="Times New Roman" w:eastAsia="Book Antiqua" w:hAnsi="Times New Roman" w:cs="Times New Roman"/>
          <w:sz w:val="24"/>
          <w:szCs w:val="24"/>
          <w:lang w:bidi="en-US"/>
        </w:rPr>
        <w:t xml:space="preserve">is </w:t>
      </w:r>
      <w:r w:rsidRPr="00CA5428">
        <w:rPr>
          <w:rFonts w:ascii="Times New Roman" w:eastAsia="Book Antiqua" w:hAnsi="Times New Roman" w:cs="Times New Roman"/>
          <w:spacing w:val="-3"/>
          <w:sz w:val="24"/>
          <w:szCs w:val="24"/>
          <w:lang w:bidi="en-US"/>
        </w:rPr>
        <w:t xml:space="preserve">also used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4"/>
          <w:sz w:val="24"/>
          <w:szCs w:val="24"/>
          <w:lang w:bidi="en-US"/>
        </w:rPr>
        <w:t xml:space="preserve">the </w:t>
      </w:r>
      <w:r w:rsidRPr="00CA5428">
        <w:rPr>
          <w:rFonts w:ascii="Times New Roman" w:eastAsia="Book Antiqua" w:hAnsi="Times New Roman" w:cs="Times New Roman"/>
          <w:spacing w:val="-3"/>
          <w:sz w:val="24"/>
          <w:szCs w:val="24"/>
          <w:lang w:bidi="en-US"/>
        </w:rPr>
        <w:t xml:space="preserve">processing </w:t>
      </w:r>
      <w:r w:rsidRPr="00CA5428">
        <w:rPr>
          <w:rFonts w:ascii="Times New Roman" w:eastAsia="Book Antiqua" w:hAnsi="Times New Roman" w:cs="Times New Roman"/>
          <w:sz w:val="24"/>
          <w:szCs w:val="24"/>
          <w:lang w:bidi="en-US"/>
        </w:rPr>
        <w:t xml:space="preserve">of </w:t>
      </w:r>
      <w:r w:rsidRPr="00CA5428">
        <w:rPr>
          <w:rFonts w:ascii="Times New Roman" w:eastAsia="Book Antiqua" w:hAnsi="Times New Roman" w:cs="Times New Roman"/>
          <w:spacing w:val="-3"/>
          <w:sz w:val="24"/>
          <w:szCs w:val="24"/>
          <w:lang w:bidi="en-US"/>
        </w:rPr>
        <w:t xml:space="preserve">information from File </w:t>
      </w:r>
      <w:r w:rsidRPr="00CA5428">
        <w:rPr>
          <w:rFonts w:ascii="Times New Roman" w:eastAsia="Book Antiqua" w:hAnsi="Times New Roman" w:cs="Times New Roman"/>
          <w:sz w:val="24"/>
          <w:szCs w:val="24"/>
          <w:lang w:bidi="en-US"/>
        </w:rPr>
        <w:t xml:space="preserve">2 as well as for </w:t>
      </w:r>
      <w:r w:rsidRPr="00CA5428">
        <w:rPr>
          <w:rFonts w:ascii="Times New Roman" w:eastAsia="Book Antiqua" w:hAnsi="Times New Roman" w:cs="Times New Roman"/>
          <w:spacing w:val="-3"/>
          <w:sz w:val="24"/>
          <w:szCs w:val="24"/>
          <w:lang w:bidi="en-US"/>
        </w:rPr>
        <w:t xml:space="preserve">scheduling, </w:t>
      </w:r>
      <w:r w:rsidRPr="00CA5428">
        <w:rPr>
          <w:rFonts w:ascii="Times New Roman" w:eastAsia="Book Antiqua" w:hAnsi="Times New Roman" w:cs="Times New Roman"/>
          <w:sz w:val="24"/>
          <w:szCs w:val="24"/>
          <w:lang w:bidi="en-US"/>
        </w:rPr>
        <w:t xml:space="preserve">the connections are </w:t>
      </w:r>
      <w:r w:rsidRPr="00CA5428">
        <w:rPr>
          <w:rFonts w:ascii="Times New Roman" w:eastAsia="Book Antiqua" w:hAnsi="Times New Roman" w:cs="Times New Roman"/>
          <w:spacing w:val="-2"/>
          <w:sz w:val="24"/>
          <w:szCs w:val="24"/>
          <w:lang w:bidi="en-US"/>
        </w:rPr>
        <w:t xml:space="preserve">set </w:t>
      </w:r>
      <w:r w:rsidRPr="00CA5428">
        <w:rPr>
          <w:rFonts w:ascii="Times New Roman" w:eastAsia="Book Antiqua" w:hAnsi="Times New Roman" w:cs="Times New Roman"/>
          <w:spacing w:val="-3"/>
          <w:sz w:val="24"/>
          <w:szCs w:val="24"/>
          <w:lang w:bidi="en-US"/>
        </w:rPr>
        <w:t>accordingly.</w:t>
      </w:r>
    </w:p>
    <w:p w14:paraId="5082B1CF"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p>
    <w:p w14:paraId="40EC3BA0" w14:textId="77777777" w:rsidR="00CA5428" w:rsidRPr="00CA5428" w:rsidRDefault="00CA5428" w:rsidP="00CA5428">
      <w:pPr>
        <w:widowControl w:val="0"/>
        <w:autoSpaceDE w:val="0"/>
        <w:autoSpaceDN w:val="0"/>
        <w:spacing w:after="0" w:line="240" w:lineRule="auto"/>
        <w:jc w:val="both"/>
        <w:rPr>
          <w:rFonts w:ascii="Times New Roman" w:eastAsia="Book Antiqua" w:hAnsi="Times New Roman" w:cs="Times New Roman"/>
          <w:sz w:val="24"/>
          <w:szCs w:val="24"/>
          <w:lang w:bidi="en-US"/>
        </w:rPr>
      </w:pP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3"/>
          <w:sz w:val="24"/>
          <w:szCs w:val="24"/>
          <w:lang w:bidi="en-US"/>
        </w:rPr>
        <w:t xml:space="preserve">this </w:t>
      </w:r>
      <w:r w:rsidRPr="00CA5428">
        <w:rPr>
          <w:rFonts w:ascii="Times New Roman" w:eastAsia="Book Antiqua" w:hAnsi="Times New Roman" w:cs="Times New Roman"/>
          <w:sz w:val="24"/>
          <w:szCs w:val="24"/>
          <w:lang w:bidi="en-US"/>
        </w:rPr>
        <w:t xml:space="preserve">architecture, we do not </w:t>
      </w:r>
      <w:r w:rsidRPr="00CA5428">
        <w:rPr>
          <w:rFonts w:ascii="Times New Roman" w:eastAsia="Book Antiqua" w:hAnsi="Times New Roman" w:cs="Times New Roman"/>
          <w:spacing w:val="-3"/>
          <w:sz w:val="24"/>
          <w:szCs w:val="24"/>
          <w:lang w:bidi="en-US"/>
        </w:rPr>
        <w:t xml:space="preserve">require that </w:t>
      </w:r>
      <w:r w:rsidRPr="00CA5428">
        <w:rPr>
          <w:rFonts w:ascii="Times New Roman" w:eastAsia="Book Antiqua" w:hAnsi="Times New Roman" w:cs="Times New Roman"/>
          <w:sz w:val="24"/>
          <w:szCs w:val="24"/>
          <w:lang w:bidi="en-US"/>
        </w:rPr>
        <w:t xml:space="preserve">the </w:t>
      </w:r>
      <w:r w:rsidRPr="00CA5428">
        <w:rPr>
          <w:rFonts w:ascii="Times New Roman" w:eastAsia="Book Antiqua" w:hAnsi="Times New Roman" w:cs="Times New Roman"/>
          <w:spacing w:val="-3"/>
          <w:sz w:val="24"/>
          <w:szCs w:val="24"/>
          <w:lang w:bidi="en-US"/>
        </w:rPr>
        <w:t xml:space="preserve">components </w:t>
      </w:r>
      <w:r w:rsidRPr="00CA5428">
        <w:rPr>
          <w:rFonts w:ascii="Times New Roman" w:eastAsia="Book Antiqua" w:hAnsi="Times New Roman" w:cs="Times New Roman"/>
          <w:sz w:val="24"/>
          <w:szCs w:val="24"/>
          <w:lang w:bidi="en-US"/>
        </w:rPr>
        <w:t xml:space="preserve">be </w:t>
      </w:r>
      <w:r w:rsidRPr="00CA5428">
        <w:rPr>
          <w:rFonts w:ascii="Times New Roman" w:eastAsia="Book Antiqua" w:hAnsi="Times New Roman" w:cs="Times New Roman"/>
          <w:spacing w:val="-3"/>
          <w:sz w:val="24"/>
          <w:szCs w:val="24"/>
          <w:lang w:bidi="en-US"/>
        </w:rPr>
        <w:t xml:space="preserve">executed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3"/>
          <w:sz w:val="24"/>
          <w:szCs w:val="24"/>
          <w:lang w:bidi="en-US"/>
        </w:rPr>
        <w:t xml:space="preserve">parallel. For ease </w:t>
      </w:r>
      <w:r w:rsidRPr="00CA5428">
        <w:rPr>
          <w:rFonts w:ascii="Times New Roman" w:eastAsia="Book Antiqua" w:hAnsi="Times New Roman" w:cs="Times New Roman"/>
          <w:sz w:val="24"/>
          <w:szCs w:val="24"/>
          <w:lang w:bidi="en-US"/>
        </w:rPr>
        <w:t xml:space="preserve">of </w:t>
      </w:r>
      <w:r w:rsidRPr="00CA5428">
        <w:rPr>
          <w:rFonts w:ascii="Times New Roman" w:eastAsia="Book Antiqua" w:hAnsi="Times New Roman" w:cs="Times New Roman"/>
          <w:spacing w:val="-3"/>
          <w:sz w:val="24"/>
          <w:szCs w:val="24"/>
          <w:lang w:bidi="en-US"/>
        </w:rPr>
        <w:t xml:space="preserve">implementation, they </w:t>
      </w:r>
      <w:r w:rsidRPr="00CA5428">
        <w:rPr>
          <w:rFonts w:ascii="Times New Roman" w:eastAsia="Book Antiqua" w:hAnsi="Times New Roman" w:cs="Times New Roman"/>
          <w:sz w:val="24"/>
          <w:szCs w:val="24"/>
          <w:lang w:bidi="en-US"/>
        </w:rPr>
        <w:t xml:space="preserve">may be </w:t>
      </w:r>
      <w:r w:rsidRPr="00CA5428">
        <w:rPr>
          <w:rFonts w:ascii="Times New Roman" w:eastAsia="Book Antiqua" w:hAnsi="Times New Roman" w:cs="Times New Roman"/>
          <w:spacing w:val="-3"/>
          <w:sz w:val="24"/>
          <w:szCs w:val="24"/>
          <w:lang w:bidi="en-US"/>
        </w:rPr>
        <w:t xml:space="preserve">executed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3"/>
          <w:sz w:val="24"/>
          <w:szCs w:val="24"/>
          <w:lang w:bidi="en-US"/>
        </w:rPr>
        <w:t xml:space="preserve">sequential order, particularly since the file </w:t>
      </w:r>
      <w:r w:rsidRPr="00CA5428">
        <w:rPr>
          <w:rFonts w:ascii="Times New Roman" w:eastAsia="Book Antiqua" w:hAnsi="Times New Roman" w:cs="Times New Roman"/>
          <w:spacing w:val="-4"/>
          <w:sz w:val="24"/>
          <w:szCs w:val="24"/>
          <w:lang w:bidi="en-US"/>
        </w:rPr>
        <w:t xml:space="preserve">processing </w:t>
      </w:r>
      <w:r w:rsidRPr="00CA5428">
        <w:rPr>
          <w:rFonts w:ascii="Times New Roman" w:eastAsia="Book Antiqua" w:hAnsi="Times New Roman" w:cs="Times New Roman"/>
          <w:spacing w:val="-3"/>
          <w:sz w:val="24"/>
          <w:szCs w:val="24"/>
          <w:lang w:bidi="en-US"/>
        </w:rPr>
        <w:t xml:space="preserve">modules are not </w:t>
      </w:r>
      <w:r w:rsidRPr="00CA5428">
        <w:rPr>
          <w:rFonts w:ascii="Times New Roman" w:eastAsia="Book Antiqua" w:hAnsi="Times New Roman" w:cs="Times New Roman"/>
          <w:spacing w:val="-4"/>
          <w:sz w:val="24"/>
          <w:szCs w:val="24"/>
          <w:lang w:bidi="en-US"/>
        </w:rPr>
        <w:t xml:space="preserve">likely </w:t>
      </w:r>
      <w:r w:rsidRPr="00CA5428">
        <w:rPr>
          <w:rFonts w:ascii="Times New Roman" w:eastAsia="Book Antiqua" w:hAnsi="Times New Roman" w:cs="Times New Roman"/>
          <w:sz w:val="24"/>
          <w:szCs w:val="24"/>
          <w:lang w:bidi="en-US"/>
        </w:rPr>
        <w:t xml:space="preserve">to </w:t>
      </w:r>
      <w:r w:rsidRPr="00CA5428">
        <w:rPr>
          <w:rFonts w:ascii="Times New Roman" w:eastAsia="Book Antiqua" w:hAnsi="Times New Roman" w:cs="Times New Roman"/>
          <w:spacing w:val="-3"/>
          <w:sz w:val="24"/>
          <w:szCs w:val="24"/>
          <w:lang w:bidi="en-US"/>
        </w:rPr>
        <w:t xml:space="preserve">consume much time </w:t>
      </w:r>
      <w:r w:rsidRPr="00CA5428">
        <w:rPr>
          <w:rFonts w:ascii="Times New Roman" w:eastAsia="Book Antiqua" w:hAnsi="Times New Roman" w:cs="Times New Roman"/>
          <w:sz w:val="24"/>
          <w:szCs w:val="24"/>
          <w:lang w:bidi="en-US"/>
        </w:rPr>
        <w:t xml:space="preserve">– the </w:t>
      </w:r>
      <w:r w:rsidRPr="00CA5428">
        <w:rPr>
          <w:rFonts w:ascii="Times New Roman" w:eastAsia="Book Antiqua" w:hAnsi="Times New Roman" w:cs="Times New Roman"/>
          <w:spacing w:val="-3"/>
          <w:sz w:val="24"/>
          <w:szCs w:val="24"/>
          <w:lang w:bidi="en-US"/>
        </w:rPr>
        <w:t xml:space="preserve">main processing time will </w:t>
      </w:r>
      <w:r w:rsidRPr="00CA5428">
        <w:rPr>
          <w:rFonts w:ascii="Times New Roman" w:eastAsia="Book Antiqua" w:hAnsi="Times New Roman" w:cs="Times New Roman"/>
          <w:sz w:val="24"/>
          <w:szCs w:val="24"/>
          <w:lang w:bidi="en-US"/>
        </w:rPr>
        <w:t xml:space="preserve">be </w:t>
      </w:r>
      <w:r w:rsidRPr="00CA5428">
        <w:rPr>
          <w:rFonts w:ascii="Times New Roman" w:eastAsia="Book Antiqua" w:hAnsi="Times New Roman" w:cs="Times New Roman"/>
          <w:spacing w:val="-4"/>
          <w:sz w:val="24"/>
          <w:szCs w:val="24"/>
          <w:lang w:bidi="en-US"/>
        </w:rPr>
        <w:t xml:space="preserve">needed </w:t>
      </w:r>
      <w:r w:rsidRPr="00CA5428">
        <w:rPr>
          <w:rFonts w:ascii="Times New Roman" w:eastAsia="Book Antiqua" w:hAnsi="Times New Roman" w:cs="Times New Roman"/>
          <w:sz w:val="24"/>
          <w:szCs w:val="24"/>
          <w:lang w:bidi="en-US"/>
        </w:rPr>
        <w:t xml:space="preserve">by </w:t>
      </w:r>
      <w:r w:rsidRPr="00CA5428">
        <w:rPr>
          <w:rFonts w:ascii="Times New Roman" w:eastAsia="Book Antiqua" w:hAnsi="Times New Roman" w:cs="Times New Roman"/>
          <w:spacing w:val="-3"/>
          <w:sz w:val="24"/>
          <w:szCs w:val="24"/>
          <w:lang w:bidi="en-US"/>
        </w:rPr>
        <w:t xml:space="preserve">the </w:t>
      </w:r>
      <w:r w:rsidRPr="00CA5428">
        <w:rPr>
          <w:rFonts w:ascii="Times New Roman" w:eastAsia="Book Antiqua" w:hAnsi="Times New Roman" w:cs="Times New Roman"/>
          <w:spacing w:val="-4"/>
          <w:sz w:val="24"/>
          <w:szCs w:val="24"/>
          <w:lang w:bidi="en-US"/>
        </w:rPr>
        <w:t xml:space="preserve">third component </w:t>
      </w:r>
      <w:r w:rsidRPr="00CA5428">
        <w:rPr>
          <w:rFonts w:ascii="Times New Roman" w:eastAsia="Book Antiqua" w:hAnsi="Times New Roman" w:cs="Times New Roman"/>
          <w:spacing w:val="-3"/>
          <w:sz w:val="24"/>
          <w:szCs w:val="24"/>
          <w:lang w:bidi="en-US"/>
        </w:rPr>
        <w:t xml:space="preserve">and that </w:t>
      </w:r>
      <w:r w:rsidRPr="00CA5428">
        <w:rPr>
          <w:rFonts w:ascii="Times New Roman" w:eastAsia="Book Antiqua" w:hAnsi="Times New Roman" w:cs="Times New Roman"/>
          <w:spacing w:val="-4"/>
          <w:sz w:val="24"/>
          <w:szCs w:val="24"/>
          <w:lang w:bidi="en-US"/>
        </w:rPr>
        <w:t xml:space="preserve">remains </w:t>
      </w:r>
      <w:r w:rsidRPr="00CA5428">
        <w:rPr>
          <w:rFonts w:ascii="Times New Roman" w:eastAsia="Book Antiqua" w:hAnsi="Times New Roman" w:cs="Times New Roman"/>
          <w:spacing w:val="-3"/>
          <w:sz w:val="24"/>
          <w:szCs w:val="24"/>
          <w:lang w:bidi="en-US"/>
        </w:rPr>
        <w:t xml:space="preserve">the same </w:t>
      </w:r>
      <w:r w:rsidRPr="00CA5428">
        <w:rPr>
          <w:rFonts w:ascii="Times New Roman" w:eastAsia="Book Antiqua" w:hAnsi="Times New Roman" w:cs="Times New Roman"/>
          <w:sz w:val="24"/>
          <w:szCs w:val="24"/>
          <w:lang w:bidi="en-US"/>
        </w:rPr>
        <w:t xml:space="preserve">in </w:t>
      </w:r>
      <w:r w:rsidRPr="00CA5428">
        <w:rPr>
          <w:rFonts w:ascii="Times New Roman" w:eastAsia="Book Antiqua" w:hAnsi="Times New Roman" w:cs="Times New Roman"/>
          <w:spacing w:val="-4"/>
          <w:sz w:val="24"/>
          <w:szCs w:val="24"/>
          <w:lang w:bidi="en-US"/>
        </w:rPr>
        <w:t xml:space="preserve">parallel or </w:t>
      </w:r>
      <w:r w:rsidRPr="00CA5428">
        <w:rPr>
          <w:rFonts w:ascii="Times New Roman" w:eastAsia="Book Antiqua" w:hAnsi="Times New Roman" w:cs="Times New Roman"/>
          <w:sz w:val="24"/>
          <w:szCs w:val="24"/>
          <w:lang w:bidi="en-US"/>
        </w:rPr>
        <w:t xml:space="preserve">serial execution. </w:t>
      </w:r>
      <w:r w:rsidRPr="00CA5428">
        <w:rPr>
          <w:rFonts w:ascii="Times New Roman" w:eastAsia="Book Antiqua" w:hAnsi="Times New Roman" w:cs="Times New Roman"/>
          <w:spacing w:val="-5"/>
          <w:sz w:val="24"/>
          <w:szCs w:val="24"/>
          <w:lang w:bidi="en-US"/>
        </w:rPr>
        <w:t xml:space="preserve">Any </w:t>
      </w:r>
      <w:r w:rsidRPr="00CA5428">
        <w:rPr>
          <w:rFonts w:ascii="Times New Roman" w:eastAsia="Book Antiqua" w:hAnsi="Times New Roman" w:cs="Times New Roman"/>
          <w:spacing w:val="-3"/>
          <w:sz w:val="24"/>
          <w:szCs w:val="24"/>
          <w:lang w:bidi="en-US"/>
        </w:rPr>
        <w:t xml:space="preserve">(synchronous </w:t>
      </w:r>
      <w:r w:rsidRPr="00CA5428">
        <w:rPr>
          <w:rFonts w:ascii="Times New Roman" w:eastAsia="Book Antiqua" w:hAnsi="Times New Roman" w:cs="Times New Roman"/>
          <w:sz w:val="24"/>
          <w:szCs w:val="24"/>
          <w:lang w:bidi="en-US"/>
        </w:rPr>
        <w:t xml:space="preserve">or </w:t>
      </w:r>
      <w:r w:rsidRPr="00CA5428">
        <w:rPr>
          <w:rFonts w:ascii="Times New Roman" w:eastAsia="Book Antiqua" w:hAnsi="Times New Roman" w:cs="Times New Roman"/>
          <w:spacing w:val="-3"/>
          <w:sz w:val="24"/>
          <w:szCs w:val="24"/>
          <w:lang w:bidi="en-US"/>
        </w:rPr>
        <w:t xml:space="preserve">asynchronous) method </w:t>
      </w:r>
      <w:r w:rsidRPr="00CA5428">
        <w:rPr>
          <w:rFonts w:ascii="Times New Roman" w:eastAsia="Book Antiqua" w:hAnsi="Times New Roman" w:cs="Times New Roman"/>
          <w:sz w:val="24"/>
          <w:szCs w:val="24"/>
          <w:lang w:bidi="en-US"/>
        </w:rPr>
        <w:t xml:space="preserve">can be </w:t>
      </w:r>
      <w:r w:rsidRPr="00CA5428">
        <w:rPr>
          <w:rFonts w:ascii="Times New Roman" w:eastAsia="Book Antiqua" w:hAnsi="Times New Roman" w:cs="Times New Roman"/>
          <w:spacing w:val="-3"/>
          <w:sz w:val="24"/>
          <w:szCs w:val="24"/>
          <w:lang w:bidi="en-US"/>
        </w:rPr>
        <w:t xml:space="preserve">used </w:t>
      </w:r>
      <w:r w:rsidRPr="00CA5428">
        <w:rPr>
          <w:rFonts w:ascii="Times New Roman" w:eastAsia="Book Antiqua" w:hAnsi="Times New Roman" w:cs="Times New Roman"/>
          <w:sz w:val="24"/>
          <w:szCs w:val="24"/>
          <w:lang w:bidi="en-US"/>
        </w:rPr>
        <w:t xml:space="preserve">to </w:t>
      </w:r>
      <w:r w:rsidRPr="00CA5428">
        <w:rPr>
          <w:rFonts w:ascii="Times New Roman" w:eastAsia="Book Antiqua" w:hAnsi="Times New Roman" w:cs="Times New Roman"/>
          <w:spacing w:val="-3"/>
          <w:sz w:val="24"/>
          <w:szCs w:val="24"/>
          <w:lang w:bidi="en-US"/>
        </w:rPr>
        <w:t xml:space="preserve">support the </w:t>
      </w:r>
      <w:r w:rsidRPr="00CA5428">
        <w:rPr>
          <w:rFonts w:ascii="Times New Roman" w:eastAsia="Book Antiqua" w:hAnsi="Times New Roman" w:cs="Times New Roman"/>
          <w:spacing w:val="-5"/>
          <w:sz w:val="24"/>
          <w:szCs w:val="24"/>
          <w:lang w:bidi="en-US"/>
        </w:rPr>
        <w:t>pipes.</w:t>
      </w:r>
    </w:p>
    <w:p w14:paraId="41B83268" w14:textId="77777777" w:rsidR="00CA5428" w:rsidRPr="00CA5428" w:rsidRDefault="00CA5428" w:rsidP="00CA5428">
      <w:pPr>
        <w:shd w:val="clear" w:color="auto" w:fill="FFFFFF"/>
        <w:spacing w:after="0" w:line="240" w:lineRule="auto"/>
        <w:jc w:val="both"/>
        <w:rPr>
          <w:rFonts w:ascii="Times New Roman" w:eastAsia="Times New Roman" w:hAnsi="Times New Roman" w:cs="Times New Roman"/>
          <w:sz w:val="24"/>
          <w:szCs w:val="24"/>
          <w:lang w:val="en-IN" w:eastAsia="en-IN" w:bidi="hi-IN"/>
        </w:rPr>
      </w:pPr>
    </w:p>
    <w:p w14:paraId="52728BFC"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p>
    <w:p w14:paraId="0F7111F9"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p>
    <w:p w14:paraId="7FCB459C"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r w:rsidRPr="00CA5428">
        <w:rPr>
          <w:rFonts w:ascii="Times New Roman" w:eastAsia="Times New Roman" w:hAnsi="Times New Roman" w:cs="Times New Roman"/>
          <w:b/>
          <w:sz w:val="24"/>
          <w:szCs w:val="24"/>
        </w:rPr>
        <w:t>Conclusion</w:t>
      </w:r>
    </w:p>
    <w:p w14:paraId="343A6ECE"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p>
    <w:p w14:paraId="40B99580"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r w:rsidRPr="00CA5428">
        <w:rPr>
          <w:rFonts w:ascii="Times New Roman" w:eastAsia="Times New Roman" w:hAnsi="Times New Roman" w:cs="Times New Roman"/>
          <w:sz w:val="24"/>
          <w:szCs w:val="24"/>
        </w:rPr>
        <w:t>Structural Design</w:t>
      </w:r>
    </w:p>
    <w:p w14:paraId="2AA91FFA" w14:textId="77777777" w:rsidR="00CA5428" w:rsidRPr="00CA5428" w:rsidRDefault="00CA5428" w:rsidP="00CA5428">
      <w:pPr>
        <w:spacing w:after="0" w:line="240" w:lineRule="auto"/>
        <w:jc w:val="both"/>
        <w:rPr>
          <w:rFonts w:ascii="Times New Roman" w:eastAsia="Times New Roman" w:hAnsi="Times New Roman" w:cs="Times New Roman"/>
          <w:noProof/>
          <w:sz w:val="24"/>
          <w:szCs w:val="24"/>
        </w:rPr>
      </w:pPr>
      <w:r w:rsidRPr="00CA5428">
        <w:rPr>
          <w:rFonts w:ascii="Times New Roman" w:eastAsia="Times New Roman" w:hAnsi="Times New Roman" w:cs="Times New Roman"/>
          <w:noProof/>
          <w:sz w:val="24"/>
          <w:szCs w:val="24"/>
        </w:rPr>
        <w:drawing>
          <wp:inline distT="0" distB="0" distL="0" distR="0" wp14:anchorId="45E7E69A" wp14:editId="6C86733D">
            <wp:extent cx="5285740" cy="2484120"/>
            <wp:effectExtent l="0" t="0" r="0" b="0"/>
            <wp:docPr id="8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85740" cy="2484120"/>
                    </a:xfrm>
                    <a:prstGeom prst="rect">
                      <a:avLst/>
                    </a:prstGeom>
                    <a:noFill/>
                    <a:ln>
                      <a:noFill/>
                    </a:ln>
                  </pic:spPr>
                </pic:pic>
              </a:graphicData>
            </a:graphic>
          </wp:inline>
        </w:drawing>
      </w:r>
    </w:p>
    <w:p w14:paraId="353C7072" w14:textId="77777777" w:rsidR="00CA5428" w:rsidRPr="00CA5428" w:rsidRDefault="00CA5428" w:rsidP="00CA5428">
      <w:pPr>
        <w:spacing w:after="0" w:line="240" w:lineRule="auto"/>
        <w:jc w:val="both"/>
        <w:rPr>
          <w:rFonts w:ascii="Times New Roman" w:eastAsia="Times New Roman" w:hAnsi="Times New Roman" w:cs="Times New Roman"/>
          <w:noProof/>
          <w:sz w:val="24"/>
          <w:szCs w:val="24"/>
        </w:rPr>
      </w:pPr>
    </w:p>
    <w:p w14:paraId="6AB288D9" w14:textId="77777777" w:rsidR="00CA5428" w:rsidRPr="00CA5428" w:rsidRDefault="00CA5428" w:rsidP="00CA5428">
      <w:pPr>
        <w:spacing w:after="0" w:line="240" w:lineRule="auto"/>
        <w:jc w:val="both"/>
        <w:rPr>
          <w:rFonts w:ascii="Times New Roman" w:eastAsia="Times New Roman" w:hAnsi="Times New Roman" w:cs="Times New Roman"/>
          <w:noProof/>
          <w:sz w:val="24"/>
          <w:szCs w:val="24"/>
        </w:rPr>
      </w:pPr>
      <w:r w:rsidRPr="00CA5428">
        <w:rPr>
          <w:rFonts w:ascii="Times New Roman" w:eastAsia="Times New Roman" w:hAnsi="Times New Roman" w:cs="Times New Roman"/>
          <w:noProof/>
          <w:sz w:val="24"/>
          <w:szCs w:val="24"/>
        </w:rPr>
        <w:t xml:space="preserve">Architecture Diagram </w:t>
      </w:r>
    </w:p>
    <w:p w14:paraId="5E38D8F4" w14:textId="77777777" w:rsidR="00CA5428" w:rsidRPr="00CA5428" w:rsidRDefault="00CA5428" w:rsidP="00CA5428">
      <w:pPr>
        <w:spacing w:after="0" w:line="240" w:lineRule="auto"/>
        <w:jc w:val="both"/>
        <w:rPr>
          <w:rFonts w:ascii="Times New Roman" w:eastAsia="Times New Roman" w:hAnsi="Times New Roman" w:cs="Times New Roman"/>
          <w:sz w:val="24"/>
          <w:szCs w:val="24"/>
        </w:rPr>
      </w:pPr>
      <w:r w:rsidRPr="00CA5428">
        <w:rPr>
          <w:rFonts w:ascii="Times New Roman" w:eastAsia="Times New Roman" w:hAnsi="Times New Roman" w:cs="Times New Roman"/>
          <w:noProof/>
          <w:sz w:val="24"/>
          <w:szCs w:val="24"/>
        </w:rPr>
        <w:drawing>
          <wp:inline distT="0" distB="0" distL="0" distR="0" wp14:anchorId="7CFFEE6E" wp14:editId="016AFB29">
            <wp:extent cx="6421755" cy="2399665"/>
            <wp:effectExtent l="0" t="0" r="0" b="635"/>
            <wp:docPr id="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21755" cy="2399665"/>
                    </a:xfrm>
                    <a:prstGeom prst="rect">
                      <a:avLst/>
                    </a:prstGeom>
                    <a:noFill/>
                    <a:ln>
                      <a:noFill/>
                    </a:ln>
                  </pic:spPr>
                </pic:pic>
              </a:graphicData>
            </a:graphic>
          </wp:inline>
        </w:drawing>
      </w:r>
    </w:p>
    <w:p w14:paraId="34608B11" w14:textId="77777777" w:rsidR="00A60847" w:rsidRDefault="00A60847"/>
    <w:sectPr w:rsidR="00A60847" w:rsidSect="004538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3F61C" w14:textId="77777777" w:rsidR="0096763C" w:rsidRDefault="0096763C" w:rsidP="001B5F85">
      <w:pPr>
        <w:spacing w:after="0" w:line="240" w:lineRule="auto"/>
      </w:pPr>
      <w:r>
        <w:separator/>
      </w:r>
    </w:p>
  </w:endnote>
  <w:endnote w:type="continuationSeparator" w:id="0">
    <w:p w14:paraId="497C2523" w14:textId="77777777" w:rsidR="0096763C" w:rsidRDefault="0096763C" w:rsidP="001B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ohit Devanagari">
    <w:altName w:val="MS Mincho"/>
    <w:charset w:val="80"/>
    <w:family w:val="auto"/>
    <w:pitch w:val="default"/>
  </w:font>
  <w:font w:name="Times">
    <w:panose1 w:val="02020603050405020304"/>
    <w:charset w:val="00"/>
    <w:family w:val="roman"/>
    <w:pitch w:val="variable"/>
    <w:sig w:usb0="E0002EFF" w:usb1="C000785B" w:usb2="00000009" w:usb3="00000000" w:csb0="000001FF" w:csb1="00000000"/>
  </w:font>
  <w:font w:name="Liberation Serif">
    <w:altName w:val="Times New Roman"/>
    <w:charset w:val="80"/>
    <w:family w:val="roman"/>
    <w:pitch w:val="variable"/>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24DD" w14:textId="77777777" w:rsidR="003266D6" w:rsidRDefault="003266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476624"/>
      <w:docPartObj>
        <w:docPartGallery w:val="Page Numbers (Bottom of Page)"/>
        <w:docPartUnique/>
      </w:docPartObj>
    </w:sdtPr>
    <w:sdtEndPr>
      <w:rPr>
        <w:noProof/>
      </w:rPr>
    </w:sdtEndPr>
    <w:sdtContent>
      <w:p w14:paraId="1C22E519" w14:textId="17112708" w:rsidR="003266D6" w:rsidRDefault="003266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1E7C3B" w14:textId="77777777" w:rsidR="00453820" w:rsidRDefault="0045382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E64AF" w14:textId="77777777" w:rsidR="003266D6" w:rsidRDefault="003266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3A62A" w14:textId="77777777" w:rsidR="0096763C" w:rsidRDefault="0096763C" w:rsidP="001B5F85">
      <w:pPr>
        <w:spacing w:after="0" w:line="240" w:lineRule="auto"/>
      </w:pPr>
      <w:r>
        <w:separator/>
      </w:r>
    </w:p>
  </w:footnote>
  <w:footnote w:type="continuationSeparator" w:id="0">
    <w:p w14:paraId="0EB66009" w14:textId="77777777" w:rsidR="0096763C" w:rsidRDefault="0096763C" w:rsidP="001B5F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ED125" w14:textId="77777777" w:rsidR="003266D6" w:rsidRDefault="003266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30EE2" w14:textId="77777777" w:rsidR="003266D6" w:rsidRDefault="003266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EAE95" w14:textId="77777777" w:rsidR="003266D6" w:rsidRDefault="00326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1305" w:hanging="360"/>
      </w:pPr>
      <w:rPr>
        <w:rFonts w:ascii="Wingdings" w:hAnsi="Wingdings" w:cs="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multilevel"/>
    <w:tmpl w:val="00000004"/>
    <w:lvl w:ilvl="0">
      <w:start w:val="1"/>
      <w:numFmt w:val="decimal"/>
      <w:lvlText w:val="%1"/>
      <w:lvlJc w:val="left"/>
      <w:pPr>
        <w:tabs>
          <w:tab w:val="num" w:pos="0"/>
        </w:tabs>
        <w:ind w:left="0" w:firstLine="0"/>
      </w:pPr>
      <w:rPr>
        <w:rFonts w:ascii="Symbol" w:hAnsi="Symbol"/>
        <w:sz w:val="20"/>
      </w:rPr>
    </w:lvl>
    <w:lvl w:ilvl="1">
      <w:start w:val="1"/>
      <w:numFmt w:val="bullet"/>
      <w:lvlText w:val=""/>
      <w:lvlJc w:val="left"/>
      <w:pPr>
        <w:tabs>
          <w:tab w:val="num" w:pos="1440"/>
        </w:tabs>
        <w:ind w:left="1440" w:hanging="360"/>
      </w:pPr>
      <w:rPr>
        <w:rFonts w:ascii="Symbol" w:hAnsi="Symbol"/>
        <w:sz w:val="20"/>
      </w:rPr>
    </w:lvl>
    <w:lvl w:ilvl="2">
      <w:start w:val="1"/>
      <w:numFmt w:val="decimal"/>
      <w:lvlText w:val="%3)"/>
      <w:lvlJc w:val="left"/>
      <w:pPr>
        <w:tabs>
          <w:tab w:val="num" w:pos="0"/>
        </w:tabs>
        <w:ind w:left="2160" w:hanging="360"/>
      </w:p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15:restartNumberingAfterBreak="0">
    <w:nsid w:val="00000005"/>
    <w:multiLevelType w:val="singleLevel"/>
    <w:tmpl w:val="00000005"/>
    <w:name w:val="WW8Num9"/>
    <w:lvl w:ilvl="0">
      <w:start w:val="1"/>
      <w:numFmt w:val="bullet"/>
      <w:lvlText w:val="•"/>
      <w:lvlJc w:val="left"/>
      <w:pPr>
        <w:tabs>
          <w:tab w:val="num" w:pos="720"/>
        </w:tabs>
        <w:ind w:left="720" w:hanging="360"/>
      </w:pPr>
      <w:rPr>
        <w:rFonts w:ascii="Times New Roman" w:hAnsi="Times New Roman"/>
      </w:rPr>
    </w:lvl>
  </w:abstractNum>
  <w:abstractNum w:abstractNumId="5" w15:restartNumberingAfterBreak="0">
    <w:nsid w:val="00000006"/>
    <w:multiLevelType w:val="singleLevel"/>
    <w:tmpl w:val="00000006"/>
    <w:name w:val="WW8Num10"/>
    <w:lvl w:ilvl="0">
      <w:start w:val="1"/>
      <w:numFmt w:val="bullet"/>
      <w:lvlText w:val="•"/>
      <w:lvlJc w:val="left"/>
      <w:pPr>
        <w:tabs>
          <w:tab w:val="num" w:pos="720"/>
        </w:tabs>
        <w:ind w:left="720" w:hanging="360"/>
      </w:pPr>
      <w:rPr>
        <w:rFonts w:ascii="Times New Roman" w:hAnsi="Times New Roman"/>
      </w:rPr>
    </w:lvl>
  </w:abstractNum>
  <w:abstractNum w:abstractNumId="6" w15:restartNumberingAfterBreak="0">
    <w:nsid w:val="00000007"/>
    <w:multiLevelType w:val="singleLevel"/>
    <w:tmpl w:val="00000007"/>
    <w:name w:val="WW8Num11"/>
    <w:lvl w:ilvl="0">
      <w:start w:val="1"/>
      <w:numFmt w:val="decimal"/>
      <w:lvlText w:val="%1."/>
      <w:lvlJc w:val="left"/>
      <w:pPr>
        <w:tabs>
          <w:tab w:val="num" w:pos="0"/>
        </w:tabs>
        <w:ind w:left="960" w:hanging="600"/>
      </w:pPr>
      <w:rPr>
        <w:b w:val="0"/>
      </w:rPr>
    </w:lvl>
  </w:abstractNum>
  <w:abstractNum w:abstractNumId="7" w15:restartNumberingAfterBreak="0">
    <w:nsid w:val="00000008"/>
    <w:multiLevelType w:val="singleLevel"/>
    <w:tmpl w:val="00000008"/>
    <w:name w:val="WW8Num17"/>
    <w:lvl w:ilvl="0">
      <w:start w:val="1"/>
      <w:numFmt w:val="decimal"/>
      <w:lvlText w:val="%1."/>
      <w:lvlJc w:val="left"/>
      <w:pPr>
        <w:tabs>
          <w:tab w:val="num" w:pos="0"/>
        </w:tabs>
        <w:ind w:left="720" w:hanging="360"/>
      </w:pPr>
    </w:lvl>
  </w:abstractNum>
  <w:abstractNum w:abstractNumId="8" w15:restartNumberingAfterBreak="0">
    <w:nsid w:val="00000009"/>
    <w:multiLevelType w:val="singleLevel"/>
    <w:tmpl w:val="00000009"/>
    <w:name w:val="WW8Num18"/>
    <w:lvl w:ilvl="0">
      <w:start w:val="1"/>
      <w:numFmt w:val="bullet"/>
      <w:lvlText w:val="•"/>
      <w:lvlJc w:val="left"/>
      <w:pPr>
        <w:tabs>
          <w:tab w:val="num" w:pos="0"/>
        </w:tabs>
        <w:ind w:left="720" w:hanging="360"/>
      </w:pPr>
      <w:rPr>
        <w:rFonts w:ascii="Times New Roman" w:hAnsi="Times New Roman"/>
      </w:rPr>
    </w:lvl>
  </w:abstractNum>
  <w:abstractNum w:abstractNumId="9" w15:restartNumberingAfterBreak="0">
    <w:nsid w:val="0000000A"/>
    <w:multiLevelType w:val="singleLevel"/>
    <w:tmpl w:val="0000000A"/>
    <w:name w:val="WW8Num19"/>
    <w:lvl w:ilvl="0">
      <w:start w:val="1"/>
      <w:numFmt w:val="lowerRoman"/>
      <w:lvlText w:val="%1."/>
      <w:lvlJc w:val="left"/>
      <w:pPr>
        <w:tabs>
          <w:tab w:val="num" w:pos="0"/>
        </w:tabs>
        <w:ind w:left="1080" w:hanging="720"/>
      </w:pPr>
    </w:lvl>
  </w:abstractNum>
  <w:abstractNum w:abstractNumId="10" w15:restartNumberingAfterBreak="0">
    <w:nsid w:val="0000000B"/>
    <w:multiLevelType w:val="singleLevel"/>
    <w:tmpl w:val="0000000B"/>
    <w:name w:val="WW8Num21"/>
    <w:lvl w:ilvl="0">
      <w:start w:val="1"/>
      <w:numFmt w:val="decimal"/>
      <w:lvlText w:val="%1."/>
      <w:lvlJc w:val="left"/>
      <w:pPr>
        <w:tabs>
          <w:tab w:val="num" w:pos="720"/>
        </w:tabs>
        <w:ind w:left="720" w:hanging="360"/>
      </w:pPr>
    </w:lvl>
  </w:abstractNum>
  <w:abstractNum w:abstractNumId="11" w15:restartNumberingAfterBreak="0">
    <w:nsid w:val="0000000C"/>
    <w:multiLevelType w:val="singleLevel"/>
    <w:tmpl w:val="0000000C"/>
    <w:name w:val="WW8Num22"/>
    <w:lvl w:ilvl="0">
      <w:start w:val="1"/>
      <w:numFmt w:val="decimal"/>
      <w:lvlText w:val="%1."/>
      <w:lvlJc w:val="left"/>
      <w:pPr>
        <w:tabs>
          <w:tab w:val="num" w:pos="0"/>
        </w:tabs>
        <w:ind w:left="720" w:hanging="360"/>
      </w:pPr>
    </w:lvl>
  </w:abstractNum>
  <w:abstractNum w:abstractNumId="12" w15:restartNumberingAfterBreak="0">
    <w:nsid w:val="0000000D"/>
    <w:multiLevelType w:val="singleLevel"/>
    <w:tmpl w:val="0000000D"/>
    <w:name w:val="WW8Num25"/>
    <w:lvl w:ilvl="0">
      <w:start w:val="1"/>
      <w:numFmt w:val="bullet"/>
      <w:lvlText w:val=""/>
      <w:lvlJc w:val="left"/>
      <w:pPr>
        <w:tabs>
          <w:tab w:val="num" w:pos="720"/>
        </w:tabs>
        <w:ind w:left="720" w:hanging="360"/>
      </w:pPr>
      <w:rPr>
        <w:rFonts w:ascii="Wingdings 3" w:hAnsi="Wingdings 3"/>
      </w:rPr>
    </w:lvl>
  </w:abstractNum>
  <w:abstractNum w:abstractNumId="13" w15:restartNumberingAfterBreak="0">
    <w:nsid w:val="0000000E"/>
    <w:multiLevelType w:val="singleLevel"/>
    <w:tmpl w:val="0000000E"/>
    <w:name w:val="WW8Num27"/>
    <w:lvl w:ilvl="0">
      <w:start w:val="1"/>
      <w:numFmt w:val="bullet"/>
      <w:lvlText w:val="•"/>
      <w:lvlJc w:val="left"/>
      <w:pPr>
        <w:tabs>
          <w:tab w:val="num" w:pos="720"/>
        </w:tabs>
        <w:ind w:left="720" w:hanging="360"/>
      </w:pPr>
      <w:rPr>
        <w:rFonts w:ascii="Times New Roman" w:hAnsi="Times New Roman"/>
      </w:rPr>
    </w:lvl>
  </w:abstractNum>
  <w:abstractNum w:abstractNumId="14" w15:restartNumberingAfterBreak="0">
    <w:nsid w:val="0000000F"/>
    <w:multiLevelType w:val="singleLevel"/>
    <w:tmpl w:val="0000000F"/>
    <w:name w:val="WW8Num29"/>
    <w:lvl w:ilvl="0">
      <w:start w:val="1"/>
      <w:numFmt w:val="decimal"/>
      <w:lvlText w:val="%1."/>
      <w:lvlJc w:val="left"/>
      <w:pPr>
        <w:tabs>
          <w:tab w:val="num" w:pos="720"/>
        </w:tabs>
        <w:ind w:left="720" w:hanging="360"/>
      </w:pPr>
    </w:lvl>
  </w:abstractNum>
  <w:abstractNum w:abstractNumId="15" w15:restartNumberingAfterBreak="0">
    <w:nsid w:val="00000010"/>
    <w:multiLevelType w:val="singleLevel"/>
    <w:tmpl w:val="00000010"/>
    <w:name w:val="WW8Num30"/>
    <w:lvl w:ilvl="0">
      <w:start w:val="1"/>
      <w:numFmt w:val="decimal"/>
      <w:lvlText w:val="%1."/>
      <w:lvlJc w:val="left"/>
      <w:pPr>
        <w:tabs>
          <w:tab w:val="num" w:pos="720"/>
        </w:tabs>
        <w:ind w:left="720" w:hanging="360"/>
      </w:pPr>
    </w:lvl>
  </w:abstractNum>
  <w:abstractNum w:abstractNumId="16" w15:restartNumberingAfterBreak="0">
    <w:nsid w:val="00000011"/>
    <w:multiLevelType w:val="singleLevel"/>
    <w:tmpl w:val="00000011"/>
    <w:name w:val="WW8Num32"/>
    <w:lvl w:ilvl="0">
      <w:start w:val="1"/>
      <w:numFmt w:val="lowerRoman"/>
      <w:lvlText w:val="%1."/>
      <w:lvlJc w:val="left"/>
      <w:pPr>
        <w:tabs>
          <w:tab w:val="num" w:pos="0"/>
        </w:tabs>
        <w:ind w:left="1080" w:hanging="720"/>
      </w:pPr>
    </w:lvl>
  </w:abstractNum>
  <w:abstractNum w:abstractNumId="17" w15:restartNumberingAfterBreak="0">
    <w:nsid w:val="00000012"/>
    <w:multiLevelType w:val="singleLevel"/>
    <w:tmpl w:val="00000012"/>
    <w:name w:val="WW8Num41"/>
    <w:lvl w:ilvl="0">
      <w:start w:val="1"/>
      <w:numFmt w:val="bullet"/>
      <w:lvlText w:val="•"/>
      <w:lvlJc w:val="left"/>
      <w:pPr>
        <w:tabs>
          <w:tab w:val="num" w:pos="0"/>
        </w:tabs>
        <w:ind w:left="720" w:hanging="360"/>
      </w:pPr>
      <w:rPr>
        <w:rFonts w:ascii="Times New Roman" w:hAnsi="Times New Roman"/>
      </w:rPr>
    </w:lvl>
  </w:abstractNum>
  <w:abstractNum w:abstractNumId="18" w15:restartNumberingAfterBreak="0">
    <w:nsid w:val="0288558B"/>
    <w:multiLevelType w:val="multilevel"/>
    <w:tmpl w:val="3F30799A"/>
    <w:lvl w:ilvl="0">
      <w:start w:val="1"/>
      <w:numFmt w:val="upperRoman"/>
      <w:lvlText w:val="%1."/>
      <w:lvlJc w:val="right"/>
      <w:pPr>
        <w:ind w:left="360" w:hanging="360"/>
      </w:pPr>
      <w:rPr>
        <w:spacing w:val="-5"/>
        <w:w w:val="101"/>
        <w:sz w:val="32"/>
        <w:szCs w:val="32"/>
        <w:lang w:val="en-US" w:eastAsia="en-US" w:bidi="en-US"/>
      </w:rPr>
    </w:lvl>
    <w:lvl w:ilvl="1">
      <w:start w:val="1"/>
      <w:numFmt w:val="decimal"/>
      <w:lvlText w:val="%1.%2."/>
      <w:lvlJc w:val="left"/>
      <w:pPr>
        <w:ind w:left="792" w:hanging="432"/>
      </w:pPr>
      <w:rPr>
        <w:spacing w:val="-2"/>
        <w:w w:val="101"/>
        <w:lang w:val="en-US" w:eastAsia="en-US" w:bidi="en-US"/>
      </w:rPr>
    </w:lvl>
    <w:lvl w:ilvl="2">
      <w:start w:val="1"/>
      <w:numFmt w:val="decimal"/>
      <w:lvlText w:val="%1.%2.%3."/>
      <w:lvlJc w:val="left"/>
      <w:pPr>
        <w:ind w:left="1224" w:hanging="504"/>
      </w:pPr>
      <w:rPr>
        <w:w w:val="102"/>
        <w:sz w:val="22"/>
        <w:szCs w:val="22"/>
        <w:lang w:val="en-US" w:eastAsia="en-US" w:bidi="en-US"/>
      </w:rPr>
    </w:lvl>
    <w:lvl w:ilvl="3">
      <w:start w:val="1"/>
      <w:numFmt w:val="decimal"/>
      <w:lvlText w:val="%1.%2.%3.%4."/>
      <w:lvlJc w:val="left"/>
      <w:pPr>
        <w:ind w:left="1728" w:hanging="648"/>
      </w:pPr>
      <w:rPr>
        <w:lang w:val="en-US" w:eastAsia="en-US" w:bidi="en-US"/>
      </w:rPr>
    </w:lvl>
    <w:lvl w:ilvl="4">
      <w:start w:val="1"/>
      <w:numFmt w:val="decimal"/>
      <w:lvlText w:val="%1.%2.%3.%4.%5."/>
      <w:lvlJc w:val="left"/>
      <w:pPr>
        <w:ind w:left="2232" w:hanging="792"/>
      </w:pPr>
      <w:rPr>
        <w:lang w:val="en-US" w:eastAsia="en-US" w:bidi="en-US"/>
      </w:rPr>
    </w:lvl>
    <w:lvl w:ilvl="5">
      <w:start w:val="1"/>
      <w:numFmt w:val="decimal"/>
      <w:lvlText w:val="%1.%2.%3.%4.%5.%6."/>
      <w:lvlJc w:val="left"/>
      <w:pPr>
        <w:ind w:left="2736" w:hanging="936"/>
      </w:pPr>
      <w:rPr>
        <w:lang w:val="en-US" w:eastAsia="en-US" w:bidi="en-US"/>
      </w:rPr>
    </w:lvl>
    <w:lvl w:ilvl="6">
      <w:start w:val="1"/>
      <w:numFmt w:val="decimal"/>
      <w:lvlText w:val="%1.%2.%3.%4.%5.%6.%7."/>
      <w:lvlJc w:val="left"/>
      <w:pPr>
        <w:ind w:left="3240" w:hanging="1080"/>
      </w:pPr>
      <w:rPr>
        <w:lang w:val="en-US" w:eastAsia="en-US" w:bidi="en-US"/>
      </w:rPr>
    </w:lvl>
    <w:lvl w:ilvl="7">
      <w:start w:val="1"/>
      <w:numFmt w:val="decimal"/>
      <w:lvlText w:val="%1.%2.%3.%4.%5.%6.%7.%8."/>
      <w:lvlJc w:val="left"/>
      <w:pPr>
        <w:ind w:left="3744" w:hanging="1224"/>
      </w:pPr>
      <w:rPr>
        <w:lang w:val="en-US" w:eastAsia="en-US" w:bidi="en-US"/>
      </w:rPr>
    </w:lvl>
    <w:lvl w:ilvl="8">
      <w:start w:val="1"/>
      <w:numFmt w:val="decimal"/>
      <w:lvlText w:val="%1.%2.%3.%4.%5.%6.%7.%8.%9."/>
      <w:lvlJc w:val="left"/>
      <w:pPr>
        <w:ind w:left="4320" w:hanging="1440"/>
      </w:pPr>
      <w:rPr>
        <w:lang w:val="en-US" w:eastAsia="en-US" w:bidi="en-US"/>
      </w:rPr>
    </w:lvl>
  </w:abstractNum>
  <w:abstractNum w:abstractNumId="19" w15:restartNumberingAfterBreak="0">
    <w:nsid w:val="1371094D"/>
    <w:multiLevelType w:val="hybridMultilevel"/>
    <w:tmpl w:val="4844EA9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4984988"/>
    <w:multiLevelType w:val="multilevel"/>
    <w:tmpl w:val="4009001F"/>
    <w:lvl w:ilvl="0">
      <w:start w:val="1"/>
      <w:numFmt w:val="decimal"/>
      <w:lvlText w:val="%1."/>
      <w:lvlJc w:val="left"/>
      <w:pPr>
        <w:ind w:left="360" w:hanging="360"/>
      </w:pPr>
      <w:rPr>
        <w:rFonts w:hint="default"/>
        <w:b/>
        <w:bCs/>
        <w:w w:val="117"/>
        <w:sz w:val="36"/>
        <w:szCs w:val="36"/>
        <w:lang w:val="en-US" w:eastAsia="en-US" w:bidi="en-US"/>
      </w:rPr>
    </w:lvl>
    <w:lvl w:ilvl="1">
      <w:start w:val="1"/>
      <w:numFmt w:val="decimal"/>
      <w:lvlText w:val="%1.%2."/>
      <w:lvlJc w:val="left"/>
      <w:pPr>
        <w:ind w:left="792" w:hanging="432"/>
      </w:pPr>
      <w:rPr>
        <w:rFonts w:hint="default"/>
        <w:b/>
        <w:bCs/>
        <w:spacing w:val="-1"/>
        <w:w w:val="89"/>
        <w:sz w:val="28"/>
        <w:szCs w:val="28"/>
        <w:lang w:val="en-US" w:eastAsia="en-US" w:bidi="en-US"/>
      </w:rPr>
    </w:lvl>
    <w:lvl w:ilvl="2">
      <w:start w:val="1"/>
      <w:numFmt w:val="decimal"/>
      <w:lvlText w:val="%1.%2.%3."/>
      <w:lvlJc w:val="left"/>
      <w:pPr>
        <w:ind w:left="1224" w:hanging="504"/>
      </w:pPr>
      <w:rPr>
        <w:rFonts w:hint="default"/>
        <w:w w:val="102"/>
        <w:sz w:val="22"/>
        <w:szCs w:val="22"/>
        <w:lang w:val="en-US" w:eastAsia="en-US" w:bidi="en-US"/>
      </w:rPr>
    </w:lvl>
    <w:lvl w:ilvl="3">
      <w:start w:val="1"/>
      <w:numFmt w:val="decimal"/>
      <w:lvlText w:val="%1.%2.%3.%4."/>
      <w:lvlJc w:val="left"/>
      <w:pPr>
        <w:ind w:left="1728" w:hanging="648"/>
      </w:pPr>
      <w:rPr>
        <w:rFonts w:hint="default"/>
        <w:w w:val="108"/>
        <w:sz w:val="22"/>
        <w:szCs w:val="22"/>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1" w15:restartNumberingAfterBreak="0">
    <w:nsid w:val="15DA04FF"/>
    <w:multiLevelType w:val="hybridMultilevel"/>
    <w:tmpl w:val="B63A3C4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C1C2634"/>
    <w:multiLevelType w:val="hybridMultilevel"/>
    <w:tmpl w:val="A6521A6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2F1320C"/>
    <w:multiLevelType w:val="hybridMultilevel"/>
    <w:tmpl w:val="7174F83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6331F90"/>
    <w:multiLevelType w:val="multilevel"/>
    <w:tmpl w:val="8A14C238"/>
    <w:lvl w:ilvl="0">
      <w:start w:val="1"/>
      <w:numFmt w:val="upperRoman"/>
      <w:lvlText w:val="%1."/>
      <w:lvlJc w:val="right"/>
      <w:pPr>
        <w:ind w:left="592" w:hanging="485"/>
      </w:pPr>
      <w:rPr>
        <w:rFonts w:hint="default"/>
        <w:b/>
        <w:bCs/>
        <w:w w:val="117"/>
        <w:sz w:val="36"/>
        <w:szCs w:val="36"/>
        <w:lang w:val="en-US" w:eastAsia="en-US" w:bidi="en-US"/>
      </w:rPr>
    </w:lvl>
    <w:lvl w:ilvl="1">
      <w:start w:val="1"/>
      <w:numFmt w:val="decimal"/>
      <w:lvlText w:val="%1.%2"/>
      <w:lvlJc w:val="left"/>
      <w:pPr>
        <w:ind w:left="720" w:hanging="613"/>
      </w:pPr>
      <w:rPr>
        <w:rFonts w:ascii="Georgia" w:eastAsia="Georgia" w:hAnsi="Georgia" w:cs="Georgia" w:hint="default"/>
        <w:b/>
        <w:bCs/>
        <w:spacing w:val="-1"/>
        <w:w w:val="89"/>
        <w:sz w:val="24"/>
        <w:szCs w:val="24"/>
        <w:lang w:val="en-US" w:eastAsia="en-US" w:bidi="en-US"/>
      </w:rPr>
    </w:lvl>
    <w:lvl w:ilvl="2">
      <w:start w:val="1"/>
      <w:numFmt w:val="decimal"/>
      <w:lvlText w:val="%3."/>
      <w:lvlJc w:val="left"/>
      <w:pPr>
        <w:ind w:left="653" w:hanging="279"/>
      </w:pPr>
      <w:rPr>
        <w:rFonts w:ascii="Book Antiqua" w:eastAsia="Book Antiqua" w:hAnsi="Book Antiqua" w:cs="Book Antiqua" w:hint="default"/>
        <w:w w:val="102"/>
        <w:sz w:val="22"/>
        <w:szCs w:val="22"/>
        <w:lang w:val="en-US" w:eastAsia="en-US" w:bidi="en-US"/>
      </w:rPr>
    </w:lvl>
    <w:lvl w:ilvl="3">
      <w:start w:val="1"/>
      <w:numFmt w:val="lowerLetter"/>
      <w:lvlText w:val="(%4)"/>
      <w:lvlJc w:val="left"/>
      <w:pPr>
        <w:ind w:left="1133" w:hanging="388"/>
      </w:pPr>
      <w:rPr>
        <w:rFonts w:ascii="Book Antiqua" w:eastAsia="Book Antiqua" w:hAnsi="Book Antiqua" w:cs="Book Antiqua" w:hint="default"/>
        <w:w w:val="108"/>
        <w:sz w:val="22"/>
        <w:szCs w:val="22"/>
        <w:lang w:val="en-US" w:eastAsia="en-US" w:bidi="en-US"/>
      </w:rPr>
    </w:lvl>
    <w:lvl w:ilvl="4">
      <w:numFmt w:val="bullet"/>
      <w:lvlText w:val="•"/>
      <w:lvlJc w:val="left"/>
      <w:pPr>
        <w:ind w:left="2243" w:hanging="388"/>
      </w:pPr>
      <w:rPr>
        <w:rFonts w:hint="default"/>
        <w:lang w:val="en-US" w:eastAsia="en-US" w:bidi="en-US"/>
      </w:rPr>
    </w:lvl>
    <w:lvl w:ilvl="5">
      <w:numFmt w:val="bullet"/>
      <w:lvlText w:val="•"/>
      <w:lvlJc w:val="left"/>
      <w:pPr>
        <w:ind w:left="3347" w:hanging="388"/>
      </w:pPr>
      <w:rPr>
        <w:rFonts w:hint="default"/>
        <w:lang w:val="en-US" w:eastAsia="en-US" w:bidi="en-US"/>
      </w:rPr>
    </w:lvl>
    <w:lvl w:ilvl="6">
      <w:numFmt w:val="bullet"/>
      <w:lvlText w:val="•"/>
      <w:lvlJc w:val="left"/>
      <w:pPr>
        <w:ind w:left="4450" w:hanging="388"/>
      </w:pPr>
      <w:rPr>
        <w:rFonts w:hint="default"/>
        <w:lang w:val="en-US" w:eastAsia="en-US" w:bidi="en-US"/>
      </w:rPr>
    </w:lvl>
    <w:lvl w:ilvl="7">
      <w:numFmt w:val="bullet"/>
      <w:lvlText w:val="•"/>
      <w:lvlJc w:val="left"/>
      <w:pPr>
        <w:ind w:left="5554" w:hanging="388"/>
      </w:pPr>
      <w:rPr>
        <w:rFonts w:hint="default"/>
        <w:lang w:val="en-US" w:eastAsia="en-US" w:bidi="en-US"/>
      </w:rPr>
    </w:lvl>
    <w:lvl w:ilvl="8">
      <w:numFmt w:val="bullet"/>
      <w:lvlText w:val="•"/>
      <w:lvlJc w:val="left"/>
      <w:pPr>
        <w:ind w:left="6658" w:hanging="388"/>
      </w:pPr>
      <w:rPr>
        <w:rFonts w:hint="default"/>
        <w:lang w:val="en-US" w:eastAsia="en-US" w:bidi="en-US"/>
      </w:rPr>
    </w:lvl>
  </w:abstractNum>
  <w:abstractNum w:abstractNumId="25" w15:restartNumberingAfterBreak="0">
    <w:nsid w:val="2AA52ABF"/>
    <w:multiLevelType w:val="multilevel"/>
    <w:tmpl w:val="C12418CA"/>
    <w:lvl w:ilvl="0">
      <w:start w:val="1"/>
      <w:numFmt w:val="bullet"/>
      <w:lvlText w:val=""/>
      <w:lvlJc w:val="left"/>
      <w:pPr>
        <w:tabs>
          <w:tab w:val="num" w:pos="720"/>
        </w:tabs>
        <w:ind w:left="720" w:hanging="360"/>
      </w:pPr>
      <w:rPr>
        <w:rFonts w:ascii="Symbol" w:hAnsi="Symbol" w:cs="Symbol" w:hint="default"/>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BA1B47"/>
    <w:multiLevelType w:val="multilevel"/>
    <w:tmpl w:val="6A4A3908"/>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77625E"/>
    <w:multiLevelType w:val="multilevel"/>
    <w:tmpl w:val="14B4A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8C628F"/>
    <w:multiLevelType w:val="multilevel"/>
    <w:tmpl w:val="E56AB962"/>
    <w:lvl w:ilvl="0">
      <w:start w:val="1"/>
      <w:numFmt w:val="decimal"/>
      <w:lvlText w:val="%1"/>
      <w:lvlJc w:val="left"/>
      <w:pPr>
        <w:ind w:left="592" w:hanging="485"/>
      </w:pPr>
      <w:rPr>
        <w:rFonts w:ascii="Georgia" w:eastAsia="Georgia" w:hAnsi="Georgia" w:cs="Georgia" w:hint="default"/>
        <w:b/>
        <w:bCs/>
        <w:w w:val="117"/>
        <w:sz w:val="28"/>
        <w:szCs w:val="28"/>
        <w:lang w:val="en-US" w:eastAsia="en-US" w:bidi="en-US"/>
      </w:rPr>
    </w:lvl>
    <w:lvl w:ilvl="1">
      <w:start w:val="1"/>
      <w:numFmt w:val="decimal"/>
      <w:lvlText w:val="%1.%2"/>
      <w:lvlJc w:val="left"/>
      <w:pPr>
        <w:ind w:left="720" w:hanging="613"/>
      </w:pPr>
      <w:rPr>
        <w:rFonts w:ascii="Georgia" w:eastAsia="Georgia" w:hAnsi="Georgia" w:cs="Georgia" w:hint="default"/>
        <w:b/>
        <w:bCs/>
        <w:spacing w:val="-1"/>
        <w:w w:val="106"/>
        <w:sz w:val="24"/>
        <w:szCs w:val="24"/>
        <w:lang w:val="en-US" w:eastAsia="en-US" w:bidi="en-US"/>
      </w:rPr>
    </w:lvl>
    <w:lvl w:ilvl="2">
      <w:numFmt w:val="bullet"/>
      <w:lvlText w:val="•"/>
      <w:lvlJc w:val="left"/>
      <w:pPr>
        <w:ind w:left="653" w:hanging="219"/>
      </w:pPr>
      <w:rPr>
        <w:rFonts w:ascii="Lucida Sans Unicode" w:eastAsia="Lucida Sans Unicode" w:hAnsi="Lucida Sans Unicode" w:cs="Lucida Sans Unicode" w:hint="default"/>
        <w:w w:val="78"/>
        <w:sz w:val="22"/>
        <w:szCs w:val="22"/>
        <w:lang w:val="en-US" w:eastAsia="en-US" w:bidi="en-US"/>
      </w:rPr>
    </w:lvl>
    <w:lvl w:ilvl="3">
      <w:numFmt w:val="bullet"/>
      <w:lvlText w:val="•"/>
      <w:lvlJc w:val="left"/>
      <w:pPr>
        <w:ind w:left="1805" w:hanging="219"/>
      </w:pPr>
      <w:rPr>
        <w:lang w:val="en-US" w:eastAsia="en-US" w:bidi="en-US"/>
      </w:rPr>
    </w:lvl>
    <w:lvl w:ilvl="4">
      <w:numFmt w:val="bullet"/>
      <w:lvlText w:val="•"/>
      <w:lvlJc w:val="left"/>
      <w:pPr>
        <w:ind w:left="2890" w:hanging="219"/>
      </w:pPr>
      <w:rPr>
        <w:lang w:val="en-US" w:eastAsia="en-US" w:bidi="en-US"/>
      </w:rPr>
    </w:lvl>
    <w:lvl w:ilvl="5">
      <w:numFmt w:val="bullet"/>
      <w:lvlText w:val="•"/>
      <w:lvlJc w:val="left"/>
      <w:pPr>
        <w:ind w:left="3975" w:hanging="219"/>
      </w:pPr>
      <w:rPr>
        <w:lang w:val="en-US" w:eastAsia="en-US" w:bidi="en-US"/>
      </w:rPr>
    </w:lvl>
    <w:lvl w:ilvl="6">
      <w:numFmt w:val="bullet"/>
      <w:lvlText w:val="•"/>
      <w:lvlJc w:val="left"/>
      <w:pPr>
        <w:ind w:left="5060" w:hanging="219"/>
      </w:pPr>
      <w:rPr>
        <w:lang w:val="en-US" w:eastAsia="en-US" w:bidi="en-US"/>
      </w:rPr>
    </w:lvl>
    <w:lvl w:ilvl="7">
      <w:numFmt w:val="bullet"/>
      <w:lvlText w:val="•"/>
      <w:lvlJc w:val="left"/>
      <w:pPr>
        <w:ind w:left="6145" w:hanging="219"/>
      </w:pPr>
      <w:rPr>
        <w:lang w:val="en-US" w:eastAsia="en-US" w:bidi="en-US"/>
      </w:rPr>
    </w:lvl>
    <w:lvl w:ilvl="8">
      <w:numFmt w:val="bullet"/>
      <w:lvlText w:val="•"/>
      <w:lvlJc w:val="left"/>
      <w:pPr>
        <w:ind w:left="7230" w:hanging="219"/>
      </w:pPr>
      <w:rPr>
        <w:lang w:val="en-US" w:eastAsia="en-US" w:bidi="en-US"/>
      </w:rPr>
    </w:lvl>
  </w:abstractNum>
  <w:abstractNum w:abstractNumId="29" w15:restartNumberingAfterBreak="0">
    <w:nsid w:val="414D5B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1" w15:restartNumberingAfterBreak="0">
    <w:nsid w:val="463B0B4D"/>
    <w:multiLevelType w:val="multilevel"/>
    <w:tmpl w:val="0D5E342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810446D"/>
    <w:multiLevelType w:val="multilevel"/>
    <w:tmpl w:val="AC56F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56EA5"/>
    <w:multiLevelType w:val="multilevel"/>
    <w:tmpl w:val="22F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D546B7"/>
    <w:multiLevelType w:val="multilevel"/>
    <w:tmpl w:val="4094D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E5688"/>
    <w:multiLevelType w:val="multilevel"/>
    <w:tmpl w:val="87C62976"/>
    <w:lvl w:ilvl="0">
      <w:start w:val="1"/>
      <w:numFmt w:val="decimal"/>
      <w:lvlText w:val="%1."/>
      <w:lvlJc w:val="left"/>
      <w:pPr>
        <w:ind w:left="496" w:hanging="277"/>
      </w:pPr>
      <w:rPr>
        <w:rFonts w:ascii="Times New Roman" w:eastAsia="Times New Roman" w:hAnsi="Times New Roman" w:cs="Times New Roman" w:hint="default"/>
        <w:b/>
        <w:bCs/>
        <w:spacing w:val="-3"/>
        <w:w w:val="101"/>
        <w:sz w:val="32"/>
        <w:szCs w:val="32"/>
        <w:lang w:val="en-US" w:eastAsia="en-US" w:bidi="en-US"/>
      </w:rPr>
    </w:lvl>
    <w:lvl w:ilvl="1">
      <w:start w:val="1"/>
      <w:numFmt w:val="decimal"/>
      <w:lvlText w:val="%1.%2"/>
      <w:lvlJc w:val="left"/>
      <w:pPr>
        <w:ind w:left="586" w:hanging="367"/>
      </w:pPr>
      <w:rPr>
        <w:rFonts w:ascii="Times New Roman" w:eastAsia="Times New Roman" w:hAnsi="Times New Roman" w:cs="Times New Roman" w:hint="default"/>
        <w:b/>
        <w:bCs/>
        <w:spacing w:val="0"/>
        <w:w w:val="100"/>
        <w:sz w:val="28"/>
        <w:szCs w:val="28"/>
        <w:lang w:val="en-US" w:eastAsia="en-US" w:bidi="en-US"/>
      </w:rPr>
    </w:lvl>
    <w:lvl w:ilvl="2">
      <w:start w:val="1"/>
      <w:numFmt w:val="decimal"/>
      <w:lvlText w:val="%3."/>
      <w:lvlJc w:val="left"/>
      <w:pPr>
        <w:ind w:left="1524" w:hanging="367"/>
      </w:pPr>
      <w:rPr>
        <w:rFonts w:hint="default"/>
        <w:lang w:val="en-US" w:eastAsia="en-US" w:bidi="en-US"/>
      </w:rPr>
    </w:lvl>
    <w:lvl w:ilvl="3">
      <w:numFmt w:val="bullet"/>
      <w:lvlText w:val="•"/>
      <w:lvlJc w:val="left"/>
      <w:pPr>
        <w:ind w:left="2468" w:hanging="367"/>
      </w:pPr>
      <w:rPr>
        <w:rFonts w:hint="default"/>
        <w:lang w:val="en-US" w:eastAsia="en-US" w:bidi="en-US"/>
      </w:rPr>
    </w:lvl>
    <w:lvl w:ilvl="4">
      <w:numFmt w:val="bullet"/>
      <w:lvlText w:val="•"/>
      <w:lvlJc w:val="left"/>
      <w:pPr>
        <w:ind w:left="3413" w:hanging="367"/>
      </w:pPr>
      <w:rPr>
        <w:rFonts w:hint="default"/>
        <w:lang w:val="en-US" w:eastAsia="en-US" w:bidi="en-US"/>
      </w:rPr>
    </w:lvl>
    <w:lvl w:ilvl="5">
      <w:numFmt w:val="bullet"/>
      <w:lvlText w:val="•"/>
      <w:lvlJc w:val="left"/>
      <w:pPr>
        <w:ind w:left="4357" w:hanging="367"/>
      </w:pPr>
      <w:rPr>
        <w:rFonts w:hint="default"/>
        <w:lang w:val="en-US" w:eastAsia="en-US" w:bidi="en-US"/>
      </w:rPr>
    </w:lvl>
    <w:lvl w:ilvl="6">
      <w:numFmt w:val="bullet"/>
      <w:lvlText w:val="•"/>
      <w:lvlJc w:val="left"/>
      <w:pPr>
        <w:ind w:left="5302" w:hanging="367"/>
      </w:pPr>
      <w:rPr>
        <w:rFonts w:hint="default"/>
        <w:lang w:val="en-US" w:eastAsia="en-US" w:bidi="en-US"/>
      </w:rPr>
    </w:lvl>
    <w:lvl w:ilvl="7">
      <w:numFmt w:val="bullet"/>
      <w:lvlText w:val="•"/>
      <w:lvlJc w:val="left"/>
      <w:pPr>
        <w:ind w:left="6246" w:hanging="367"/>
      </w:pPr>
      <w:rPr>
        <w:rFonts w:hint="default"/>
        <w:lang w:val="en-US" w:eastAsia="en-US" w:bidi="en-US"/>
      </w:rPr>
    </w:lvl>
    <w:lvl w:ilvl="8">
      <w:numFmt w:val="bullet"/>
      <w:lvlText w:val="•"/>
      <w:lvlJc w:val="left"/>
      <w:pPr>
        <w:ind w:left="7191" w:hanging="367"/>
      </w:pPr>
      <w:rPr>
        <w:rFonts w:hint="default"/>
        <w:lang w:val="en-US" w:eastAsia="en-US" w:bidi="en-US"/>
      </w:rPr>
    </w:lvl>
  </w:abstractNum>
  <w:abstractNum w:abstractNumId="36" w15:restartNumberingAfterBreak="0">
    <w:nsid w:val="52A72944"/>
    <w:multiLevelType w:val="multilevel"/>
    <w:tmpl w:val="9E48B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247534"/>
    <w:multiLevelType w:val="hybridMultilevel"/>
    <w:tmpl w:val="2A542B0A"/>
    <w:lvl w:ilvl="0" w:tplc="7326E906">
      <w:start w:val="1"/>
      <w:numFmt w:val="decimal"/>
      <w:lvlText w:val="%1"/>
      <w:lvlJc w:val="left"/>
      <w:pPr>
        <w:ind w:left="1136" w:hanging="611"/>
      </w:pPr>
      <w:rPr>
        <w:rFonts w:ascii="PMingLiU" w:eastAsia="PMingLiU" w:hAnsi="PMingLiU" w:cs="PMingLiU" w:hint="eastAsia"/>
        <w:w w:val="109"/>
        <w:sz w:val="18"/>
        <w:szCs w:val="18"/>
        <w:lang w:val="en-US" w:eastAsia="en-US" w:bidi="en-US"/>
      </w:rPr>
    </w:lvl>
    <w:lvl w:ilvl="1" w:tplc="3E6061B0">
      <w:numFmt w:val="bullet"/>
      <w:lvlText w:val="•"/>
      <w:lvlJc w:val="left"/>
      <w:pPr>
        <w:ind w:left="1916" w:hanging="611"/>
      </w:pPr>
      <w:rPr>
        <w:lang w:val="en-US" w:eastAsia="en-US" w:bidi="en-US"/>
      </w:rPr>
    </w:lvl>
    <w:lvl w:ilvl="2" w:tplc="14427A98">
      <w:numFmt w:val="bullet"/>
      <w:lvlText w:val="•"/>
      <w:lvlJc w:val="left"/>
      <w:pPr>
        <w:ind w:left="2692" w:hanging="611"/>
      </w:pPr>
      <w:rPr>
        <w:lang w:val="en-US" w:eastAsia="en-US" w:bidi="en-US"/>
      </w:rPr>
    </w:lvl>
    <w:lvl w:ilvl="3" w:tplc="74B6F792">
      <w:numFmt w:val="bullet"/>
      <w:lvlText w:val="•"/>
      <w:lvlJc w:val="left"/>
      <w:pPr>
        <w:ind w:left="3468" w:hanging="611"/>
      </w:pPr>
      <w:rPr>
        <w:lang w:val="en-US" w:eastAsia="en-US" w:bidi="en-US"/>
      </w:rPr>
    </w:lvl>
    <w:lvl w:ilvl="4" w:tplc="649AE808">
      <w:numFmt w:val="bullet"/>
      <w:lvlText w:val="•"/>
      <w:lvlJc w:val="left"/>
      <w:pPr>
        <w:ind w:left="4244" w:hanging="611"/>
      </w:pPr>
      <w:rPr>
        <w:lang w:val="en-US" w:eastAsia="en-US" w:bidi="en-US"/>
      </w:rPr>
    </w:lvl>
    <w:lvl w:ilvl="5" w:tplc="17CC5326">
      <w:numFmt w:val="bullet"/>
      <w:lvlText w:val="•"/>
      <w:lvlJc w:val="left"/>
      <w:pPr>
        <w:ind w:left="5020" w:hanging="611"/>
      </w:pPr>
      <w:rPr>
        <w:lang w:val="en-US" w:eastAsia="en-US" w:bidi="en-US"/>
      </w:rPr>
    </w:lvl>
    <w:lvl w:ilvl="6" w:tplc="47A611AC">
      <w:numFmt w:val="bullet"/>
      <w:lvlText w:val="•"/>
      <w:lvlJc w:val="left"/>
      <w:pPr>
        <w:ind w:left="5796" w:hanging="611"/>
      </w:pPr>
      <w:rPr>
        <w:lang w:val="en-US" w:eastAsia="en-US" w:bidi="en-US"/>
      </w:rPr>
    </w:lvl>
    <w:lvl w:ilvl="7" w:tplc="3C9EE7EE">
      <w:numFmt w:val="bullet"/>
      <w:lvlText w:val="•"/>
      <w:lvlJc w:val="left"/>
      <w:pPr>
        <w:ind w:left="6572" w:hanging="611"/>
      </w:pPr>
      <w:rPr>
        <w:lang w:val="en-US" w:eastAsia="en-US" w:bidi="en-US"/>
      </w:rPr>
    </w:lvl>
    <w:lvl w:ilvl="8" w:tplc="2726215C">
      <w:numFmt w:val="bullet"/>
      <w:lvlText w:val="•"/>
      <w:lvlJc w:val="left"/>
      <w:pPr>
        <w:ind w:left="7348" w:hanging="611"/>
      </w:pPr>
      <w:rPr>
        <w:lang w:val="en-US" w:eastAsia="en-US" w:bidi="en-US"/>
      </w:rPr>
    </w:lvl>
  </w:abstractNum>
  <w:abstractNum w:abstractNumId="38" w15:restartNumberingAfterBreak="0">
    <w:nsid w:val="63E0453B"/>
    <w:multiLevelType w:val="multilevel"/>
    <w:tmpl w:val="53185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471660"/>
    <w:multiLevelType w:val="multilevel"/>
    <w:tmpl w:val="1D1E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E92ABF"/>
    <w:multiLevelType w:val="multilevel"/>
    <w:tmpl w:val="26785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503C60"/>
    <w:multiLevelType w:val="multilevel"/>
    <w:tmpl w:val="F60A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E32F94"/>
    <w:multiLevelType w:val="hybridMultilevel"/>
    <w:tmpl w:val="FFEEF7A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CD268B"/>
    <w:multiLevelType w:val="hybridMultilevel"/>
    <w:tmpl w:val="6622B5FA"/>
    <w:lvl w:ilvl="0" w:tplc="4009001B">
      <w:start w:val="1"/>
      <w:numFmt w:val="lowerRoman"/>
      <w:lvlText w:val="%1."/>
      <w:lvlJc w:val="righ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0"/>
  </w:num>
  <w:num w:numId="3">
    <w:abstractNumId w:val="20"/>
  </w:num>
  <w:num w:numId="4">
    <w:abstractNumId w:val="24"/>
  </w:num>
  <w:num w:numId="5">
    <w:abstractNumId w:val="19"/>
  </w:num>
  <w:num w:numId="6">
    <w:abstractNumId w:val="42"/>
  </w:num>
  <w:num w:numId="7">
    <w:abstractNumId w:val="33"/>
  </w:num>
  <w:num w:numId="8">
    <w:abstractNumId w:val="31"/>
  </w:num>
  <w:num w:numId="9">
    <w:abstractNumId w:val="29"/>
  </w:num>
  <w:num w:numId="10">
    <w:abstractNumId w:val="41"/>
  </w:num>
  <w:num w:numId="11">
    <w:abstractNumId w:val="25"/>
  </w:num>
  <w:num w:numId="12">
    <w:abstractNumId w:val="43"/>
  </w:num>
  <w:num w:numId="13">
    <w:abstractNumId w:val="26"/>
  </w:num>
  <w:num w:numId="14">
    <w:abstractNumId w:val="21"/>
  </w:num>
  <w:num w:numId="15">
    <w:abstractNumId w:val="22"/>
  </w:num>
  <w:num w:numId="16">
    <w:abstractNumId w:val="23"/>
  </w:num>
  <w:num w:numId="17">
    <w:abstractNumId w:val="35"/>
  </w:num>
  <w:num w:numId="18">
    <w:abstractNumId w:val="0"/>
    <w:lvlOverride w:ilvl="0"/>
    <w:lvlOverride w:ilvl="1"/>
    <w:lvlOverride w:ilvl="2"/>
    <w:lvlOverride w:ilvl="3"/>
    <w:lvlOverride w:ilvl="4"/>
    <w:lvlOverride w:ilvl="5"/>
    <w:lvlOverride w:ilvl="6"/>
    <w:lvlOverride w:ilvl="7"/>
    <w:lvlOverride w:ilvl="8"/>
  </w:num>
  <w:num w:numId="19">
    <w:abstractNumId w:val="1"/>
    <w:lvlOverride w:ilvl="0"/>
  </w:num>
  <w:num w:numId="20">
    <w:abstractNumId w:val="3"/>
    <w:lvlOverride w:ilvl="0">
      <w:startOverride w:val="1"/>
    </w:lvlOverride>
    <w:lvlOverride w:ilvl="1"/>
    <w:lvlOverride w:ilvl="2">
      <w:startOverride w:val="1"/>
    </w:lvlOverride>
    <w:lvlOverride w:ilvl="3"/>
    <w:lvlOverride w:ilvl="4"/>
    <w:lvlOverride w:ilvl="5"/>
    <w:lvlOverride w:ilvl="6"/>
    <w:lvlOverride w:ilvl="7"/>
    <w:lvlOverride w:ilvl="8"/>
  </w:num>
  <w:num w:numId="21">
    <w:abstractNumId w:val="2"/>
    <w:lvlOverride w:ilvl="0"/>
  </w:num>
  <w:num w:numId="22">
    <w:abstractNumId w:val="1"/>
    <w:lvlOverride w:ilvl="0">
      <w:startOverride w:val="1"/>
    </w:lvlOverride>
  </w:num>
  <w:num w:numId="23">
    <w:abstractNumId w:val="3"/>
    <w:lvlOverride w:ilvl="0"/>
    <w:lvlOverride w:ilvl="1"/>
    <w:lvlOverride w:ilvl="2"/>
    <w:lvlOverride w:ilvl="3"/>
    <w:lvlOverride w:ilvl="4"/>
    <w:lvlOverride w:ilvl="5"/>
    <w:lvlOverride w:ilvl="6"/>
    <w:lvlOverride w:ilvl="7"/>
    <w:lvlOverride w:ilvl="8"/>
  </w:num>
  <w:num w:numId="24">
    <w:abstractNumId w:val="37"/>
    <w:lvlOverride w:ilvl="0">
      <w:startOverride w:val="1"/>
    </w:lvlOverride>
    <w:lvlOverride w:ilvl="1"/>
    <w:lvlOverride w:ilvl="2"/>
    <w:lvlOverride w:ilvl="3"/>
    <w:lvlOverride w:ilvl="4"/>
    <w:lvlOverride w:ilvl="5"/>
    <w:lvlOverride w:ilvl="6"/>
    <w:lvlOverride w:ilvl="7"/>
    <w:lvlOverride w:ilvl="8"/>
  </w:num>
  <w:num w:numId="25">
    <w:abstractNumId w:val="1"/>
    <w:lvlOverride w:ilvl="0">
      <w:startOverride w:val="1"/>
    </w:lvlOverride>
  </w:num>
  <w:num w:numId="26">
    <w:abstractNumId w:val="0"/>
    <w:lvlOverride w:ilvl="0"/>
    <w:lvlOverride w:ilvl="1">
      <w:startOverride w:val="1"/>
    </w:lvlOverride>
    <w:lvlOverride w:ilvl="2"/>
    <w:lvlOverride w:ilvl="3"/>
    <w:lvlOverride w:ilvl="4"/>
    <w:lvlOverride w:ilvl="5"/>
    <w:lvlOverride w:ilvl="6"/>
    <w:lvlOverride w:ilvl="7"/>
    <w:lvlOverride w:ilvl="8"/>
  </w:num>
  <w:num w:numId="27">
    <w:abstractNumId w:val="14"/>
    <w:lvlOverride w:ilvl="0">
      <w:startOverride w:val="1"/>
    </w:lvlOverride>
  </w:num>
  <w:num w:numId="28">
    <w:abstractNumId w:val="10"/>
    <w:lvlOverride w:ilvl="0">
      <w:startOverride w:val="1"/>
    </w:lvlOverride>
  </w:num>
  <w:num w:numId="29">
    <w:abstractNumId w:val="1"/>
    <w:lvlOverride w:ilvl="0"/>
  </w:num>
  <w:num w:numId="30">
    <w:abstractNumId w:val="5"/>
    <w:lvlOverride w:ilvl="0"/>
  </w:num>
  <w:num w:numId="31">
    <w:abstractNumId w:val="13"/>
    <w:lvlOverride w:ilvl="0"/>
  </w:num>
  <w:num w:numId="32">
    <w:abstractNumId w:val="6"/>
    <w:lvlOverride w:ilvl="0">
      <w:startOverride w:val="1"/>
    </w:lvlOverride>
  </w:num>
  <w:num w:numId="33">
    <w:abstractNumId w:val="7"/>
    <w:lvlOverride w:ilvl="0">
      <w:startOverride w:val="1"/>
    </w:lvlOverride>
  </w:num>
  <w:num w:numId="34">
    <w:abstractNumId w:val="3"/>
    <w:lvlOverride w:ilvl="0"/>
  </w:num>
  <w:num w:numId="35">
    <w:abstractNumId w:val="11"/>
    <w:lvlOverride w:ilvl="0">
      <w:startOverride w:val="1"/>
    </w:lvlOverride>
  </w:num>
  <w:num w:numId="36">
    <w:abstractNumId w:val="15"/>
    <w:lvlOverride w:ilvl="0">
      <w:startOverride w:val="1"/>
    </w:lvlOverride>
  </w:num>
  <w:num w:numId="37">
    <w:abstractNumId w:val="2"/>
    <w:lvlOverride w:ilvl="0">
      <w:startOverride w:val="1"/>
    </w:lvlOverride>
  </w:num>
  <w:num w:numId="38">
    <w:abstractNumId w:val="16"/>
    <w:lvlOverride w:ilvl="0">
      <w:startOverride w:val="1"/>
    </w:lvlOverride>
  </w:num>
  <w:num w:numId="39">
    <w:abstractNumId w:val="4"/>
    <w:lvlOverride w:ilvl="0"/>
  </w:num>
  <w:num w:numId="40">
    <w:abstractNumId w:val="17"/>
    <w:lvlOverride w:ilvl="0"/>
  </w:num>
  <w:num w:numId="41">
    <w:abstractNumId w:val="0"/>
    <w:lvlOverride w:ilvl="0"/>
  </w:num>
  <w:num w:numId="42">
    <w:abstractNumId w:val="12"/>
    <w:lvlOverride w:ilvl="0"/>
  </w:num>
  <w:num w:numId="43">
    <w:abstractNumId w:val="8"/>
    <w:lvlOverride w:ilvl="0"/>
  </w:num>
  <w:num w:numId="44">
    <w:abstractNumId w:val="9"/>
    <w:lvlOverride w:ilvl="0">
      <w:startOverride w:val="1"/>
    </w:lvlOverride>
  </w:num>
  <w:num w:numId="45">
    <w:abstractNumId w:val="28"/>
    <w:lvlOverride w:ilvl="0">
      <w:startOverride w:val="1"/>
    </w:lvlOverride>
    <w:lvlOverride w:ilvl="1">
      <w:startOverride w:val="1"/>
    </w:lvlOverride>
    <w:lvlOverride w:ilvl="2"/>
    <w:lvlOverride w:ilvl="3"/>
    <w:lvlOverride w:ilvl="4"/>
    <w:lvlOverride w:ilvl="5"/>
    <w:lvlOverride w:ilvl="6"/>
    <w:lvlOverride w:ilvl="7"/>
    <w:lvlOverride w:ilvl="8"/>
  </w:num>
  <w:num w:numId="46">
    <w:abstractNumId w:val="40"/>
    <w:lvlOverride w:ilvl="0"/>
    <w:lvlOverride w:ilvl="1"/>
    <w:lvlOverride w:ilvl="2"/>
    <w:lvlOverride w:ilvl="3"/>
    <w:lvlOverride w:ilvl="4"/>
    <w:lvlOverride w:ilvl="5"/>
    <w:lvlOverride w:ilvl="6"/>
    <w:lvlOverride w:ilvl="7"/>
    <w:lvlOverride w:ilvl="8"/>
  </w:num>
  <w:num w:numId="47">
    <w:abstractNumId w:val="39"/>
    <w:lvlOverride w:ilvl="0"/>
    <w:lvlOverride w:ilvl="1"/>
    <w:lvlOverride w:ilvl="2"/>
    <w:lvlOverride w:ilvl="3"/>
    <w:lvlOverride w:ilvl="4"/>
    <w:lvlOverride w:ilvl="5"/>
    <w:lvlOverride w:ilvl="6"/>
    <w:lvlOverride w:ilvl="7"/>
    <w:lvlOverride w:ilvl="8"/>
  </w:num>
  <w:num w:numId="48">
    <w:abstractNumId w:val="34"/>
    <w:lvlOverride w:ilvl="0"/>
    <w:lvlOverride w:ilvl="1"/>
    <w:lvlOverride w:ilvl="2"/>
    <w:lvlOverride w:ilvl="3"/>
    <w:lvlOverride w:ilvl="4"/>
    <w:lvlOverride w:ilvl="5"/>
    <w:lvlOverride w:ilvl="6"/>
    <w:lvlOverride w:ilvl="7"/>
    <w:lvlOverride w:ilvl="8"/>
  </w:num>
  <w:num w:numId="49">
    <w:abstractNumId w:val="27"/>
    <w:lvlOverride w:ilvl="0"/>
    <w:lvlOverride w:ilvl="1"/>
    <w:lvlOverride w:ilvl="2"/>
    <w:lvlOverride w:ilvl="3"/>
    <w:lvlOverride w:ilvl="4"/>
    <w:lvlOverride w:ilvl="5"/>
    <w:lvlOverride w:ilvl="6"/>
    <w:lvlOverride w:ilvl="7"/>
    <w:lvlOverride w:ilvl="8"/>
  </w:num>
  <w:num w:numId="50">
    <w:abstractNumId w:val="36"/>
    <w:lvlOverride w:ilvl="0"/>
    <w:lvlOverride w:ilvl="1"/>
    <w:lvlOverride w:ilvl="2"/>
    <w:lvlOverride w:ilvl="3"/>
    <w:lvlOverride w:ilvl="4"/>
    <w:lvlOverride w:ilvl="5"/>
    <w:lvlOverride w:ilvl="6"/>
    <w:lvlOverride w:ilvl="7"/>
    <w:lvlOverride w:ilvl="8"/>
  </w:num>
  <w:num w:numId="51">
    <w:abstractNumId w:val="38"/>
    <w:lvlOverride w:ilvl="0"/>
    <w:lvlOverride w:ilvl="1"/>
    <w:lvlOverride w:ilvl="2"/>
    <w:lvlOverride w:ilvl="3"/>
    <w:lvlOverride w:ilvl="4"/>
    <w:lvlOverride w:ilvl="5"/>
    <w:lvlOverride w:ilvl="6"/>
    <w:lvlOverride w:ilvl="7"/>
    <w:lvlOverride w:ilvl="8"/>
  </w:num>
  <w:num w:numId="52">
    <w:abstractNumId w:val="32"/>
    <w:lvlOverride w:ilvl="0"/>
    <w:lvlOverride w:ilvl="1"/>
    <w:lvlOverride w:ilvl="2"/>
    <w:lvlOverride w:ilvl="3"/>
    <w:lvlOverride w:ilvl="4"/>
    <w:lvlOverride w:ilvl="5"/>
    <w:lvlOverride w:ilvl="6"/>
    <w:lvlOverride w:ilvl="7"/>
    <w:lvlOverride w:ilvl="8"/>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250"/>
    <w:rsid w:val="00000A28"/>
    <w:rsid w:val="00020E64"/>
    <w:rsid w:val="00055B94"/>
    <w:rsid w:val="000801C0"/>
    <w:rsid w:val="000D6815"/>
    <w:rsid w:val="000D6C4B"/>
    <w:rsid w:val="000E11D4"/>
    <w:rsid w:val="000E3CBC"/>
    <w:rsid w:val="0010649B"/>
    <w:rsid w:val="00126FBC"/>
    <w:rsid w:val="001B423F"/>
    <w:rsid w:val="001B5F85"/>
    <w:rsid w:val="001C65D1"/>
    <w:rsid w:val="001D57DC"/>
    <w:rsid w:val="002471C3"/>
    <w:rsid w:val="002723F8"/>
    <w:rsid w:val="002E214E"/>
    <w:rsid w:val="003266D6"/>
    <w:rsid w:val="00344218"/>
    <w:rsid w:val="00355943"/>
    <w:rsid w:val="003E3AF0"/>
    <w:rsid w:val="00445880"/>
    <w:rsid w:val="00453820"/>
    <w:rsid w:val="004E1562"/>
    <w:rsid w:val="00527460"/>
    <w:rsid w:val="005359B8"/>
    <w:rsid w:val="00536ECE"/>
    <w:rsid w:val="00564996"/>
    <w:rsid w:val="00585DC9"/>
    <w:rsid w:val="005C16C5"/>
    <w:rsid w:val="005F5FB5"/>
    <w:rsid w:val="00625F1C"/>
    <w:rsid w:val="00650D32"/>
    <w:rsid w:val="006D2DC5"/>
    <w:rsid w:val="0071070D"/>
    <w:rsid w:val="007127A0"/>
    <w:rsid w:val="00753AF7"/>
    <w:rsid w:val="007F6260"/>
    <w:rsid w:val="00821DDD"/>
    <w:rsid w:val="00885C86"/>
    <w:rsid w:val="008C044A"/>
    <w:rsid w:val="008C65D6"/>
    <w:rsid w:val="00911D3E"/>
    <w:rsid w:val="00954643"/>
    <w:rsid w:val="0096763C"/>
    <w:rsid w:val="00983475"/>
    <w:rsid w:val="00A47459"/>
    <w:rsid w:val="00A52CA1"/>
    <w:rsid w:val="00A60847"/>
    <w:rsid w:val="00A65862"/>
    <w:rsid w:val="00A7257F"/>
    <w:rsid w:val="00A72D99"/>
    <w:rsid w:val="00A92336"/>
    <w:rsid w:val="00A9721B"/>
    <w:rsid w:val="00AB635A"/>
    <w:rsid w:val="00B3298C"/>
    <w:rsid w:val="00B50BC7"/>
    <w:rsid w:val="00B6216B"/>
    <w:rsid w:val="00B63FD8"/>
    <w:rsid w:val="00BA275C"/>
    <w:rsid w:val="00BD59D7"/>
    <w:rsid w:val="00C16B57"/>
    <w:rsid w:val="00C37213"/>
    <w:rsid w:val="00C45826"/>
    <w:rsid w:val="00C73300"/>
    <w:rsid w:val="00CA12C2"/>
    <w:rsid w:val="00CA5428"/>
    <w:rsid w:val="00CC3E59"/>
    <w:rsid w:val="00CD1C6D"/>
    <w:rsid w:val="00CD23DD"/>
    <w:rsid w:val="00CE4BB1"/>
    <w:rsid w:val="00CE60CF"/>
    <w:rsid w:val="00CF19A1"/>
    <w:rsid w:val="00D375C9"/>
    <w:rsid w:val="00D56095"/>
    <w:rsid w:val="00D73A2F"/>
    <w:rsid w:val="00D83375"/>
    <w:rsid w:val="00E217A7"/>
    <w:rsid w:val="00E54B47"/>
    <w:rsid w:val="00E736A4"/>
    <w:rsid w:val="00E94EC7"/>
    <w:rsid w:val="00E9527D"/>
    <w:rsid w:val="00EC4E67"/>
    <w:rsid w:val="00EC7591"/>
    <w:rsid w:val="00ED414F"/>
    <w:rsid w:val="00EF1984"/>
    <w:rsid w:val="00F50D22"/>
    <w:rsid w:val="00F82B86"/>
    <w:rsid w:val="00FA1CBB"/>
    <w:rsid w:val="00FB2745"/>
    <w:rsid w:val="00FB3219"/>
    <w:rsid w:val="00FC6801"/>
    <w:rsid w:val="00FD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F06A0"/>
  <w15:docId w15:val="{D61D767A-5E4C-436D-9E36-BB476785E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250"/>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qFormat/>
    <w:rsid w:val="006D2DC5"/>
    <w:pPr>
      <w:keepNext/>
      <w:keepLines/>
      <w:numPr>
        <w:numId w:val="1"/>
      </w:numPr>
      <w:shd w:val="clear" w:color="auto" w:fill="F9F9F9"/>
      <w:tabs>
        <w:tab w:val="left" w:pos="216"/>
      </w:tabs>
      <w:spacing w:before="160" w:after="80" w:line="240" w:lineRule="auto"/>
      <w:jc w:val="both"/>
      <w:outlineLvl w:val="0"/>
    </w:pPr>
    <w:rPr>
      <w:rFonts w:ascii="Cambria" w:eastAsia="SimSun" w:hAnsi="Cambria" w:cs="Cambria"/>
      <w:b/>
      <w:bCs/>
      <w:kern w:val="32"/>
      <w:sz w:val="32"/>
      <w:szCs w:val="32"/>
    </w:rPr>
  </w:style>
  <w:style w:type="paragraph" w:styleId="Heading2">
    <w:name w:val="heading 2"/>
    <w:basedOn w:val="Normal"/>
    <w:next w:val="Normal"/>
    <w:link w:val="Heading2Char"/>
    <w:qFormat/>
    <w:rsid w:val="006D2DC5"/>
    <w:pPr>
      <w:keepNext/>
      <w:keepLines/>
      <w:numPr>
        <w:ilvl w:val="1"/>
        <w:numId w:val="1"/>
      </w:numPr>
      <w:shd w:val="clear" w:color="auto" w:fill="F9F9F9"/>
      <w:spacing w:before="120" w:after="60" w:line="240" w:lineRule="auto"/>
      <w:outlineLvl w:val="1"/>
    </w:pPr>
    <w:rPr>
      <w:rFonts w:ascii="Cambria" w:eastAsia="SimSun" w:hAnsi="Cambria" w:cs="Cambria"/>
      <w:b/>
      <w:bCs/>
      <w:i/>
      <w:iCs/>
      <w:sz w:val="28"/>
      <w:szCs w:val="28"/>
    </w:rPr>
  </w:style>
  <w:style w:type="paragraph" w:styleId="Heading3">
    <w:name w:val="heading 3"/>
    <w:basedOn w:val="Normal"/>
    <w:next w:val="Normal"/>
    <w:link w:val="Heading3Char"/>
    <w:qFormat/>
    <w:rsid w:val="006D2DC5"/>
    <w:pPr>
      <w:numPr>
        <w:ilvl w:val="2"/>
        <w:numId w:val="1"/>
      </w:numPr>
      <w:shd w:val="clear" w:color="auto" w:fill="F9F9F9"/>
      <w:spacing w:after="0" w:line="240" w:lineRule="exact"/>
      <w:jc w:val="both"/>
      <w:outlineLvl w:val="2"/>
    </w:pPr>
    <w:rPr>
      <w:rFonts w:ascii="Cambria" w:eastAsia="SimSun" w:hAnsi="Cambria" w:cs="Cambria"/>
      <w:b/>
      <w:bCs/>
      <w:sz w:val="26"/>
      <w:szCs w:val="26"/>
    </w:rPr>
  </w:style>
  <w:style w:type="paragraph" w:styleId="Heading4">
    <w:name w:val="heading 4"/>
    <w:basedOn w:val="Normal"/>
    <w:next w:val="Normal"/>
    <w:link w:val="Heading4Char"/>
    <w:uiPriority w:val="9"/>
    <w:qFormat/>
    <w:rsid w:val="006D2DC5"/>
    <w:pPr>
      <w:numPr>
        <w:ilvl w:val="3"/>
        <w:numId w:val="1"/>
      </w:numPr>
      <w:shd w:val="clear" w:color="auto" w:fill="F9F9F9"/>
      <w:spacing w:before="40" w:after="40" w:line="240" w:lineRule="auto"/>
      <w:jc w:val="both"/>
      <w:outlineLvl w:val="3"/>
    </w:pPr>
    <w:rPr>
      <w:rFonts w:ascii="Calibri" w:eastAsia="SimSun" w:hAnsi="Calibri" w:cs="Calibri"/>
      <w:b/>
      <w:bCs/>
      <w:sz w:val="28"/>
      <w:szCs w:val="28"/>
    </w:rPr>
  </w:style>
  <w:style w:type="paragraph" w:styleId="Heading5">
    <w:name w:val="heading 5"/>
    <w:basedOn w:val="Normal"/>
    <w:next w:val="Normal"/>
    <w:link w:val="Heading5Char"/>
    <w:uiPriority w:val="99"/>
    <w:qFormat/>
    <w:rsid w:val="006D2DC5"/>
    <w:pPr>
      <w:shd w:val="clear" w:color="auto" w:fill="F9F9F9"/>
      <w:tabs>
        <w:tab w:val="left" w:pos="360"/>
      </w:tabs>
      <w:spacing w:before="160" w:after="80" w:line="240" w:lineRule="auto"/>
      <w:jc w:val="both"/>
      <w:outlineLvl w:val="4"/>
    </w:pPr>
    <w:rPr>
      <w:rFonts w:ascii="Calibri" w:eastAsia="SimSun" w:hAnsi="Calibri" w:cs="Calibri"/>
      <w:b/>
      <w:bCs/>
      <w:i/>
      <w:iCs/>
      <w:sz w:val="26"/>
      <w:szCs w:val="26"/>
    </w:rPr>
  </w:style>
  <w:style w:type="paragraph" w:styleId="Heading6">
    <w:name w:val="heading 6"/>
    <w:basedOn w:val="Normal"/>
    <w:next w:val="Normal"/>
    <w:link w:val="Heading6Char"/>
    <w:unhideWhenUsed/>
    <w:qFormat/>
    <w:rsid w:val="006D2DC5"/>
    <w:pPr>
      <w:keepNext/>
      <w:keepLines/>
      <w:shd w:val="clear" w:color="auto" w:fill="F9F9F9"/>
      <w:spacing w:before="200" w:after="0" w:line="240" w:lineRule="auto"/>
      <w:jc w:val="both"/>
      <w:outlineLvl w:val="5"/>
    </w:pPr>
    <w:rPr>
      <w:rFonts w:asciiTheme="majorHAnsi" w:eastAsiaTheme="majorEastAsia" w:hAnsiTheme="majorHAnsi" w:cstheme="majorBidi"/>
      <w:i/>
      <w:iCs/>
      <w:noProof/>
      <w:color w:val="243F60" w:themeColor="accent1" w:themeShade="7F"/>
      <w:sz w:val="16"/>
      <w:szCs w:val="16"/>
    </w:rPr>
  </w:style>
  <w:style w:type="paragraph" w:styleId="Heading7">
    <w:name w:val="heading 7"/>
    <w:basedOn w:val="Normal"/>
    <w:next w:val="Normal"/>
    <w:link w:val="Heading7Char"/>
    <w:unhideWhenUsed/>
    <w:qFormat/>
    <w:rsid w:val="006D2DC5"/>
    <w:pPr>
      <w:keepNext/>
      <w:keepLines/>
      <w:shd w:val="clear" w:color="auto" w:fill="F9F9F9"/>
      <w:spacing w:before="200" w:after="0" w:line="240" w:lineRule="auto"/>
      <w:jc w:val="both"/>
      <w:outlineLvl w:val="6"/>
    </w:pPr>
    <w:rPr>
      <w:rFonts w:asciiTheme="majorHAnsi" w:eastAsiaTheme="majorEastAsia" w:hAnsiTheme="majorHAnsi" w:cstheme="majorBidi"/>
      <w:i/>
      <w:iCs/>
      <w:noProof/>
      <w:color w:val="404040" w:themeColor="text1" w:themeTint="BF"/>
      <w:sz w:val="16"/>
      <w:szCs w:val="16"/>
    </w:rPr>
  </w:style>
  <w:style w:type="paragraph" w:styleId="Heading8">
    <w:name w:val="heading 8"/>
    <w:basedOn w:val="Normal"/>
    <w:next w:val="Normal"/>
    <w:link w:val="Heading8Char"/>
    <w:unhideWhenUsed/>
    <w:qFormat/>
    <w:rsid w:val="006D2DC5"/>
    <w:pPr>
      <w:keepNext/>
      <w:keepLines/>
      <w:shd w:val="clear" w:color="auto" w:fill="F9F9F9"/>
      <w:spacing w:before="200" w:after="0" w:line="240" w:lineRule="auto"/>
      <w:jc w:val="both"/>
      <w:outlineLvl w:val="7"/>
    </w:pPr>
    <w:rPr>
      <w:rFonts w:asciiTheme="majorHAnsi" w:eastAsiaTheme="majorEastAsia" w:hAnsiTheme="majorHAnsi" w:cstheme="majorBidi"/>
      <w:noProof/>
      <w:color w:val="404040" w:themeColor="text1" w:themeTint="BF"/>
      <w:sz w:val="20"/>
      <w:szCs w:val="20"/>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link w:val="Heading1"/>
    <w:rsid w:val="006D2DC5"/>
    <w:rPr>
      <w:rFonts w:ascii="Cambria" w:eastAsia="SimSun" w:hAnsi="Cambria" w:cs="Cambria"/>
      <w:b/>
      <w:bCs/>
      <w:kern w:val="32"/>
      <w:sz w:val="32"/>
      <w:szCs w:val="32"/>
      <w:shd w:val="clear" w:color="auto" w:fill="F9F9F9"/>
    </w:rPr>
  </w:style>
  <w:style w:type="character" w:customStyle="1" w:styleId="Heading2Char">
    <w:name w:val="Heading 2 Char"/>
    <w:link w:val="Heading2"/>
    <w:rsid w:val="006D2DC5"/>
    <w:rPr>
      <w:rFonts w:ascii="Cambria" w:eastAsia="SimSun" w:hAnsi="Cambria" w:cs="Cambria"/>
      <w:b/>
      <w:bCs/>
      <w:i/>
      <w:iCs/>
      <w:sz w:val="28"/>
      <w:szCs w:val="28"/>
      <w:shd w:val="clear" w:color="auto" w:fill="F9F9F9"/>
    </w:rPr>
  </w:style>
  <w:style w:type="character" w:customStyle="1" w:styleId="Heading3Char">
    <w:name w:val="Heading 3 Char"/>
    <w:link w:val="Heading3"/>
    <w:rsid w:val="006D2DC5"/>
    <w:rPr>
      <w:rFonts w:ascii="Cambria" w:eastAsia="SimSun" w:hAnsi="Cambria" w:cs="Cambria"/>
      <w:b/>
      <w:bCs/>
      <w:sz w:val="26"/>
      <w:szCs w:val="26"/>
      <w:shd w:val="clear" w:color="auto" w:fill="F9F9F9"/>
    </w:rPr>
  </w:style>
  <w:style w:type="character" w:customStyle="1" w:styleId="Heading4Char">
    <w:name w:val="Heading 4 Char"/>
    <w:link w:val="Heading4"/>
    <w:uiPriority w:val="9"/>
    <w:rsid w:val="006D2DC5"/>
    <w:rPr>
      <w:rFonts w:ascii="Calibri" w:eastAsia="SimSun" w:hAnsi="Calibri" w:cs="Calibri"/>
      <w:b/>
      <w:bCs/>
      <w:sz w:val="28"/>
      <w:szCs w:val="28"/>
      <w:shd w:val="clear" w:color="auto" w:fill="F9F9F9"/>
    </w:rPr>
  </w:style>
  <w:style w:type="character" w:customStyle="1" w:styleId="Heading5Char">
    <w:name w:val="Heading 5 Char"/>
    <w:link w:val="Heading5"/>
    <w:uiPriority w:val="99"/>
    <w:rsid w:val="006D2DC5"/>
    <w:rPr>
      <w:rFonts w:ascii="Calibri" w:hAnsi="Calibri" w:cs="Calibri"/>
      <w:b/>
      <w:bCs/>
      <w:i/>
      <w:iCs/>
      <w:sz w:val="26"/>
      <w:szCs w:val="26"/>
      <w:shd w:val="clear" w:color="auto" w:fill="F9F9F9"/>
    </w:rPr>
  </w:style>
  <w:style w:type="character" w:customStyle="1" w:styleId="Heading6Char">
    <w:name w:val="Heading 6 Char"/>
    <w:basedOn w:val="DefaultParagraphFont"/>
    <w:link w:val="Heading6"/>
    <w:rsid w:val="006D2DC5"/>
    <w:rPr>
      <w:rFonts w:asciiTheme="majorHAnsi" w:eastAsiaTheme="majorEastAsia" w:hAnsiTheme="majorHAnsi" w:cstheme="majorBidi"/>
      <w:i/>
      <w:iCs/>
      <w:noProof/>
      <w:color w:val="243F60" w:themeColor="accent1" w:themeShade="7F"/>
      <w:sz w:val="16"/>
      <w:szCs w:val="16"/>
      <w:shd w:val="clear" w:color="auto" w:fill="F9F9F9"/>
    </w:rPr>
  </w:style>
  <w:style w:type="character" w:customStyle="1" w:styleId="Heading7Char">
    <w:name w:val="Heading 7 Char"/>
    <w:basedOn w:val="DefaultParagraphFont"/>
    <w:link w:val="Heading7"/>
    <w:rsid w:val="006D2DC5"/>
    <w:rPr>
      <w:rFonts w:asciiTheme="majorHAnsi" w:eastAsiaTheme="majorEastAsia" w:hAnsiTheme="majorHAnsi" w:cstheme="majorBidi"/>
      <w:i/>
      <w:iCs/>
      <w:noProof/>
      <w:color w:val="404040" w:themeColor="text1" w:themeTint="BF"/>
      <w:sz w:val="16"/>
      <w:szCs w:val="16"/>
      <w:shd w:val="clear" w:color="auto" w:fill="F9F9F9"/>
    </w:rPr>
  </w:style>
  <w:style w:type="character" w:customStyle="1" w:styleId="Heading8Char">
    <w:name w:val="Heading 8 Char"/>
    <w:basedOn w:val="DefaultParagraphFont"/>
    <w:link w:val="Heading8"/>
    <w:rsid w:val="006D2DC5"/>
    <w:rPr>
      <w:rFonts w:asciiTheme="majorHAnsi" w:eastAsiaTheme="majorEastAsia" w:hAnsiTheme="majorHAnsi" w:cstheme="majorBidi"/>
      <w:noProof/>
      <w:color w:val="404040" w:themeColor="text1" w:themeTint="BF"/>
      <w:shd w:val="clear" w:color="auto" w:fill="F9F9F9"/>
    </w:rPr>
  </w:style>
  <w:style w:type="paragraph" w:styleId="Subtitle">
    <w:name w:val="Subtitle"/>
    <w:basedOn w:val="Normal"/>
    <w:next w:val="Normal"/>
    <w:link w:val="SubtitleChar"/>
    <w:qFormat/>
    <w:rsid w:val="006D2DC5"/>
    <w:pPr>
      <w:numPr>
        <w:ilvl w:val="1"/>
      </w:numPr>
      <w:shd w:val="clear" w:color="auto" w:fill="F9F9F9"/>
      <w:spacing w:after="0" w:line="240" w:lineRule="auto"/>
      <w:jc w:val="both"/>
    </w:pPr>
    <w:rPr>
      <w:rFonts w:asciiTheme="majorHAnsi" w:eastAsiaTheme="majorEastAsia" w:hAnsiTheme="majorHAnsi" w:cstheme="majorBidi"/>
      <w:i/>
      <w:iCs/>
      <w:noProof/>
      <w:color w:val="4F81BD" w:themeColor="accent1"/>
      <w:spacing w:val="15"/>
      <w:sz w:val="24"/>
      <w:szCs w:val="24"/>
    </w:rPr>
  </w:style>
  <w:style w:type="character" w:customStyle="1" w:styleId="SubtitleChar">
    <w:name w:val="Subtitle Char"/>
    <w:basedOn w:val="DefaultParagraphFont"/>
    <w:link w:val="Subtitle"/>
    <w:rsid w:val="006D2DC5"/>
    <w:rPr>
      <w:rFonts w:asciiTheme="majorHAnsi" w:eastAsiaTheme="majorEastAsia" w:hAnsiTheme="majorHAnsi" w:cstheme="majorBidi"/>
      <w:i/>
      <w:iCs/>
      <w:noProof/>
      <w:color w:val="4F81BD" w:themeColor="accent1"/>
      <w:spacing w:val="15"/>
      <w:sz w:val="24"/>
      <w:szCs w:val="24"/>
      <w:shd w:val="clear" w:color="auto" w:fill="F9F9F9"/>
    </w:rPr>
  </w:style>
  <w:style w:type="character" w:styleId="Strong">
    <w:name w:val="Strong"/>
    <w:basedOn w:val="DefaultParagraphFont"/>
    <w:qFormat/>
    <w:rsid w:val="006D2DC5"/>
    <w:rPr>
      <w:b/>
      <w:bCs/>
    </w:rPr>
  </w:style>
  <w:style w:type="character" w:styleId="Emphasis">
    <w:name w:val="Emphasis"/>
    <w:basedOn w:val="DefaultParagraphFont"/>
    <w:uiPriority w:val="20"/>
    <w:qFormat/>
    <w:rsid w:val="006D2DC5"/>
    <w:rPr>
      <w:i/>
      <w:iCs/>
    </w:rPr>
  </w:style>
  <w:style w:type="paragraph" w:styleId="ListParagraph">
    <w:name w:val="List Paragraph"/>
    <w:basedOn w:val="Normal"/>
    <w:uiPriority w:val="34"/>
    <w:qFormat/>
    <w:rsid w:val="006D2DC5"/>
    <w:pPr>
      <w:shd w:val="clear" w:color="auto" w:fill="F9F9F9"/>
      <w:ind w:left="720"/>
      <w:contextualSpacing/>
    </w:pPr>
    <w:rPr>
      <w:rFonts w:ascii="Calibri" w:eastAsia="Times New Roman" w:hAnsi="Calibri" w:cs="Times New Roman"/>
      <w:noProof/>
    </w:rPr>
  </w:style>
  <w:style w:type="table" w:styleId="TableGrid">
    <w:name w:val="Table Grid"/>
    <w:basedOn w:val="TableNormal"/>
    <w:uiPriority w:val="39"/>
    <w:rsid w:val="00FD6250"/>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FD6250"/>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FD6250"/>
    <w:rPr>
      <w:rFonts w:ascii="Consolas" w:hAnsi="Consolas" w:cs="Consolas"/>
      <w:sz w:val="21"/>
      <w:szCs w:val="21"/>
    </w:rPr>
  </w:style>
  <w:style w:type="paragraph" w:customStyle="1" w:styleId="Heading">
    <w:name w:val="Heading"/>
    <w:basedOn w:val="Normal"/>
    <w:next w:val="BodyText"/>
    <w:rsid w:val="004E1562"/>
    <w:pPr>
      <w:suppressAutoHyphens/>
      <w:spacing w:before="240" w:after="720" w:line="240" w:lineRule="auto"/>
      <w:jc w:val="right"/>
    </w:pPr>
    <w:rPr>
      <w:rFonts w:ascii="Arial" w:eastAsia="Times New Roman" w:hAnsi="Arial" w:cs="Arial"/>
      <w:b/>
      <w:bCs/>
      <w:kern w:val="1"/>
      <w:sz w:val="64"/>
      <w:szCs w:val="64"/>
      <w:lang w:val="en-CA" w:eastAsia="zh-CN" w:bidi="he-IL"/>
    </w:rPr>
  </w:style>
  <w:style w:type="paragraph" w:styleId="NormalWeb">
    <w:name w:val="Normal (Web)"/>
    <w:basedOn w:val="Normal"/>
    <w:uiPriority w:val="99"/>
    <w:rsid w:val="004E1562"/>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ByLine">
    <w:name w:val="ByLine"/>
    <w:basedOn w:val="Heading"/>
    <w:rsid w:val="004E1562"/>
    <w:rPr>
      <w:sz w:val="28"/>
      <w:szCs w:val="28"/>
    </w:rPr>
  </w:style>
  <w:style w:type="paragraph" w:styleId="BodyText">
    <w:name w:val="Body Text"/>
    <w:basedOn w:val="Normal"/>
    <w:link w:val="BodyTextChar"/>
    <w:unhideWhenUsed/>
    <w:rsid w:val="004E1562"/>
    <w:pPr>
      <w:spacing w:after="120"/>
    </w:pPr>
  </w:style>
  <w:style w:type="character" w:customStyle="1" w:styleId="BodyTextChar">
    <w:name w:val="Body Text Char"/>
    <w:basedOn w:val="DefaultParagraphFont"/>
    <w:link w:val="BodyText"/>
    <w:uiPriority w:val="99"/>
    <w:semiHidden/>
    <w:rsid w:val="004E1562"/>
    <w:rPr>
      <w:rFonts w:asciiTheme="minorHAnsi" w:hAnsiTheme="minorHAnsi" w:cstheme="minorBidi"/>
      <w:sz w:val="22"/>
      <w:szCs w:val="22"/>
    </w:rPr>
  </w:style>
  <w:style w:type="paragraph" w:styleId="Header">
    <w:name w:val="header"/>
    <w:basedOn w:val="Normal"/>
    <w:link w:val="HeaderChar"/>
    <w:unhideWhenUsed/>
    <w:rsid w:val="001B5F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F85"/>
    <w:rPr>
      <w:rFonts w:asciiTheme="minorHAnsi" w:hAnsiTheme="minorHAnsi" w:cstheme="minorBidi"/>
      <w:sz w:val="22"/>
      <w:szCs w:val="22"/>
    </w:rPr>
  </w:style>
  <w:style w:type="paragraph" w:styleId="Footer">
    <w:name w:val="footer"/>
    <w:basedOn w:val="Normal"/>
    <w:link w:val="FooterChar"/>
    <w:uiPriority w:val="99"/>
    <w:unhideWhenUsed/>
    <w:rsid w:val="001B5F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F85"/>
    <w:rPr>
      <w:rFonts w:asciiTheme="minorHAnsi" w:hAnsiTheme="minorHAnsi" w:cstheme="minorBidi"/>
      <w:sz w:val="22"/>
      <w:szCs w:val="22"/>
    </w:rPr>
  </w:style>
  <w:style w:type="character" w:customStyle="1" w:styleId="WW8Num2z0">
    <w:name w:val="WW8Num2z0"/>
    <w:rsid w:val="00A72D99"/>
    <w:rPr>
      <w:rFonts w:ascii="Symbol" w:hAnsi="Symbol" w:cs="Symbol"/>
    </w:rPr>
  </w:style>
  <w:style w:type="character" w:customStyle="1" w:styleId="WW8Num3z0">
    <w:name w:val="WW8Num3z0"/>
    <w:rsid w:val="00A72D99"/>
    <w:rPr>
      <w:rFonts w:ascii="Symbol" w:hAnsi="Symbol" w:cs="Symbol"/>
    </w:rPr>
  </w:style>
  <w:style w:type="character" w:customStyle="1" w:styleId="Absatz-Standardschriftart">
    <w:name w:val="Absatz-Standardschriftart"/>
    <w:rsid w:val="00A72D99"/>
  </w:style>
  <w:style w:type="character" w:customStyle="1" w:styleId="WW8Num1z0">
    <w:name w:val="WW8Num1z0"/>
    <w:rsid w:val="00A72D99"/>
    <w:rPr>
      <w:rFonts w:ascii="Wingdings" w:hAnsi="Wingdings" w:cs="Wingdings"/>
    </w:rPr>
  </w:style>
  <w:style w:type="character" w:customStyle="1" w:styleId="WW8Num1z1">
    <w:name w:val="WW8Num1z1"/>
    <w:rsid w:val="00A72D99"/>
    <w:rPr>
      <w:rFonts w:ascii="Courier New" w:hAnsi="Courier New" w:cs="Courier New"/>
    </w:rPr>
  </w:style>
  <w:style w:type="character" w:customStyle="1" w:styleId="WW8Num1z3">
    <w:name w:val="WW8Num1z3"/>
    <w:rsid w:val="00A72D99"/>
    <w:rPr>
      <w:rFonts w:ascii="Symbol" w:hAnsi="Symbol" w:cs="Symbol"/>
    </w:rPr>
  </w:style>
  <w:style w:type="character" w:customStyle="1" w:styleId="WW8Num2z1">
    <w:name w:val="WW8Num2z1"/>
    <w:rsid w:val="00A72D99"/>
    <w:rPr>
      <w:rFonts w:ascii="Courier New" w:hAnsi="Courier New" w:cs="Courier New"/>
    </w:rPr>
  </w:style>
  <w:style w:type="character" w:customStyle="1" w:styleId="WW8Num2z2">
    <w:name w:val="WW8Num2z2"/>
    <w:rsid w:val="00A72D99"/>
    <w:rPr>
      <w:rFonts w:ascii="Wingdings" w:hAnsi="Wingdings" w:cs="Wingdings"/>
    </w:rPr>
  </w:style>
  <w:style w:type="character" w:customStyle="1" w:styleId="TitleChar">
    <w:name w:val="Title Char"/>
    <w:rsid w:val="00A72D99"/>
    <w:rPr>
      <w:rFonts w:ascii="Arial" w:eastAsia="Times New Roman" w:hAnsi="Arial" w:cs="Arial"/>
      <w:b/>
      <w:bCs/>
      <w:kern w:val="1"/>
      <w:sz w:val="64"/>
      <w:szCs w:val="64"/>
      <w:lang w:val="en-CA" w:bidi="he-IL"/>
    </w:rPr>
  </w:style>
  <w:style w:type="paragraph" w:styleId="List">
    <w:name w:val="List"/>
    <w:basedOn w:val="BodyText"/>
    <w:rsid w:val="00A72D99"/>
    <w:pPr>
      <w:suppressAutoHyphens/>
      <w:spacing w:line="240" w:lineRule="auto"/>
    </w:pPr>
    <w:rPr>
      <w:rFonts w:ascii="Times New Roman" w:eastAsia="Times New Roman" w:hAnsi="Times New Roman" w:cs="Lohit Devanagari"/>
      <w:sz w:val="24"/>
      <w:szCs w:val="24"/>
      <w:lang w:eastAsia="zh-CN"/>
    </w:rPr>
  </w:style>
  <w:style w:type="paragraph" w:styleId="Caption">
    <w:name w:val="caption"/>
    <w:basedOn w:val="Normal"/>
    <w:qFormat/>
    <w:locked/>
    <w:rsid w:val="00A72D99"/>
    <w:pPr>
      <w:suppressLineNumbers/>
      <w:suppressAutoHyphens/>
      <w:spacing w:before="120" w:after="120" w:line="240" w:lineRule="auto"/>
    </w:pPr>
    <w:rPr>
      <w:rFonts w:ascii="Times New Roman" w:eastAsia="Times New Roman" w:hAnsi="Times New Roman" w:cs="Lohit Devanagari"/>
      <w:i/>
      <w:iCs/>
      <w:sz w:val="24"/>
      <w:szCs w:val="24"/>
      <w:lang w:eastAsia="zh-CN"/>
    </w:rPr>
  </w:style>
  <w:style w:type="paragraph" w:customStyle="1" w:styleId="Index">
    <w:name w:val="Index"/>
    <w:basedOn w:val="Normal"/>
    <w:rsid w:val="00A72D99"/>
    <w:pPr>
      <w:suppressLineNumbers/>
      <w:suppressAutoHyphens/>
      <w:spacing w:after="0" w:line="240" w:lineRule="auto"/>
    </w:pPr>
    <w:rPr>
      <w:rFonts w:ascii="Times New Roman" w:eastAsia="Times New Roman" w:hAnsi="Times New Roman" w:cs="Lohit Devanagari"/>
      <w:sz w:val="24"/>
      <w:szCs w:val="24"/>
      <w:lang w:eastAsia="zh-CN"/>
    </w:rPr>
  </w:style>
  <w:style w:type="paragraph" w:styleId="TOC1">
    <w:name w:val="toc 1"/>
    <w:basedOn w:val="Normal"/>
    <w:next w:val="Normal"/>
    <w:rsid w:val="00A72D99"/>
    <w:pPr>
      <w:suppressAutoHyphens/>
      <w:spacing w:before="120" w:after="120" w:line="240" w:lineRule="exact"/>
    </w:pPr>
    <w:rPr>
      <w:rFonts w:ascii="Times New Roman" w:eastAsia="Times New Roman" w:hAnsi="Times New Roman" w:cs="Times New Roman"/>
      <w:b/>
      <w:bCs/>
      <w:caps/>
      <w:sz w:val="20"/>
      <w:szCs w:val="20"/>
      <w:lang w:val="en-CA" w:eastAsia="zh-CN" w:bidi="he-IL"/>
    </w:rPr>
  </w:style>
  <w:style w:type="paragraph" w:styleId="TOC2">
    <w:name w:val="toc 2"/>
    <w:basedOn w:val="Normal"/>
    <w:next w:val="Normal"/>
    <w:rsid w:val="00A72D99"/>
    <w:pPr>
      <w:suppressAutoHyphens/>
      <w:spacing w:after="0" w:line="240" w:lineRule="exact"/>
      <w:ind w:left="240"/>
    </w:pPr>
    <w:rPr>
      <w:rFonts w:ascii="Times New Roman" w:eastAsia="Times New Roman" w:hAnsi="Times New Roman" w:cs="Times New Roman"/>
      <w:smallCaps/>
      <w:sz w:val="20"/>
      <w:szCs w:val="20"/>
      <w:lang w:val="en-CA" w:eastAsia="zh-CN" w:bidi="he-IL"/>
    </w:rPr>
  </w:style>
  <w:style w:type="paragraph" w:customStyle="1" w:styleId="TOCEntry">
    <w:name w:val="TOCEntry"/>
    <w:basedOn w:val="Normal"/>
    <w:rsid w:val="00A72D99"/>
    <w:pPr>
      <w:keepNext/>
      <w:keepLines/>
      <w:suppressAutoHyphens/>
      <w:spacing w:before="120" w:after="240" w:line="240" w:lineRule="atLeast"/>
    </w:pPr>
    <w:rPr>
      <w:rFonts w:ascii="Times" w:eastAsia="Times New Roman" w:hAnsi="Times" w:cs="Times"/>
      <w:b/>
      <w:bCs/>
      <w:sz w:val="36"/>
      <w:szCs w:val="36"/>
      <w:lang w:val="en-CA" w:eastAsia="zh-CN" w:bidi="he-IL"/>
    </w:rPr>
  </w:style>
  <w:style w:type="paragraph" w:customStyle="1" w:styleId="template">
    <w:name w:val="template"/>
    <w:basedOn w:val="Normal"/>
    <w:rsid w:val="00A72D99"/>
    <w:pPr>
      <w:suppressAutoHyphens/>
      <w:spacing w:after="0" w:line="240" w:lineRule="exact"/>
    </w:pPr>
    <w:rPr>
      <w:rFonts w:ascii="Arial" w:eastAsia="Times New Roman" w:hAnsi="Arial" w:cs="Arial"/>
      <w:i/>
      <w:iCs/>
      <w:lang w:val="en-CA" w:eastAsia="zh-CN" w:bidi="he-IL"/>
    </w:rPr>
  </w:style>
  <w:style w:type="paragraph" w:customStyle="1" w:styleId="Table-Text">
    <w:name w:val="Table - Text"/>
    <w:basedOn w:val="Normal"/>
    <w:rsid w:val="00A72D99"/>
    <w:pPr>
      <w:suppressAutoHyphens/>
      <w:spacing w:before="60" w:after="60" w:line="240" w:lineRule="auto"/>
    </w:pPr>
    <w:rPr>
      <w:rFonts w:ascii="Times New Roman" w:eastAsia="Times New Roman" w:hAnsi="Times New Roman" w:cs="Times New Roman"/>
      <w:sz w:val="20"/>
      <w:szCs w:val="20"/>
      <w:lang w:val="en-CA" w:eastAsia="zh-CN"/>
    </w:rPr>
  </w:style>
  <w:style w:type="paragraph" w:customStyle="1" w:styleId="Table-ColHead">
    <w:name w:val="Table - Col. Head"/>
    <w:basedOn w:val="Normal"/>
    <w:rsid w:val="00A72D99"/>
    <w:pPr>
      <w:keepNext/>
      <w:suppressAutoHyphens/>
      <w:spacing w:before="60" w:after="60" w:line="240" w:lineRule="auto"/>
    </w:pPr>
    <w:rPr>
      <w:rFonts w:ascii="Arial" w:eastAsia="Times New Roman" w:hAnsi="Arial" w:cs="Arial"/>
      <w:b/>
      <w:sz w:val="20"/>
      <w:szCs w:val="20"/>
      <w:lang w:val="en-CA" w:eastAsia="zh-CN"/>
    </w:rPr>
  </w:style>
  <w:style w:type="paragraph" w:customStyle="1" w:styleId="TableContents">
    <w:name w:val="Table Contents"/>
    <w:basedOn w:val="Normal"/>
    <w:rsid w:val="00A72D99"/>
    <w:pPr>
      <w:suppressLineNumbers/>
      <w:suppressAutoHyphens/>
      <w:spacing w:after="0" w:line="240" w:lineRule="auto"/>
    </w:pPr>
    <w:rPr>
      <w:rFonts w:ascii="Times New Roman" w:eastAsia="Times New Roman" w:hAnsi="Times New Roman" w:cs="Times New Roman"/>
      <w:sz w:val="24"/>
      <w:szCs w:val="24"/>
      <w:lang w:eastAsia="zh-CN"/>
    </w:rPr>
  </w:style>
  <w:style w:type="paragraph" w:customStyle="1" w:styleId="TableHeading">
    <w:name w:val="Table Heading"/>
    <w:basedOn w:val="TableContents"/>
    <w:rsid w:val="00A72D99"/>
    <w:pPr>
      <w:jc w:val="center"/>
    </w:pPr>
    <w:rPr>
      <w:b/>
      <w:bCs/>
    </w:rPr>
  </w:style>
  <w:style w:type="paragraph" w:styleId="TOC3">
    <w:name w:val="toc 3"/>
    <w:basedOn w:val="Index"/>
    <w:rsid w:val="00A72D99"/>
    <w:pPr>
      <w:tabs>
        <w:tab w:val="right" w:leader="dot" w:pos="9406"/>
      </w:tabs>
      <w:ind w:left="566"/>
    </w:pPr>
  </w:style>
  <w:style w:type="paragraph" w:styleId="TOC4">
    <w:name w:val="toc 4"/>
    <w:basedOn w:val="Index"/>
    <w:rsid w:val="00A72D99"/>
    <w:pPr>
      <w:tabs>
        <w:tab w:val="right" w:leader="dot" w:pos="9123"/>
      </w:tabs>
      <w:ind w:left="849"/>
    </w:pPr>
  </w:style>
  <w:style w:type="paragraph" w:styleId="TOC5">
    <w:name w:val="toc 5"/>
    <w:basedOn w:val="Index"/>
    <w:rsid w:val="00A72D99"/>
    <w:pPr>
      <w:tabs>
        <w:tab w:val="right" w:leader="dot" w:pos="8840"/>
      </w:tabs>
      <w:ind w:left="1132"/>
    </w:pPr>
  </w:style>
  <w:style w:type="paragraph" w:styleId="TOC6">
    <w:name w:val="toc 6"/>
    <w:basedOn w:val="Index"/>
    <w:rsid w:val="00A72D99"/>
    <w:pPr>
      <w:tabs>
        <w:tab w:val="right" w:leader="dot" w:pos="8557"/>
      </w:tabs>
      <w:ind w:left="1415"/>
    </w:pPr>
  </w:style>
  <w:style w:type="paragraph" w:styleId="TOC7">
    <w:name w:val="toc 7"/>
    <w:basedOn w:val="Index"/>
    <w:rsid w:val="00A72D99"/>
    <w:pPr>
      <w:tabs>
        <w:tab w:val="right" w:leader="dot" w:pos="8274"/>
      </w:tabs>
      <w:ind w:left="1698"/>
    </w:pPr>
  </w:style>
  <w:style w:type="paragraph" w:styleId="TOC8">
    <w:name w:val="toc 8"/>
    <w:basedOn w:val="Index"/>
    <w:rsid w:val="00A72D99"/>
    <w:pPr>
      <w:tabs>
        <w:tab w:val="right" w:leader="dot" w:pos="7991"/>
      </w:tabs>
      <w:ind w:left="1981"/>
    </w:pPr>
  </w:style>
  <w:style w:type="paragraph" w:styleId="TOC9">
    <w:name w:val="toc 9"/>
    <w:basedOn w:val="Index"/>
    <w:rsid w:val="00A72D99"/>
    <w:pPr>
      <w:tabs>
        <w:tab w:val="right" w:leader="dot" w:pos="7708"/>
      </w:tabs>
      <w:ind w:left="2264"/>
    </w:pPr>
  </w:style>
  <w:style w:type="paragraph" w:customStyle="1" w:styleId="Contents10">
    <w:name w:val="Contents 10"/>
    <w:basedOn w:val="Index"/>
    <w:rsid w:val="00A72D99"/>
    <w:pPr>
      <w:tabs>
        <w:tab w:val="right" w:leader="dot" w:pos="7425"/>
      </w:tabs>
      <w:ind w:left="2547"/>
    </w:pPr>
  </w:style>
  <w:style w:type="character" w:customStyle="1" w:styleId="FooterChar1">
    <w:name w:val="Footer Char1"/>
    <w:rsid w:val="00A72D99"/>
    <w:rPr>
      <w:sz w:val="24"/>
      <w:szCs w:val="24"/>
      <w:lang w:val="en-US" w:eastAsia="zh-CN" w:bidi="ar-SA"/>
    </w:rPr>
  </w:style>
  <w:style w:type="character" w:styleId="Hyperlink">
    <w:name w:val="Hyperlink"/>
    <w:uiPriority w:val="99"/>
    <w:unhideWhenUsed/>
    <w:rsid w:val="00A72D99"/>
    <w:rPr>
      <w:color w:val="0000FF"/>
      <w:u w:val="single"/>
    </w:rPr>
  </w:style>
  <w:style w:type="character" w:customStyle="1" w:styleId="apple-tab-span">
    <w:name w:val="apple-tab-span"/>
    <w:rsid w:val="00A7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03">
      <w:bodyDiv w:val="1"/>
      <w:marLeft w:val="0"/>
      <w:marRight w:val="0"/>
      <w:marTop w:val="0"/>
      <w:marBottom w:val="0"/>
      <w:divBdr>
        <w:top w:val="none" w:sz="0" w:space="0" w:color="auto"/>
        <w:left w:val="none" w:sz="0" w:space="0" w:color="auto"/>
        <w:bottom w:val="none" w:sz="0" w:space="0" w:color="auto"/>
        <w:right w:val="none" w:sz="0" w:space="0" w:color="auto"/>
      </w:divBdr>
    </w:div>
    <w:div w:id="248316545">
      <w:bodyDiv w:val="1"/>
      <w:marLeft w:val="0"/>
      <w:marRight w:val="0"/>
      <w:marTop w:val="0"/>
      <w:marBottom w:val="0"/>
      <w:divBdr>
        <w:top w:val="none" w:sz="0" w:space="0" w:color="auto"/>
        <w:left w:val="none" w:sz="0" w:space="0" w:color="auto"/>
        <w:bottom w:val="none" w:sz="0" w:space="0" w:color="auto"/>
        <w:right w:val="none" w:sz="0" w:space="0" w:color="auto"/>
      </w:divBdr>
    </w:div>
    <w:div w:id="578251086">
      <w:bodyDiv w:val="1"/>
      <w:marLeft w:val="0"/>
      <w:marRight w:val="0"/>
      <w:marTop w:val="0"/>
      <w:marBottom w:val="0"/>
      <w:divBdr>
        <w:top w:val="none" w:sz="0" w:space="0" w:color="auto"/>
        <w:left w:val="none" w:sz="0" w:space="0" w:color="auto"/>
        <w:bottom w:val="none" w:sz="0" w:space="0" w:color="auto"/>
        <w:right w:val="none" w:sz="0" w:space="0" w:color="auto"/>
      </w:divBdr>
    </w:div>
    <w:div w:id="606616882">
      <w:bodyDiv w:val="1"/>
      <w:marLeft w:val="0"/>
      <w:marRight w:val="0"/>
      <w:marTop w:val="0"/>
      <w:marBottom w:val="0"/>
      <w:divBdr>
        <w:top w:val="none" w:sz="0" w:space="0" w:color="auto"/>
        <w:left w:val="none" w:sz="0" w:space="0" w:color="auto"/>
        <w:bottom w:val="none" w:sz="0" w:space="0" w:color="auto"/>
        <w:right w:val="none" w:sz="0" w:space="0" w:color="auto"/>
      </w:divBdr>
    </w:div>
    <w:div w:id="1049572358">
      <w:bodyDiv w:val="1"/>
      <w:marLeft w:val="0"/>
      <w:marRight w:val="0"/>
      <w:marTop w:val="0"/>
      <w:marBottom w:val="0"/>
      <w:divBdr>
        <w:top w:val="none" w:sz="0" w:space="0" w:color="auto"/>
        <w:left w:val="none" w:sz="0" w:space="0" w:color="auto"/>
        <w:bottom w:val="none" w:sz="0" w:space="0" w:color="auto"/>
        <w:right w:val="none" w:sz="0" w:space="0" w:color="auto"/>
      </w:divBdr>
    </w:div>
    <w:div w:id="1221549658">
      <w:bodyDiv w:val="1"/>
      <w:marLeft w:val="0"/>
      <w:marRight w:val="0"/>
      <w:marTop w:val="0"/>
      <w:marBottom w:val="0"/>
      <w:divBdr>
        <w:top w:val="none" w:sz="0" w:space="0" w:color="auto"/>
        <w:left w:val="none" w:sz="0" w:space="0" w:color="auto"/>
        <w:bottom w:val="none" w:sz="0" w:space="0" w:color="auto"/>
        <w:right w:val="none" w:sz="0" w:space="0" w:color="auto"/>
      </w:divBdr>
    </w:div>
    <w:div w:id="1575966840">
      <w:bodyDiv w:val="1"/>
      <w:marLeft w:val="0"/>
      <w:marRight w:val="0"/>
      <w:marTop w:val="0"/>
      <w:marBottom w:val="0"/>
      <w:divBdr>
        <w:top w:val="none" w:sz="0" w:space="0" w:color="auto"/>
        <w:left w:val="none" w:sz="0" w:space="0" w:color="auto"/>
        <w:bottom w:val="none" w:sz="0" w:space="0" w:color="auto"/>
        <w:right w:val="none" w:sz="0" w:space="0" w:color="auto"/>
      </w:divBdr>
    </w:div>
    <w:div w:id="1623920323">
      <w:bodyDiv w:val="1"/>
      <w:marLeft w:val="0"/>
      <w:marRight w:val="0"/>
      <w:marTop w:val="0"/>
      <w:marBottom w:val="0"/>
      <w:divBdr>
        <w:top w:val="none" w:sz="0" w:space="0" w:color="auto"/>
        <w:left w:val="none" w:sz="0" w:space="0" w:color="auto"/>
        <w:bottom w:val="none" w:sz="0" w:space="0" w:color="auto"/>
        <w:right w:val="none" w:sz="0" w:space="0" w:color="auto"/>
      </w:divBdr>
    </w:div>
    <w:div w:id="1821577376">
      <w:bodyDiv w:val="1"/>
      <w:marLeft w:val="0"/>
      <w:marRight w:val="0"/>
      <w:marTop w:val="0"/>
      <w:marBottom w:val="0"/>
      <w:divBdr>
        <w:top w:val="none" w:sz="0" w:space="0" w:color="auto"/>
        <w:left w:val="none" w:sz="0" w:space="0" w:color="auto"/>
        <w:bottom w:val="none" w:sz="0" w:space="0" w:color="auto"/>
        <w:right w:val="none" w:sz="0" w:space="0" w:color="auto"/>
      </w:divBdr>
    </w:div>
    <w:div w:id="200003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en.wikipedia.org/wiki/Duplicate_code" TargetMode="External"/><Relationship Id="rId39" Type="http://schemas.openxmlformats.org/officeDocument/2006/relationships/hyperlink" Target="http://en.wikipedia.org/wiki/Magic_number_%28programming%29" TargetMode="External"/><Relationship Id="rId21" Type="http://schemas.openxmlformats.org/officeDocument/2006/relationships/hyperlink" Target="http://en.wikipedia.org/wiki/Use_case" TargetMode="External"/><Relationship Id="rId34" Type="http://schemas.openxmlformats.org/officeDocument/2006/relationships/hyperlink" Target="http://en.wikipedia.org/wiki/Software_lifecycle" TargetMode="External"/><Relationship Id="rId42" Type="http://schemas.openxmlformats.org/officeDocument/2006/relationships/hyperlink" Target="http://en.wikipedia.org/wiki/Continuous_integration"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en.wikipedia.org/wiki/Modular_programming" TargetMode="External"/><Relationship Id="rId11" Type="http://schemas.openxmlformats.org/officeDocument/2006/relationships/footer" Target="footer1.xml"/><Relationship Id="rId24" Type="http://schemas.openxmlformats.org/officeDocument/2006/relationships/hyperlink" Target="http://en.wikipedia.org/wiki/Test_harness" TargetMode="External"/><Relationship Id="rId32" Type="http://schemas.openxmlformats.org/officeDocument/2006/relationships/hyperlink" Target="http://en.wikipedia.org/wiki/Computer_programming" TargetMode="External"/><Relationship Id="rId37" Type="http://schemas.openxmlformats.org/officeDocument/2006/relationships/hyperlink" Target="http://en.wikipedia.org/wiki/Test-driven_development" TargetMode="External"/><Relationship Id="rId40" Type="http://schemas.openxmlformats.org/officeDocument/2006/relationships/hyperlink" Target="http://en.wikipedia.org/wiki/Undo" TargetMode="External"/><Relationship Id="rId45" Type="http://schemas.openxmlformats.org/officeDocument/2006/relationships/hyperlink" Target="http://en.wikipedia.org/wiki/Software_quality" TargetMode="External"/><Relationship Id="rId53" Type="http://schemas.openxmlformats.org/officeDocument/2006/relationships/image" Target="media/image11.wmf"/><Relationship Id="rId58"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https://en.wikipedia.org/wiki/Software_development_process" TargetMode="External"/><Relationship Id="rId14" Type="http://schemas.openxmlformats.org/officeDocument/2006/relationships/footer" Target="footer3.xml"/><Relationship Id="rId22" Type="http://schemas.openxmlformats.org/officeDocument/2006/relationships/hyperlink" Target="http://en.wikipedia.org/wiki/User_story" TargetMode="External"/><Relationship Id="rId27" Type="http://schemas.openxmlformats.org/officeDocument/2006/relationships/hyperlink" Target="http://en.wikipedia.org/wiki/Object_%28computer_science%29" TargetMode="External"/><Relationship Id="rId30" Type="http://schemas.openxmlformats.org/officeDocument/2006/relationships/hyperlink" Target="http://en.wikipedia.org/wiki/Variable_%28computer_science%29" TargetMode="External"/><Relationship Id="rId35" Type="http://schemas.openxmlformats.org/officeDocument/2006/relationships/hyperlink" Target="http://en.wikipedia.org/wiki/Inheritance_%28object-oriented_programming%29" TargetMode="External"/><Relationship Id="rId43" Type="http://schemas.openxmlformats.org/officeDocument/2006/relationships/hyperlink" Target="http://en.wikipedia.org/wiki/Test-driven_development" TargetMode="External"/><Relationship Id="rId48" Type="http://schemas.openxmlformats.org/officeDocument/2006/relationships/image" Target="media/image6.wmf"/><Relationship Id="rId56" Type="http://schemas.openxmlformats.org/officeDocument/2006/relationships/image" Target="media/image14.png"/><Relationship Id="rId8" Type="http://schemas.openxmlformats.org/officeDocument/2006/relationships/hyperlink" Target="http://visielab.ua.ac.be/staff/batenburg/papers/ba%20pa_bnaic_2003.pdf" TargetMode="External"/><Relationship Id="rId51" Type="http://schemas.openxmlformats.org/officeDocument/2006/relationships/image" Target="media/image9.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en.wikipedia.org/wiki/Code_refactoring" TargetMode="External"/><Relationship Id="rId33" Type="http://schemas.openxmlformats.org/officeDocument/2006/relationships/hyperlink" Target="http://en.wikipedia.org/wiki/Software_maintenance" TargetMode="External"/><Relationship Id="rId38" Type="http://schemas.openxmlformats.org/officeDocument/2006/relationships/hyperlink" Target="http://en.wikipedia.org/wiki/Test-driven_development" TargetMode="External"/><Relationship Id="rId46" Type="http://schemas.openxmlformats.org/officeDocument/2006/relationships/hyperlink" Target="http://en.wikipedia.org/wiki/Test-driven_development" TargetMode="External"/><Relationship Id="rId59" Type="http://schemas.openxmlformats.org/officeDocument/2006/relationships/image" Target="media/image17.png"/><Relationship Id="rId20" Type="http://schemas.openxmlformats.org/officeDocument/2006/relationships/hyperlink" Target="https://en.wikipedia.org/wiki/Test_case" TargetMode="External"/><Relationship Id="rId41" Type="http://schemas.openxmlformats.org/officeDocument/2006/relationships/hyperlink" Target="http://en.wikipedia.org/wiki/Debugging" TargetMode="External"/><Relationship Id="rId54" Type="http://schemas.openxmlformats.org/officeDocument/2006/relationships/image" Target="media/image12.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en.wikipedia.org/wiki/Source_code" TargetMode="External"/><Relationship Id="rId28" Type="http://schemas.openxmlformats.org/officeDocument/2006/relationships/hyperlink" Target="http://en.wikipedia.org/wiki/Class_%28computer_programming%29" TargetMode="External"/><Relationship Id="rId36" Type="http://schemas.openxmlformats.org/officeDocument/2006/relationships/hyperlink" Target="http://en.wikipedia.org/wiki/Software_design_pattern" TargetMode="External"/><Relationship Id="rId49" Type="http://schemas.openxmlformats.org/officeDocument/2006/relationships/image" Target="media/image7.wmf"/><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yperlink" Target="http://en.wikipedia.org/wiki/Method_%28computer_programming%29" TargetMode="External"/><Relationship Id="rId44" Type="http://schemas.openxmlformats.org/officeDocument/2006/relationships/hyperlink" Target="http://en.wikipedia.org/wiki/Design_pattern" TargetMode="External"/><Relationship Id="rId52" Type="http://schemas.openxmlformats.org/officeDocument/2006/relationships/image" Target="media/image10.png"/><Relationship Id="rId60"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AE6A2-C8A3-4B94-9EE8-AA049FD05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58</Pages>
  <Words>10265</Words>
  <Characters>58511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dc:creator>
  <cp:lastModifiedBy>Windows User</cp:lastModifiedBy>
  <cp:revision>3</cp:revision>
  <dcterms:created xsi:type="dcterms:W3CDTF">2020-04-06T14:49:00Z</dcterms:created>
  <dcterms:modified xsi:type="dcterms:W3CDTF">2020-04-06T14:50:00Z</dcterms:modified>
</cp:coreProperties>
</file>